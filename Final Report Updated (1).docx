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FBEA5" w14:textId="77777777" w:rsidR="00C43659" w:rsidRPr="00B173DD" w:rsidRDefault="00C43659" w:rsidP="00F112F9">
      <w:pPr>
        <w:pStyle w:val="Heading3"/>
        <w:spacing w:before="61"/>
        <w:ind w:left="1742"/>
      </w:pPr>
      <w:r w:rsidRPr="00B173DD">
        <w:t xml:space="preserve">                                       A</w:t>
      </w:r>
    </w:p>
    <w:p w14:paraId="3D81857A" w14:textId="77777777" w:rsidR="00C43659" w:rsidRPr="00B173DD" w:rsidRDefault="00C43659" w:rsidP="00F112F9">
      <w:pPr>
        <w:spacing w:before="160"/>
        <w:ind w:right="17"/>
        <w:jc w:val="center"/>
        <w:rPr>
          <w:sz w:val="28"/>
          <w:szCs w:val="28"/>
        </w:rPr>
      </w:pPr>
      <w:r w:rsidRPr="00B173DD">
        <w:rPr>
          <w:b/>
          <w:sz w:val="28"/>
          <w:szCs w:val="28"/>
        </w:rPr>
        <w:t>GROUP PROJECT REPORT</w:t>
      </w:r>
    </w:p>
    <w:p w14:paraId="2CEA6260" w14:textId="77777777" w:rsidR="00C43659" w:rsidRPr="00B173DD" w:rsidRDefault="00C43659" w:rsidP="00F112F9">
      <w:pPr>
        <w:spacing w:before="161"/>
        <w:ind w:right="17"/>
        <w:jc w:val="center"/>
        <w:rPr>
          <w:sz w:val="28"/>
          <w:szCs w:val="28"/>
        </w:rPr>
      </w:pPr>
      <w:r w:rsidRPr="00B173DD">
        <w:rPr>
          <w:b/>
          <w:sz w:val="28"/>
          <w:szCs w:val="28"/>
        </w:rPr>
        <w:t>ON</w:t>
      </w:r>
    </w:p>
    <w:p w14:paraId="36CCDA89" w14:textId="77777777" w:rsidR="00C43659" w:rsidRDefault="00C43659" w:rsidP="00F112F9">
      <w:pPr>
        <w:pStyle w:val="BodyText"/>
        <w:rPr>
          <w:b/>
          <w:sz w:val="32"/>
        </w:rPr>
      </w:pPr>
    </w:p>
    <w:p w14:paraId="6BE8958E" w14:textId="76FC396E" w:rsidR="00C43659" w:rsidRPr="00B173DD" w:rsidRDefault="00C43659" w:rsidP="00F112F9">
      <w:pPr>
        <w:ind w:right="65"/>
        <w:jc w:val="center"/>
        <w:rPr>
          <w:sz w:val="28"/>
          <w:szCs w:val="28"/>
        </w:rPr>
      </w:pPr>
      <w:r>
        <w:rPr>
          <w:spacing w:val="-55"/>
          <w:u w:val="single"/>
        </w:rPr>
        <w:t xml:space="preserve"> </w:t>
      </w:r>
      <w:r w:rsidRPr="00B173DD">
        <w:rPr>
          <w:b/>
          <w:sz w:val="28"/>
          <w:szCs w:val="28"/>
          <w:u w:val="single"/>
        </w:rPr>
        <w:t xml:space="preserve">ADVANCED </w:t>
      </w:r>
      <w:r w:rsidR="00B173DD" w:rsidRPr="00B173DD">
        <w:rPr>
          <w:b/>
          <w:sz w:val="28"/>
          <w:szCs w:val="28"/>
          <w:u w:val="single"/>
        </w:rPr>
        <w:t xml:space="preserve">INTELLIGENT </w:t>
      </w:r>
      <w:r w:rsidRPr="00B173DD">
        <w:rPr>
          <w:b/>
          <w:sz w:val="28"/>
          <w:szCs w:val="28"/>
          <w:u w:val="single"/>
        </w:rPr>
        <w:t>VIDEO SURVEILLANCE SYSTEM USING OPENCV</w:t>
      </w:r>
    </w:p>
    <w:p w14:paraId="54BE55FB" w14:textId="77777777" w:rsidR="00C43659" w:rsidRDefault="00C43659" w:rsidP="00F112F9">
      <w:pPr>
        <w:pStyle w:val="BodyText"/>
        <w:spacing w:before="2"/>
        <w:rPr>
          <w:b/>
          <w:sz w:val="25"/>
          <w:u w:val="single"/>
        </w:rPr>
      </w:pPr>
    </w:p>
    <w:p w14:paraId="24F55F84" w14:textId="77777777" w:rsidR="00C43659" w:rsidRDefault="00C43659" w:rsidP="00F112F9">
      <w:pPr>
        <w:spacing w:before="90" w:line="360" w:lineRule="auto"/>
        <w:ind w:left="1452" w:right="1471"/>
        <w:jc w:val="center"/>
      </w:pPr>
      <w:r>
        <w:rPr>
          <w:b/>
          <w:i/>
          <w:sz w:val="24"/>
        </w:rPr>
        <w:t xml:space="preserve">Dissertation Submitted </w:t>
      </w:r>
      <w:proofErr w:type="gramStart"/>
      <w:r>
        <w:rPr>
          <w:b/>
          <w:i/>
          <w:sz w:val="24"/>
        </w:rPr>
        <w:t>In</w:t>
      </w:r>
      <w:proofErr w:type="gramEnd"/>
      <w:r>
        <w:rPr>
          <w:b/>
          <w:i/>
          <w:sz w:val="24"/>
        </w:rPr>
        <w:t xml:space="preserve"> Partial Fulfillment Of The Requirement For The Award Of</w:t>
      </w:r>
    </w:p>
    <w:p w14:paraId="745E22EB" w14:textId="77777777" w:rsidR="00C43659" w:rsidRDefault="00C43659" w:rsidP="00F112F9">
      <w:pPr>
        <w:pStyle w:val="BodyText"/>
        <w:rPr>
          <w:b/>
          <w:i/>
          <w:sz w:val="36"/>
        </w:rPr>
      </w:pPr>
    </w:p>
    <w:p w14:paraId="5A6E74A6" w14:textId="77777777" w:rsidR="00C43659" w:rsidRDefault="00C43659" w:rsidP="00F112F9">
      <w:pPr>
        <w:pStyle w:val="Heading3"/>
        <w:spacing w:line="360" w:lineRule="auto"/>
        <w:ind w:left="2525" w:right="2543"/>
        <w:jc w:val="center"/>
      </w:pPr>
      <w:r>
        <w:t>BACHELOR OF TECHNOLOGY IN</w:t>
      </w:r>
    </w:p>
    <w:p w14:paraId="5A7DF811" w14:textId="77777777" w:rsidR="00C43659" w:rsidRDefault="00C43659" w:rsidP="00F112F9">
      <w:pPr>
        <w:ind w:right="18"/>
        <w:jc w:val="center"/>
      </w:pPr>
      <w:r>
        <w:rPr>
          <w:b/>
          <w:sz w:val="28"/>
        </w:rPr>
        <w:t>INFORMATION TECHNOLOGY</w:t>
      </w:r>
    </w:p>
    <w:p w14:paraId="2DA2965E" w14:textId="77777777" w:rsidR="00C43659" w:rsidRDefault="00C43659" w:rsidP="00F112F9">
      <w:pPr>
        <w:pStyle w:val="BodyText"/>
        <w:rPr>
          <w:b/>
          <w:sz w:val="30"/>
        </w:rPr>
      </w:pPr>
    </w:p>
    <w:p w14:paraId="516F6718" w14:textId="77777777" w:rsidR="00C43659" w:rsidRDefault="00C43659" w:rsidP="00F112F9">
      <w:pPr>
        <w:ind w:left="3600" w:right="19" w:firstLine="720"/>
        <w:rPr>
          <w:rFonts w:ascii="Arial" w:hAnsi="Arial" w:cs="Arial"/>
          <w:b/>
          <w:sz w:val="28"/>
        </w:rPr>
      </w:pPr>
    </w:p>
    <w:p w14:paraId="39D2E07B" w14:textId="77777777" w:rsidR="00C43659" w:rsidRDefault="00C43659" w:rsidP="00F112F9">
      <w:pPr>
        <w:ind w:left="3600" w:right="19" w:firstLine="720"/>
      </w:pPr>
      <w:r>
        <w:rPr>
          <w:rFonts w:ascii="Arial" w:hAnsi="Arial" w:cs="Arial"/>
          <w:b/>
          <w:sz w:val="28"/>
        </w:rPr>
        <w:t>By</w:t>
      </w:r>
    </w:p>
    <w:p w14:paraId="57825826" w14:textId="20272CC1" w:rsidR="00DE6C74" w:rsidRDefault="00DE6C74" w:rsidP="00F112F9">
      <w:pPr>
        <w:spacing w:before="161" w:line="360" w:lineRule="auto"/>
        <w:ind w:left="49" w:right="65"/>
        <w:jc w:val="center"/>
        <w:rPr>
          <w:rFonts w:ascii="Arial" w:hAnsi="Arial" w:cs="Arial"/>
          <w:b/>
          <w:sz w:val="28"/>
        </w:rPr>
      </w:pPr>
      <w:r>
        <w:rPr>
          <w:rFonts w:ascii="Arial" w:hAnsi="Arial" w:cs="Arial"/>
          <w:b/>
          <w:sz w:val="28"/>
        </w:rPr>
        <w:t>D RUTUJA</w:t>
      </w:r>
      <w:r w:rsidR="00430D7A">
        <w:rPr>
          <w:rFonts w:ascii="Arial" w:hAnsi="Arial" w:cs="Arial"/>
          <w:b/>
          <w:sz w:val="28"/>
        </w:rPr>
        <w:t xml:space="preserve"> </w:t>
      </w:r>
      <w:r>
        <w:rPr>
          <w:rFonts w:ascii="Arial" w:hAnsi="Arial" w:cs="Arial"/>
          <w:b/>
          <w:sz w:val="28"/>
        </w:rPr>
        <w:t>(20311A1208)</w:t>
      </w:r>
    </w:p>
    <w:p w14:paraId="23564DA6" w14:textId="15E8D45A" w:rsidR="00DE6C74" w:rsidRDefault="00DE6C74" w:rsidP="00F112F9">
      <w:pPr>
        <w:spacing w:before="161" w:line="360" w:lineRule="auto"/>
        <w:ind w:left="49" w:right="65"/>
        <w:jc w:val="center"/>
        <w:rPr>
          <w:rFonts w:ascii="Arial" w:hAnsi="Arial" w:cs="Arial"/>
          <w:b/>
          <w:sz w:val="28"/>
        </w:rPr>
      </w:pPr>
      <w:r>
        <w:rPr>
          <w:rFonts w:ascii="Arial" w:hAnsi="Arial" w:cs="Arial"/>
          <w:b/>
          <w:sz w:val="28"/>
        </w:rPr>
        <w:t>K KRANTHI REDDY</w:t>
      </w:r>
      <w:r w:rsidR="00430D7A">
        <w:rPr>
          <w:rFonts w:ascii="Arial" w:hAnsi="Arial" w:cs="Arial"/>
          <w:b/>
          <w:sz w:val="28"/>
        </w:rPr>
        <w:t xml:space="preserve"> </w:t>
      </w:r>
      <w:r>
        <w:rPr>
          <w:rFonts w:ascii="Arial" w:hAnsi="Arial" w:cs="Arial"/>
          <w:b/>
          <w:sz w:val="28"/>
        </w:rPr>
        <w:t>(20311A1210)</w:t>
      </w:r>
    </w:p>
    <w:p w14:paraId="2B15C28E" w14:textId="2DAE61C0" w:rsidR="00430D7A" w:rsidRDefault="00430D7A" w:rsidP="00F112F9">
      <w:pPr>
        <w:spacing w:before="161" w:line="360" w:lineRule="auto"/>
        <w:ind w:left="49" w:right="65"/>
        <w:jc w:val="center"/>
        <w:rPr>
          <w:rFonts w:ascii="Arial" w:hAnsi="Arial" w:cs="Arial"/>
          <w:b/>
          <w:sz w:val="28"/>
        </w:rPr>
      </w:pPr>
      <w:r>
        <w:rPr>
          <w:rFonts w:ascii="Arial" w:hAnsi="Arial" w:cs="Arial"/>
          <w:b/>
          <w:sz w:val="28"/>
        </w:rPr>
        <w:t>SISTA MAYUKHA (20311A1244)</w:t>
      </w:r>
    </w:p>
    <w:p w14:paraId="108088D7" w14:textId="5D316088" w:rsidR="00C43659" w:rsidRPr="00DE6C74" w:rsidRDefault="00C43659" w:rsidP="00F112F9">
      <w:pPr>
        <w:pStyle w:val="BodyText"/>
        <w:rPr>
          <w:rFonts w:ascii="Arial" w:hAnsi="Arial" w:cs="Arial"/>
          <w:b/>
          <w:sz w:val="20"/>
          <w:lang w:val="en-IN" w:eastAsia="en-IN"/>
        </w:rPr>
      </w:pPr>
      <w:r>
        <w:rPr>
          <w:noProof/>
        </w:rPr>
        <w:drawing>
          <wp:anchor distT="0" distB="0" distL="0" distR="0" simplePos="0" relativeHeight="251660288" behindDoc="0" locked="0" layoutInCell="1" allowOverlap="1" wp14:anchorId="47BDB268" wp14:editId="5F9473F5">
            <wp:simplePos x="0" y="0"/>
            <wp:positionH relativeFrom="page">
              <wp:posOffset>2624455</wp:posOffset>
            </wp:positionH>
            <wp:positionV relativeFrom="paragraph">
              <wp:posOffset>476250</wp:posOffset>
            </wp:positionV>
            <wp:extent cx="2148840" cy="802005"/>
            <wp:effectExtent l="0" t="0" r="3810" b="0"/>
            <wp:wrapTopAndBottom/>
            <wp:docPr id="1334590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23" t="-49" r="-23" b="-49"/>
                    <a:stretch>
                      <a:fillRect/>
                    </a:stretch>
                  </pic:blipFill>
                  <pic:spPr bwMode="auto">
                    <a:xfrm>
                      <a:off x="0" y="0"/>
                      <a:ext cx="2148840" cy="802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E0E47BE" w14:textId="77777777" w:rsidR="00C43659" w:rsidRDefault="00C43659" w:rsidP="00F112F9">
      <w:pPr>
        <w:pStyle w:val="BodyText"/>
        <w:spacing w:before="10"/>
        <w:rPr>
          <w:b/>
          <w:sz w:val="17"/>
        </w:rPr>
      </w:pPr>
    </w:p>
    <w:p w14:paraId="74E3213B" w14:textId="77777777" w:rsidR="00C43659" w:rsidRDefault="00C43659" w:rsidP="00F112F9">
      <w:pPr>
        <w:spacing w:before="4" w:line="360" w:lineRule="auto"/>
        <w:ind w:left="763" w:right="783"/>
        <w:jc w:val="center"/>
        <w:rPr>
          <w:rFonts w:ascii="Arial" w:hAnsi="Arial" w:cs="Arial"/>
          <w:b/>
          <w:sz w:val="28"/>
        </w:rPr>
      </w:pPr>
    </w:p>
    <w:p w14:paraId="487ED323" w14:textId="77777777" w:rsidR="00C43659" w:rsidRDefault="00C43659" w:rsidP="00F112F9">
      <w:pPr>
        <w:spacing w:before="4" w:line="360" w:lineRule="auto"/>
        <w:ind w:left="763" w:right="783"/>
        <w:jc w:val="center"/>
        <w:rPr>
          <w:rFonts w:ascii="Arial" w:hAnsi="Arial" w:cs="Arial"/>
          <w:b/>
          <w:sz w:val="28"/>
        </w:rPr>
      </w:pPr>
    </w:p>
    <w:p w14:paraId="4476C58C" w14:textId="77777777" w:rsidR="00C43659" w:rsidRDefault="00C43659" w:rsidP="00F112F9">
      <w:pPr>
        <w:spacing w:before="4" w:line="360" w:lineRule="auto"/>
        <w:ind w:left="763" w:right="783"/>
        <w:jc w:val="center"/>
      </w:pPr>
      <w:r>
        <w:rPr>
          <w:rFonts w:ascii="Arial" w:hAnsi="Arial" w:cs="Arial"/>
          <w:b/>
          <w:sz w:val="28"/>
        </w:rPr>
        <w:t>DEPARTMENT OF INFORMATION TECHNOLOGY SREENIDHI INSTITUTION OF SCIENCE &amp; TECHNOLOGY</w:t>
      </w:r>
    </w:p>
    <w:p w14:paraId="1B8571EA" w14:textId="77777777" w:rsidR="00C43659" w:rsidRDefault="00C43659" w:rsidP="00F112F9">
      <w:pPr>
        <w:spacing w:line="360" w:lineRule="auto"/>
        <w:ind w:left="2043" w:right="2060" w:hanging="2"/>
        <w:jc w:val="center"/>
      </w:pPr>
      <w:r>
        <w:rPr>
          <w:rFonts w:ascii="Arial" w:hAnsi="Arial" w:cs="Arial"/>
          <w:b/>
          <w:sz w:val="28"/>
        </w:rPr>
        <w:t>(An Autonomous Institution) (AFFILIATED TO JNTU, HYDERABAD)</w:t>
      </w:r>
    </w:p>
    <w:p w14:paraId="696FE09E" w14:textId="77777777" w:rsidR="00C43659" w:rsidRDefault="00C43659" w:rsidP="00F112F9">
      <w:pPr>
        <w:ind w:right="18"/>
        <w:jc w:val="center"/>
      </w:pPr>
      <w:proofErr w:type="spellStart"/>
      <w:r>
        <w:rPr>
          <w:rFonts w:ascii="Arial" w:hAnsi="Arial" w:cs="Arial"/>
          <w:b/>
          <w:sz w:val="28"/>
        </w:rPr>
        <w:t>Yamnampet</w:t>
      </w:r>
      <w:proofErr w:type="spellEnd"/>
      <w:r>
        <w:rPr>
          <w:rFonts w:ascii="Arial" w:hAnsi="Arial" w:cs="Arial"/>
          <w:b/>
          <w:sz w:val="28"/>
        </w:rPr>
        <w:t xml:space="preserve">, </w:t>
      </w:r>
      <w:proofErr w:type="spellStart"/>
      <w:r>
        <w:rPr>
          <w:rFonts w:ascii="Arial" w:hAnsi="Arial" w:cs="Arial"/>
          <w:b/>
          <w:sz w:val="28"/>
        </w:rPr>
        <w:t>Ghatkesar</w:t>
      </w:r>
      <w:proofErr w:type="spellEnd"/>
      <w:r>
        <w:rPr>
          <w:rFonts w:ascii="Arial" w:hAnsi="Arial" w:cs="Arial"/>
          <w:b/>
          <w:sz w:val="28"/>
        </w:rPr>
        <w:t xml:space="preserve">, R.R. </w:t>
      </w:r>
      <w:proofErr w:type="spellStart"/>
      <w:r>
        <w:rPr>
          <w:rFonts w:ascii="Arial" w:hAnsi="Arial" w:cs="Arial"/>
          <w:b/>
          <w:sz w:val="28"/>
        </w:rPr>
        <w:t>Dist</w:t>
      </w:r>
      <w:proofErr w:type="spellEnd"/>
      <w:r>
        <w:rPr>
          <w:rFonts w:ascii="Arial" w:hAnsi="Arial" w:cs="Arial"/>
          <w:b/>
          <w:sz w:val="28"/>
        </w:rPr>
        <w:t>, Hyd-501301.</w:t>
      </w:r>
    </w:p>
    <w:p w14:paraId="0408F999" w14:textId="234C8517" w:rsidR="00C43659" w:rsidRDefault="00C43659" w:rsidP="00F112F9">
      <w:pPr>
        <w:spacing w:before="161"/>
        <w:ind w:right="19"/>
        <w:jc w:val="center"/>
      </w:pPr>
      <w:r>
        <w:rPr>
          <w:rFonts w:ascii="Arial" w:hAnsi="Arial" w:cs="Arial"/>
          <w:b/>
          <w:sz w:val="28"/>
        </w:rPr>
        <w:t>202</w:t>
      </w:r>
      <w:r w:rsidR="00E874F3">
        <w:rPr>
          <w:rFonts w:ascii="Arial" w:hAnsi="Arial" w:cs="Arial"/>
          <w:b/>
          <w:sz w:val="28"/>
        </w:rPr>
        <w:t>3</w:t>
      </w:r>
    </w:p>
    <w:p w14:paraId="675C2125" w14:textId="77777777" w:rsidR="00C43659" w:rsidRDefault="00C43659" w:rsidP="00F112F9">
      <w:pPr>
        <w:pStyle w:val="BodyText"/>
        <w:rPr>
          <w:rFonts w:ascii="Arial" w:hAnsi="Arial" w:cs="Arial"/>
          <w:b/>
          <w:sz w:val="30"/>
        </w:rPr>
      </w:pPr>
    </w:p>
    <w:p w14:paraId="54707BFB" w14:textId="77777777" w:rsidR="00C43659" w:rsidRDefault="00C43659" w:rsidP="00F112F9">
      <w:pPr>
        <w:rPr>
          <w:b/>
          <w:sz w:val="30"/>
          <w:szCs w:val="28"/>
        </w:rPr>
      </w:pPr>
    </w:p>
    <w:p w14:paraId="16B0BFE8" w14:textId="77777777" w:rsidR="00C43659" w:rsidRDefault="00C43659" w:rsidP="00F112F9">
      <w:pPr>
        <w:rPr>
          <w:b/>
          <w:sz w:val="30"/>
          <w:szCs w:val="28"/>
        </w:rPr>
      </w:pPr>
    </w:p>
    <w:p w14:paraId="77670C89" w14:textId="77777777" w:rsidR="00475504" w:rsidRPr="00475504" w:rsidRDefault="00475504" w:rsidP="00F112F9">
      <w:pPr>
        <w:ind w:right="65"/>
        <w:jc w:val="center"/>
        <w:rPr>
          <w:sz w:val="24"/>
          <w:szCs w:val="24"/>
        </w:rPr>
      </w:pPr>
      <w:r w:rsidRPr="00475504">
        <w:rPr>
          <w:b/>
          <w:sz w:val="24"/>
          <w:szCs w:val="24"/>
        </w:rPr>
        <w:lastRenderedPageBreak/>
        <w:t>ADVANCED INTELLIGENT VIDEO SURVEILLANCE SYSTEM USING OPENCV</w:t>
      </w:r>
    </w:p>
    <w:p w14:paraId="27877692" w14:textId="77777777" w:rsidR="00C43659" w:rsidRDefault="00C43659" w:rsidP="00F112F9">
      <w:pPr>
        <w:spacing w:before="90" w:line="360" w:lineRule="auto"/>
        <w:ind w:left="1722" w:right="1741"/>
        <w:jc w:val="center"/>
      </w:pPr>
      <w:r>
        <w:rPr>
          <w:b/>
          <w:i/>
          <w:sz w:val="24"/>
        </w:rPr>
        <w:t>Dissertation submitted in partial fulfillment of the Requirement for the award of</w:t>
      </w:r>
    </w:p>
    <w:p w14:paraId="12DC9642" w14:textId="77777777" w:rsidR="00C43659" w:rsidRDefault="00C43659" w:rsidP="00F112F9">
      <w:pPr>
        <w:pStyle w:val="BodyText"/>
        <w:rPr>
          <w:b/>
          <w:i/>
          <w:sz w:val="36"/>
        </w:rPr>
      </w:pPr>
    </w:p>
    <w:p w14:paraId="337D25F0" w14:textId="77777777" w:rsidR="00C43659" w:rsidRDefault="00C43659" w:rsidP="00F112F9">
      <w:pPr>
        <w:pStyle w:val="Heading3"/>
        <w:spacing w:line="360" w:lineRule="auto"/>
        <w:ind w:left="2525" w:right="2543"/>
        <w:jc w:val="center"/>
      </w:pPr>
      <w:r>
        <w:t>BACHELOR OF TECHNOLOGY IN</w:t>
      </w:r>
    </w:p>
    <w:p w14:paraId="6325385C" w14:textId="77777777" w:rsidR="00C43659" w:rsidRDefault="00C43659" w:rsidP="00F112F9">
      <w:pPr>
        <w:ind w:right="18"/>
        <w:jc w:val="center"/>
      </w:pPr>
      <w:r>
        <w:rPr>
          <w:b/>
          <w:sz w:val="28"/>
        </w:rPr>
        <w:t>INFORMATION TECHNOLOGY</w:t>
      </w:r>
    </w:p>
    <w:p w14:paraId="25F008E6" w14:textId="77777777" w:rsidR="00C43659" w:rsidRDefault="00C43659" w:rsidP="00F112F9">
      <w:pPr>
        <w:spacing w:before="161"/>
        <w:ind w:right="19"/>
        <w:jc w:val="center"/>
      </w:pPr>
      <w:r>
        <w:rPr>
          <w:b/>
          <w:sz w:val="24"/>
        </w:rPr>
        <w:t>By</w:t>
      </w:r>
    </w:p>
    <w:p w14:paraId="14EBBD96" w14:textId="77777777" w:rsidR="001F0881" w:rsidRDefault="001F0881" w:rsidP="00F112F9">
      <w:pPr>
        <w:spacing w:before="161" w:line="360" w:lineRule="auto"/>
        <w:ind w:left="49" w:right="65"/>
        <w:jc w:val="center"/>
        <w:rPr>
          <w:rFonts w:ascii="Arial" w:hAnsi="Arial" w:cs="Arial"/>
          <w:b/>
          <w:sz w:val="28"/>
        </w:rPr>
      </w:pPr>
      <w:r>
        <w:rPr>
          <w:rFonts w:ascii="Arial" w:hAnsi="Arial" w:cs="Arial"/>
          <w:b/>
          <w:sz w:val="28"/>
        </w:rPr>
        <w:t>D RUTUJA (20311A1208)</w:t>
      </w:r>
    </w:p>
    <w:p w14:paraId="32D4EEA5" w14:textId="77777777" w:rsidR="001F0881" w:rsidRDefault="001F0881" w:rsidP="00F112F9">
      <w:pPr>
        <w:spacing w:before="161" w:line="360" w:lineRule="auto"/>
        <w:ind w:left="49" w:right="65"/>
        <w:jc w:val="center"/>
        <w:rPr>
          <w:rFonts w:ascii="Arial" w:hAnsi="Arial" w:cs="Arial"/>
          <w:b/>
          <w:sz w:val="28"/>
        </w:rPr>
      </w:pPr>
      <w:r>
        <w:rPr>
          <w:rFonts w:ascii="Arial" w:hAnsi="Arial" w:cs="Arial"/>
          <w:b/>
          <w:sz w:val="28"/>
        </w:rPr>
        <w:t>K KRANTHI REDDY (20311A1210)</w:t>
      </w:r>
    </w:p>
    <w:p w14:paraId="2DD410E6" w14:textId="77777777" w:rsidR="001F0881" w:rsidRDefault="001F0881" w:rsidP="00F112F9">
      <w:pPr>
        <w:spacing w:before="161" w:line="360" w:lineRule="auto"/>
        <w:ind w:left="49" w:right="65"/>
        <w:jc w:val="center"/>
        <w:rPr>
          <w:rFonts w:ascii="Arial" w:hAnsi="Arial" w:cs="Arial"/>
          <w:b/>
          <w:sz w:val="28"/>
        </w:rPr>
      </w:pPr>
      <w:r>
        <w:rPr>
          <w:rFonts w:ascii="Arial" w:hAnsi="Arial" w:cs="Arial"/>
          <w:b/>
          <w:sz w:val="28"/>
        </w:rPr>
        <w:t>SISTA MAYUKHA (20311A1244)</w:t>
      </w:r>
    </w:p>
    <w:p w14:paraId="2F9182B5" w14:textId="77777777" w:rsidR="00C43659" w:rsidRDefault="00C43659" w:rsidP="00F112F9">
      <w:pPr>
        <w:spacing w:before="257"/>
        <w:ind w:right="18"/>
        <w:jc w:val="center"/>
      </w:pPr>
      <w:r>
        <w:rPr>
          <w:b/>
          <w:sz w:val="28"/>
        </w:rPr>
        <w:t>Under the guidance of</w:t>
      </w:r>
    </w:p>
    <w:p w14:paraId="7C5016BE" w14:textId="0F2013CA" w:rsidR="00C43659" w:rsidRDefault="00F844A6" w:rsidP="00F112F9">
      <w:pPr>
        <w:spacing w:before="161"/>
        <w:ind w:right="17"/>
        <w:jc w:val="center"/>
      </w:pPr>
      <w:r>
        <w:rPr>
          <w:b/>
          <w:sz w:val="36"/>
        </w:rPr>
        <w:t xml:space="preserve">Mrs. </w:t>
      </w:r>
      <w:r w:rsidR="00990357">
        <w:rPr>
          <w:b/>
          <w:sz w:val="36"/>
        </w:rPr>
        <w:t xml:space="preserve">B </w:t>
      </w:r>
      <w:r>
        <w:rPr>
          <w:b/>
          <w:sz w:val="36"/>
        </w:rPr>
        <w:t>Hema Kumari</w:t>
      </w:r>
    </w:p>
    <w:p w14:paraId="1C933F61" w14:textId="0A47BCBB" w:rsidR="00C43659" w:rsidRPr="00255564" w:rsidRDefault="00B1106F" w:rsidP="00F112F9">
      <w:pPr>
        <w:pStyle w:val="BodyText"/>
        <w:spacing w:before="63"/>
        <w:ind w:right="20"/>
        <w:jc w:val="center"/>
      </w:pPr>
      <w:r>
        <w:t>Assistant Professor</w:t>
      </w:r>
      <w:r w:rsidR="00C43659">
        <w:t>, Dept of IT</w:t>
      </w:r>
    </w:p>
    <w:p w14:paraId="57F31A9E" w14:textId="77777777" w:rsidR="00C43659" w:rsidRDefault="00C43659" w:rsidP="00F112F9">
      <w:pPr>
        <w:pStyle w:val="BodyText"/>
        <w:rPr>
          <w:sz w:val="20"/>
        </w:rPr>
      </w:pPr>
    </w:p>
    <w:p w14:paraId="1EF2EFC9" w14:textId="7FE61CF9" w:rsidR="00C43659" w:rsidRPr="00255564" w:rsidRDefault="00C43659" w:rsidP="00F112F9">
      <w:pPr>
        <w:pStyle w:val="BodyText"/>
        <w:spacing w:before="4"/>
        <w:rPr>
          <w:sz w:val="13"/>
          <w:lang w:val="en-IN" w:eastAsia="en-IN"/>
        </w:rPr>
      </w:pPr>
      <w:r>
        <w:rPr>
          <w:noProof/>
        </w:rPr>
        <w:drawing>
          <wp:anchor distT="0" distB="0" distL="0" distR="0" simplePos="0" relativeHeight="251661312" behindDoc="0" locked="0" layoutInCell="1" allowOverlap="1" wp14:anchorId="53720889" wp14:editId="4F6D374D">
            <wp:simplePos x="0" y="0"/>
            <wp:positionH relativeFrom="page">
              <wp:posOffset>2540000</wp:posOffset>
            </wp:positionH>
            <wp:positionV relativeFrom="paragraph">
              <wp:posOffset>121920</wp:posOffset>
            </wp:positionV>
            <wp:extent cx="2494280" cy="815340"/>
            <wp:effectExtent l="0" t="0" r="1270" b="3810"/>
            <wp:wrapTopAndBottom/>
            <wp:docPr id="145896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23" t="-49" r="-23" b="-49"/>
                    <a:stretch>
                      <a:fillRect/>
                    </a:stretch>
                  </pic:blipFill>
                  <pic:spPr bwMode="auto">
                    <a:xfrm>
                      <a:off x="0" y="0"/>
                      <a:ext cx="2494280" cy="815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8E5C6C3" w14:textId="77777777" w:rsidR="00C43659" w:rsidRDefault="00C43659" w:rsidP="00F112F9">
      <w:pPr>
        <w:pStyle w:val="BodyText"/>
        <w:spacing w:before="7"/>
        <w:rPr>
          <w:sz w:val="20"/>
        </w:rPr>
      </w:pPr>
    </w:p>
    <w:p w14:paraId="52071163" w14:textId="77777777" w:rsidR="00C43659" w:rsidRDefault="00C43659" w:rsidP="00F112F9">
      <w:pPr>
        <w:spacing w:line="360" w:lineRule="auto"/>
        <w:ind w:left="1152" w:right="1172"/>
        <w:jc w:val="center"/>
      </w:pPr>
      <w:r>
        <w:rPr>
          <w:b/>
          <w:sz w:val="24"/>
        </w:rPr>
        <w:t>DEPARTMENT OF INFORMATION TECHNOLOGY SREENIDHI INSTITUTION OF SCIENCE AND TECHNOLOGY</w:t>
      </w:r>
    </w:p>
    <w:p w14:paraId="7432E80A" w14:textId="77777777" w:rsidR="00C43659" w:rsidRDefault="00C43659" w:rsidP="00F112F9">
      <w:pPr>
        <w:pStyle w:val="Heading3"/>
        <w:spacing w:line="360" w:lineRule="auto"/>
        <w:ind w:left="2043" w:right="2060" w:hanging="2"/>
        <w:jc w:val="center"/>
      </w:pPr>
      <w:r>
        <w:t>(An Autonomous Institution) (AFFILIATED TO JNTU, HYDERABAD)</w:t>
      </w:r>
    </w:p>
    <w:p w14:paraId="5FFCC91B" w14:textId="77777777" w:rsidR="00C43659" w:rsidRDefault="00C43659" w:rsidP="00F112F9">
      <w:pPr>
        <w:ind w:right="18"/>
        <w:jc w:val="center"/>
      </w:pPr>
      <w:proofErr w:type="spellStart"/>
      <w:r>
        <w:rPr>
          <w:b/>
          <w:sz w:val="28"/>
        </w:rPr>
        <w:t>Yamnampet</w:t>
      </w:r>
      <w:proofErr w:type="spellEnd"/>
      <w:r>
        <w:rPr>
          <w:b/>
          <w:sz w:val="28"/>
        </w:rPr>
        <w:t xml:space="preserve">, </w:t>
      </w:r>
      <w:proofErr w:type="spellStart"/>
      <w:r>
        <w:rPr>
          <w:b/>
          <w:sz w:val="28"/>
        </w:rPr>
        <w:t>Ghatkesar</w:t>
      </w:r>
      <w:proofErr w:type="spellEnd"/>
      <w:r>
        <w:rPr>
          <w:b/>
          <w:sz w:val="28"/>
        </w:rPr>
        <w:t xml:space="preserve">, R.R. </w:t>
      </w:r>
      <w:proofErr w:type="spellStart"/>
      <w:r>
        <w:rPr>
          <w:b/>
          <w:sz w:val="28"/>
        </w:rPr>
        <w:t>Dist</w:t>
      </w:r>
      <w:proofErr w:type="spellEnd"/>
      <w:r>
        <w:rPr>
          <w:b/>
          <w:sz w:val="28"/>
        </w:rPr>
        <w:t>, Hyd-501301</w:t>
      </w:r>
    </w:p>
    <w:p w14:paraId="7FBC0C36" w14:textId="77777777" w:rsidR="00C43659" w:rsidRDefault="00C43659" w:rsidP="00F112F9">
      <w:pPr>
        <w:spacing w:before="161"/>
        <w:ind w:right="19"/>
        <w:jc w:val="center"/>
        <w:sectPr w:rsidR="00C43659" w:rsidSect="00F112F9">
          <w:type w:val="continuous"/>
          <w:pgSz w:w="11906" w:h="16838"/>
          <w:pgMar w:top="16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b/>
          <w:sz w:val="24"/>
        </w:rPr>
        <w:t>2022-23</w:t>
      </w:r>
    </w:p>
    <w:p w14:paraId="6C2D7A09" w14:textId="77777777" w:rsidR="00C43659" w:rsidRDefault="00C43659" w:rsidP="00F112F9">
      <w:pPr>
        <w:pStyle w:val="BodyText"/>
        <w:spacing w:before="4"/>
        <w:rPr>
          <w:b/>
          <w:sz w:val="20"/>
        </w:rPr>
      </w:pPr>
    </w:p>
    <w:p w14:paraId="27AFA661" w14:textId="77777777" w:rsidR="00C43659" w:rsidRDefault="00C43659" w:rsidP="00F112F9">
      <w:pPr>
        <w:pStyle w:val="Heading3"/>
        <w:spacing w:before="89"/>
        <w:ind w:left="0" w:right="19"/>
        <w:jc w:val="center"/>
      </w:pPr>
      <w:r>
        <w:t>DEPARTMENT OF INFORMATION TECHNOLOGY</w:t>
      </w:r>
    </w:p>
    <w:p w14:paraId="188E9B80" w14:textId="77777777" w:rsidR="00C43659" w:rsidRDefault="00C43659" w:rsidP="00F112F9">
      <w:pPr>
        <w:spacing w:before="161"/>
        <w:ind w:right="20"/>
        <w:jc w:val="center"/>
      </w:pPr>
      <w:r>
        <w:rPr>
          <w:b/>
          <w:sz w:val="24"/>
        </w:rPr>
        <w:t>SREENIDHI INSTITUTION OF SCIENCE AND TECHNOLOGY</w:t>
      </w:r>
    </w:p>
    <w:p w14:paraId="31F0432F" w14:textId="77777777" w:rsidR="00C43659" w:rsidRDefault="00C43659" w:rsidP="00F112F9">
      <w:pPr>
        <w:pStyle w:val="Heading3"/>
        <w:ind w:left="0" w:right="19"/>
        <w:jc w:val="center"/>
      </w:pPr>
      <w:r>
        <w:t>(An Autonomous Institution)</w:t>
      </w:r>
    </w:p>
    <w:p w14:paraId="694E3910" w14:textId="77777777" w:rsidR="00C43659" w:rsidRDefault="00C43659" w:rsidP="00F112F9">
      <w:pPr>
        <w:ind w:left="1452" w:right="1470"/>
        <w:jc w:val="center"/>
      </w:pPr>
      <w:r>
        <w:rPr>
          <w:b/>
          <w:sz w:val="24"/>
        </w:rPr>
        <w:t xml:space="preserve">(Affiliated to JNT University; ISO Certified </w:t>
      </w:r>
      <w:r>
        <w:rPr>
          <w:rFonts w:ascii="Arial" w:hAnsi="Arial"/>
          <w:b/>
          <w:sz w:val="24"/>
        </w:rPr>
        <w:t>9001:2000</w:t>
      </w:r>
      <w:r>
        <w:rPr>
          <w:b/>
          <w:sz w:val="24"/>
        </w:rPr>
        <w:t xml:space="preserve">) </w:t>
      </w:r>
      <w:proofErr w:type="spellStart"/>
      <w:r>
        <w:rPr>
          <w:b/>
          <w:sz w:val="24"/>
        </w:rPr>
        <w:t>Yamnampet</w:t>
      </w:r>
      <w:proofErr w:type="spellEnd"/>
      <w:r>
        <w:rPr>
          <w:b/>
          <w:sz w:val="24"/>
        </w:rPr>
        <w:t xml:space="preserve">, </w:t>
      </w:r>
      <w:proofErr w:type="spellStart"/>
      <w:r>
        <w:rPr>
          <w:b/>
          <w:sz w:val="24"/>
        </w:rPr>
        <w:t>Ghatkesar</w:t>
      </w:r>
      <w:proofErr w:type="spellEnd"/>
      <w:r>
        <w:rPr>
          <w:b/>
          <w:sz w:val="24"/>
        </w:rPr>
        <w:t>, Hyderabad-</w:t>
      </w:r>
      <w:r>
        <w:rPr>
          <w:rFonts w:ascii="Arial" w:hAnsi="Arial"/>
          <w:b/>
          <w:sz w:val="24"/>
        </w:rPr>
        <w:t>501301</w:t>
      </w:r>
    </w:p>
    <w:p w14:paraId="78F01697" w14:textId="673D67D9" w:rsidR="00C43659" w:rsidRDefault="00C43659" w:rsidP="00F112F9">
      <w:pPr>
        <w:ind w:left="720" w:right="20" w:firstLine="720"/>
      </w:pPr>
      <w:r>
        <w:rPr>
          <w:b/>
          <w:noProof/>
          <w:sz w:val="24"/>
        </w:rPr>
        <w:lastRenderedPageBreak/>
        <w:drawing>
          <wp:anchor distT="0" distB="0" distL="0" distR="0" simplePos="0" relativeHeight="251659264" behindDoc="0" locked="0" layoutInCell="1" allowOverlap="1" wp14:anchorId="58BE57EB" wp14:editId="54C15B56">
            <wp:simplePos x="0" y="0"/>
            <wp:positionH relativeFrom="page">
              <wp:posOffset>2552700</wp:posOffset>
            </wp:positionH>
            <wp:positionV relativeFrom="paragraph">
              <wp:posOffset>262255</wp:posOffset>
            </wp:positionV>
            <wp:extent cx="2453640" cy="958215"/>
            <wp:effectExtent l="0" t="0" r="3810" b="0"/>
            <wp:wrapTopAndBottom/>
            <wp:docPr id="93973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23" t="-49" r="-23" b="-49"/>
                    <a:stretch>
                      <a:fillRect/>
                    </a:stretch>
                  </pic:blipFill>
                  <pic:spPr bwMode="auto">
                    <a:xfrm>
                      <a:off x="0" y="0"/>
                      <a:ext cx="2453640" cy="958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Pr>
          <w:b/>
          <w:sz w:val="24"/>
        </w:rPr>
        <w:t>Ph.Nos</w:t>
      </w:r>
      <w:proofErr w:type="gramEnd"/>
      <w:r>
        <w:rPr>
          <w:b/>
          <w:sz w:val="24"/>
        </w:rPr>
        <w:t>:</w:t>
      </w:r>
      <w:r>
        <w:rPr>
          <w:rFonts w:ascii="Arial" w:hAnsi="Arial"/>
          <w:b/>
          <w:sz w:val="24"/>
        </w:rPr>
        <w:t>08415-200597, 08415-325444, 9395533303</w:t>
      </w:r>
    </w:p>
    <w:p w14:paraId="2D9FA1C2" w14:textId="77777777" w:rsidR="00C43659" w:rsidRDefault="00C43659" w:rsidP="00F112F9">
      <w:pPr>
        <w:pStyle w:val="Heading3"/>
        <w:spacing w:before="125"/>
        <w:ind w:left="0" w:right="18"/>
        <w:jc w:val="center"/>
      </w:pPr>
      <w:r>
        <w:rPr>
          <w:b w:val="0"/>
          <w:spacing w:val="-70"/>
          <w:u w:val="single"/>
        </w:rPr>
        <w:t xml:space="preserve"> </w:t>
      </w:r>
    </w:p>
    <w:p w14:paraId="600D4F8A" w14:textId="77777777" w:rsidR="00C43659" w:rsidRDefault="00C43659" w:rsidP="00F112F9">
      <w:pPr>
        <w:pStyle w:val="Heading3"/>
        <w:spacing w:before="125"/>
        <w:ind w:left="0" w:right="18"/>
        <w:jc w:val="center"/>
      </w:pPr>
      <w:r>
        <w:rPr>
          <w:u w:val="single"/>
        </w:rPr>
        <w:t>CERTIFICATE</w:t>
      </w:r>
    </w:p>
    <w:p w14:paraId="79B14695" w14:textId="6280B4F1" w:rsidR="00C43659" w:rsidRPr="00474147" w:rsidRDefault="00C43659" w:rsidP="00F112F9">
      <w:pPr>
        <w:spacing w:line="360" w:lineRule="auto"/>
        <w:ind w:right="65"/>
        <w:rPr>
          <w:sz w:val="24"/>
          <w:szCs w:val="24"/>
        </w:rPr>
      </w:pPr>
      <w:r>
        <w:rPr>
          <w:sz w:val="24"/>
        </w:rPr>
        <w:t>This is to certify that the</w:t>
      </w:r>
      <w:r>
        <w:rPr>
          <w:spacing w:val="-7"/>
          <w:sz w:val="24"/>
        </w:rPr>
        <w:t xml:space="preserve"> </w:t>
      </w:r>
      <w:r>
        <w:rPr>
          <w:sz w:val="24"/>
        </w:rPr>
        <w:t>Dissertation</w:t>
      </w:r>
      <w:r>
        <w:rPr>
          <w:spacing w:val="-2"/>
          <w:sz w:val="24"/>
        </w:rPr>
        <w:t xml:space="preserve"> </w:t>
      </w:r>
      <w:r>
        <w:rPr>
          <w:sz w:val="24"/>
        </w:rPr>
        <w:t>entitled</w:t>
      </w:r>
      <w:r w:rsidR="00474147">
        <w:rPr>
          <w:sz w:val="24"/>
        </w:rPr>
        <w:t xml:space="preserve"> “</w:t>
      </w:r>
      <w:r w:rsidR="00474147" w:rsidRPr="00474147">
        <w:rPr>
          <w:b/>
          <w:sz w:val="24"/>
          <w:szCs w:val="24"/>
          <w:u w:val="single"/>
        </w:rPr>
        <w:t>ADVANCED INTELLIGENT VIDEO SURVEILLANCE SYSTEM USING OPENCV</w:t>
      </w:r>
      <w:r w:rsidR="00474147" w:rsidRPr="00474147">
        <w:rPr>
          <w:sz w:val="24"/>
          <w:szCs w:val="24"/>
          <w:u w:val="single"/>
        </w:rPr>
        <w:t>”</w:t>
      </w:r>
      <w:r>
        <w:rPr>
          <w:b/>
          <w:sz w:val="24"/>
        </w:rPr>
        <w:t xml:space="preserve">  </w:t>
      </w:r>
      <w:r>
        <w:rPr>
          <w:sz w:val="24"/>
        </w:rPr>
        <w:t xml:space="preserve">is </w:t>
      </w:r>
      <w:proofErr w:type="spellStart"/>
      <w:r>
        <w:rPr>
          <w:sz w:val="24"/>
        </w:rPr>
        <w:t>bonafide</w:t>
      </w:r>
      <w:proofErr w:type="spellEnd"/>
      <w:r>
        <w:rPr>
          <w:spacing w:val="-2"/>
          <w:sz w:val="24"/>
        </w:rPr>
        <w:t xml:space="preserve"> </w:t>
      </w:r>
      <w:proofErr w:type="spellStart"/>
      <w:r>
        <w:rPr>
          <w:sz w:val="24"/>
        </w:rPr>
        <w:t>workdone</w:t>
      </w:r>
      <w:proofErr w:type="spellEnd"/>
      <w:r>
        <w:rPr>
          <w:sz w:val="24"/>
        </w:rPr>
        <w:t xml:space="preserve">  and</w:t>
      </w:r>
      <w:r>
        <w:rPr>
          <w:spacing w:val="-4"/>
          <w:sz w:val="24"/>
        </w:rPr>
        <w:t xml:space="preserve"> </w:t>
      </w:r>
      <w:r>
        <w:rPr>
          <w:sz w:val="24"/>
        </w:rPr>
        <w:t>submitted</w:t>
      </w:r>
      <w:r>
        <w:rPr>
          <w:spacing w:val="-2"/>
          <w:sz w:val="24"/>
        </w:rPr>
        <w:t xml:space="preserve"> </w:t>
      </w:r>
      <w:r>
        <w:rPr>
          <w:sz w:val="24"/>
        </w:rPr>
        <w:t>by</w:t>
      </w:r>
      <w:r w:rsidR="001968F2">
        <w:rPr>
          <w:sz w:val="24"/>
        </w:rPr>
        <w:t xml:space="preserve"> </w:t>
      </w:r>
      <w:r>
        <w:rPr>
          <w:sz w:val="24"/>
        </w:rPr>
        <w:t xml:space="preserve"> </w:t>
      </w:r>
      <w:r w:rsidR="001968F2">
        <w:rPr>
          <w:b/>
          <w:sz w:val="24"/>
        </w:rPr>
        <w:t>D RUTUJA (20311A1208)</w:t>
      </w:r>
      <w:r>
        <w:rPr>
          <w:b/>
          <w:sz w:val="24"/>
        </w:rPr>
        <w:t xml:space="preserve"> ,   </w:t>
      </w:r>
      <w:r w:rsidR="001968F2">
        <w:rPr>
          <w:b/>
          <w:sz w:val="24"/>
        </w:rPr>
        <w:t>K KRANTHI REDDY (20311A1210)</w:t>
      </w:r>
      <w:r>
        <w:rPr>
          <w:b/>
          <w:sz w:val="24"/>
        </w:rPr>
        <w:t xml:space="preserve">, </w:t>
      </w:r>
      <w:r w:rsidR="001968F2">
        <w:rPr>
          <w:b/>
          <w:sz w:val="24"/>
        </w:rPr>
        <w:t>SISTA MAYUKHA (20311A1244)</w:t>
      </w:r>
      <w:r>
        <w:rPr>
          <w:b/>
          <w:sz w:val="24"/>
        </w:rPr>
        <w:t xml:space="preserve">, </w:t>
      </w:r>
      <w:r>
        <w:rPr>
          <w:sz w:val="24"/>
        </w:rPr>
        <w:t xml:space="preserve">in partial fulfillment of </w:t>
      </w:r>
      <w:r>
        <w:rPr>
          <w:spacing w:val="-6"/>
          <w:sz w:val="24"/>
        </w:rPr>
        <w:t xml:space="preserve">the </w:t>
      </w:r>
      <w:r>
        <w:rPr>
          <w:sz w:val="24"/>
        </w:rPr>
        <w:t>requirement for the award of</w:t>
      </w:r>
      <w:r>
        <w:rPr>
          <w:spacing w:val="-4"/>
          <w:sz w:val="24"/>
        </w:rPr>
        <w:t xml:space="preserve"> </w:t>
      </w:r>
      <w:r>
        <w:rPr>
          <w:sz w:val="24"/>
        </w:rPr>
        <w:t>Degree</w:t>
      </w:r>
      <w:r>
        <w:rPr>
          <w:spacing w:val="-1"/>
          <w:sz w:val="24"/>
        </w:rPr>
        <w:t xml:space="preserve"> </w:t>
      </w:r>
      <w:r>
        <w:rPr>
          <w:sz w:val="24"/>
        </w:rPr>
        <w:t xml:space="preserve">of </w:t>
      </w:r>
      <w:r>
        <w:rPr>
          <w:b/>
          <w:sz w:val="24"/>
        </w:rPr>
        <w:t>Bachelor of Technology in</w:t>
      </w:r>
      <w:r>
        <w:rPr>
          <w:b/>
          <w:spacing w:val="-6"/>
          <w:sz w:val="24"/>
        </w:rPr>
        <w:t xml:space="preserve"> </w:t>
      </w:r>
      <w:r>
        <w:rPr>
          <w:b/>
          <w:sz w:val="24"/>
        </w:rPr>
        <w:t>Information</w:t>
      </w:r>
      <w:r>
        <w:rPr>
          <w:b/>
        </w:rPr>
        <w:t xml:space="preserve"> </w:t>
      </w:r>
      <w:r>
        <w:rPr>
          <w:b/>
          <w:sz w:val="24"/>
        </w:rPr>
        <w:t xml:space="preserve">Technology, </w:t>
      </w:r>
      <w:r>
        <w:rPr>
          <w:b/>
          <w:sz w:val="20"/>
        </w:rPr>
        <w:t>SREENIDHI INSTITUTE OF SCIENCE AND TECHNOLOGY</w:t>
      </w:r>
      <w:r>
        <w:rPr>
          <w:b/>
          <w:sz w:val="24"/>
        </w:rPr>
        <w:t xml:space="preserve">, Affiliated to Jawaharlal Nehru Technological University, Hyderabad </w:t>
      </w:r>
      <w:r>
        <w:rPr>
          <w:sz w:val="24"/>
        </w:rPr>
        <w:t xml:space="preserve">is a record of </w:t>
      </w:r>
      <w:proofErr w:type="spellStart"/>
      <w:r>
        <w:rPr>
          <w:sz w:val="24"/>
        </w:rPr>
        <w:t>bonafide</w:t>
      </w:r>
      <w:proofErr w:type="spellEnd"/>
      <w:r>
        <w:rPr>
          <w:sz w:val="24"/>
        </w:rPr>
        <w:t xml:space="preserve"> work carried out by us under the guidance and supervision from </w:t>
      </w:r>
      <w:r>
        <w:rPr>
          <w:b/>
          <w:bCs/>
          <w:sz w:val="24"/>
        </w:rPr>
        <w:t>May</w:t>
      </w:r>
      <w:r>
        <w:rPr>
          <w:b/>
          <w:sz w:val="24"/>
        </w:rPr>
        <w:t xml:space="preserve"> 202</w:t>
      </w:r>
      <w:r w:rsidR="00396565">
        <w:rPr>
          <w:b/>
          <w:sz w:val="24"/>
        </w:rPr>
        <w:t xml:space="preserve">3 </w:t>
      </w:r>
      <w:r>
        <w:rPr>
          <w:sz w:val="24"/>
        </w:rPr>
        <w:t xml:space="preserve">to </w:t>
      </w:r>
      <w:r>
        <w:rPr>
          <w:b/>
          <w:bCs/>
          <w:sz w:val="24"/>
        </w:rPr>
        <w:t>Sep</w:t>
      </w:r>
      <w:r>
        <w:rPr>
          <w:sz w:val="24"/>
        </w:rPr>
        <w:t xml:space="preserve"> </w:t>
      </w:r>
      <w:r>
        <w:rPr>
          <w:b/>
          <w:sz w:val="24"/>
        </w:rPr>
        <w:t xml:space="preserve"> 202</w:t>
      </w:r>
      <w:r w:rsidR="00396565">
        <w:rPr>
          <w:b/>
          <w:sz w:val="24"/>
        </w:rPr>
        <w:t>3.</w:t>
      </w:r>
    </w:p>
    <w:p w14:paraId="20EDC016" w14:textId="77777777" w:rsidR="00C43659" w:rsidRDefault="00C43659" w:rsidP="00F112F9">
      <w:pPr>
        <w:spacing w:line="360" w:lineRule="auto"/>
        <w:ind w:right="285"/>
      </w:pPr>
      <w:r>
        <w:rPr>
          <w:sz w:val="24"/>
        </w:rPr>
        <w:t>The results presented in this dissertation have been verified and are found to be satisfactory. The results embodied in this dissertation have not been submitted to any other university for the award of any other degree or diploma</w:t>
      </w:r>
      <w:r>
        <w:rPr>
          <w:b/>
          <w:sz w:val="24"/>
        </w:rPr>
        <w:t>.</w:t>
      </w:r>
    </w:p>
    <w:p w14:paraId="5BEECC81" w14:textId="77777777" w:rsidR="00C43659" w:rsidRDefault="00C43659" w:rsidP="00F112F9">
      <w:pPr>
        <w:pStyle w:val="BodyText"/>
        <w:rPr>
          <w:b/>
          <w:sz w:val="26"/>
        </w:rPr>
      </w:pPr>
    </w:p>
    <w:p w14:paraId="732859C3" w14:textId="77777777" w:rsidR="00C43659" w:rsidRDefault="00C43659" w:rsidP="00F112F9">
      <w:pPr>
        <w:pStyle w:val="BodyText"/>
        <w:rPr>
          <w:b/>
          <w:sz w:val="26"/>
        </w:rPr>
      </w:pPr>
    </w:p>
    <w:p w14:paraId="6E087311" w14:textId="77777777" w:rsidR="00C43659" w:rsidRDefault="00C43659" w:rsidP="00F112F9">
      <w:pPr>
        <w:pStyle w:val="BodyText"/>
        <w:spacing w:before="3"/>
        <w:rPr>
          <w:b/>
          <w:sz w:val="29"/>
        </w:rPr>
      </w:pPr>
    </w:p>
    <w:p w14:paraId="55333C4D" w14:textId="1600EDE5" w:rsidR="00C43659" w:rsidRDefault="00C43659" w:rsidP="00F112F9">
      <w:pPr>
        <w:tabs>
          <w:tab w:val="left" w:pos="6340"/>
          <w:tab w:val="left" w:pos="6579"/>
        </w:tabs>
        <w:spacing w:line="372" w:lineRule="auto"/>
        <w:ind w:left="220" w:right="278"/>
        <w:jc w:val="both"/>
      </w:pPr>
      <w:r>
        <w:rPr>
          <w:b/>
          <w:sz w:val="24"/>
        </w:rPr>
        <w:t>Project</w:t>
      </w:r>
      <w:r>
        <w:rPr>
          <w:b/>
          <w:spacing w:val="-2"/>
          <w:sz w:val="24"/>
        </w:rPr>
        <w:t xml:space="preserve"> </w:t>
      </w:r>
      <w:r>
        <w:rPr>
          <w:b/>
          <w:sz w:val="24"/>
        </w:rPr>
        <w:t>Internal</w:t>
      </w:r>
      <w:r>
        <w:rPr>
          <w:b/>
          <w:spacing w:val="-3"/>
          <w:sz w:val="24"/>
        </w:rPr>
        <w:t xml:space="preserve"> </w:t>
      </w:r>
      <w:r>
        <w:rPr>
          <w:b/>
          <w:sz w:val="24"/>
        </w:rPr>
        <w:t>Guide</w:t>
      </w:r>
      <w:r>
        <w:rPr>
          <w:b/>
          <w:sz w:val="24"/>
        </w:rPr>
        <w:tab/>
        <w:t xml:space="preserve">Head of the Department </w:t>
      </w:r>
      <w:r w:rsidR="009B6722">
        <w:rPr>
          <w:b/>
          <w:sz w:val="24"/>
        </w:rPr>
        <w:t xml:space="preserve">Mrs. </w:t>
      </w:r>
      <w:r w:rsidR="00070555">
        <w:rPr>
          <w:b/>
          <w:sz w:val="24"/>
        </w:rPr>
        <w:t xml:space="preserve">B </w:t>
      </w:r>
      <w:r w:rsidR="009B6722">
        <w:rPr>
          <w:b/>
          <w:sz w:val="24"/>
        </w:rPr>
        <w:t>Hema Kumari</w:t>
      </w:r>
      <w:r>
        <w:rPr>
          <w:b/>
          <w:sz w:val="24"/>
        </w:rPr>
        <w:tab/>
        <w:t>Dr. SUNIL BHUTADA</w:t>
      </w:r>
    </w:p>
    <w:p w14:paraId="299D29D2" w14:textId="12FB2F3C" w:rsidR="00C43659" w:rsidRDefault="00070555" w:rsidP="00F112F9">
      <w:pPr>
        <w:tabs>
          <w:tab w:val="left" w:pos="5118"/>
          <w:tab w:val="left" w:pos="6819"/>
        </w:tabs>
        <w:spacing w:before="7" w:line="300" w:lineRule="auto"/>
        <w:ind w:left="220" w:right="679"/>
      </w:pPr>
      <w:r>
        <w:rPr>
          <w:sz w:val="24"/>
        </w:rPr>
        <w:t>Assistant Professor</w:t>
      </w:r>
      <w:r w:rsidR="00C43659">
        <w:rPr>
          <w:sz w:val="24"/>
        </w:rPr>
        <w:t>,</w:t>
      </w:r>
      <w:r w:rsidR="00C43659">
        <w:rPr>
          <w:spacing w:val="-9"/>
          <w:sz w:val="24"/>
        </w:rPr>
        <w:t xml:space="preserve"> </w:t>
      </w:r>
      <w:r w:rsidR="00C43659">
        <w:rPr>
          <w:sz w:val="24"/>
        </w:rPr>
        <w:t>IT</w:t>
      </w:r>
      <w:r w:rsidR="00C43659">
        <w:rPr>
          <w:spacing w:val="-4"/>
          <w:sz w:val="24"/>
        </w:rPr>
        <w:t xml:space="preserve"> </w:t>
      </w:r>
      <w:r w:rsidR="00C43659">
        <w:rPr>
          <w:sz w:val="24"/>
        </w:rPr>
        <w:t>Dept,</w:t>
      </w:r>
      <w:r w:rsidR="00C43659">
        <w:rPr>
          <w:sz w:val="24"/>
        </w:rPr>
        <w:tab/>
      </w:r>
      <w:r w:rsidR="00C43659">
        <w:rPr>
          <w:sz w:val="24"/>
        </w:rPr>
        <w:tab/>
        <w:t>Department of IT, SNIST,</w:t>
      </w:r>
      <w:r w:rsidR="00C43659">
        <w:rPr>
          <w:spacing w:val="-5"/>
          <w:sz w:val="24"/>
        </w:rPr>
        <w:t xml:space="preserve"> </w:t>
      </w:r>
      <w:r w:rsidR="00C43659">
        <w:rPr>
          <w:sz w:val="24"/>
        </w:rPr>
        <w:t>Hyderabad</w:t>
      </w:r>
      <w:r w:rsidR="00C43659">
        <w:rPr>
          <w:sz w:val="24"/>
        </w:rPr>
        <w:tab/>
        <w:t xml:space="preserve">                          SNIST,</w:t>
      </w:r>
      <w:r w:rsidR="00C43659">
        <w:rPr>
          <w:spacing w:val="-2"/>
          <w:sz w:val="24"/>
        </w:rPr>
        <w:t xml:space="preserve"> </w:t>
      </w:r>
      <w:r w:rsidR="00C43659">
        <w:rPr>
          <w:sz w:val="24"/>
        </w:rPr>
        <w:t>Hyderabad</w:t>
      </w:r>
    </w:p>
    <w:p w14:paraId="0D5A1A95" w14:textId="77777777" w:rsidR="00C43659" w:rsidRDefault="00C43659" w:rsidP="00F112F9">
      <w:pPr>
        <w:pStyle w:val="BodyText"/>
        <w:rPr>
          <w:sz w:val="20"/>
        </w:rPr>
      </w:pPr>
    </w:p>
    <w:p w14:paraId="54BA8FEF" w14:textId="77777777" w:rsidR="00C43659" w:rsidRDefault="00C43659" w:rsidP="00F112F9">
      <w:pPr>
        <w:pStyle w:val="BodyText"/>
        <w:spacing w:before="9"/>
        <w:rPr>
          <w:sz w:val="20"/>
        </w:rPr>
      </w:pPr>
    </w:p>
    <w:p w14:paraId="14309A72" w14:textId="77777777" w:rsidR="00C43659" w:rsidRDefault="00C43659" w:rsidP="00F112F9">
      <w:pPr>
        <w:spacing w:before="90"/>
        <w:ind w:right="6099"/>
        <w:jc w:val="center"/>
      </w:pPr>
      <w:r>
        <w:rPr>
          <w:sz w:val="24"/>
        </w:rPr>
        <w:t>.</w:t>
      </w:r>
    </w:p>
    <w:p w14:paraId="27A1B9FE" w14:textId="77777777" w:rsidR="00C43659" w:rsidRDefault="00C43659" w:rsidP="00F112F9">
      <w:pPr>
        <w:spacing w:before="88"/>
        <w:ind w:left="3527" w:right="3545"/>
        <w:jc w:val="center"/>
      </w:pPr>
      <w:r>
        <w:rPr>
          <w:b/>
          <w:sz w:val="24"/>
        </w:rPr>
        <w:t>Project Co-</w:t>
      </w:r>
      <w:proofErr w:type="spellStart"/>
      <w:r>
        <w:rPr>
          <w:b/>
          <w:sz w:val="24"/>
        </w:rPr>
        <w:t>ordinator</w:t>
      </w:r>
      <w:proofErr w:type="spellEnd"/>
      <w:r>
        <w:rPr>
          <w:b/>
          <w:sz w:val="24"/>
        </w:rPr>
        <w:t xml:space="preserve"> Mr. P. SREEDHAR</w:t>
      </w:r>
    </w:p>
    <w:p w14:paraId="0269100E" w14:textId="77777777" w:rsidR="00C43659" w:rsidRDefault="00C43659" w:rsidP="00F112F9">
      <w:pPr>
        <w:ind w:left="2523" w:right="2543"/>
        <w:jc w:val="center"/>
        <w:sectPr w:rsidR="00C43659" w:rsidSect="00F112F9">
          <w:type w:val="continuous"/>
          <w:pgSz w:w="11906" w:h="16838"/>
          <w:pgMar w:top="16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4"/>
        </w:rPr>
        <w:t>Associate Professor &amp; Associate Head Department of IT, SNIST.</w:t>
      </w:r>
    </w:p>
    <w:p w14:paraId="2D7AECC8" w14:textId="77777777" w:rsidR="00C43659" w:rsidRDefault="00C43659" w:rsidP="00F112F9">
      <w:pPr>
        <w:pStyle w:val="Heading3"/>
        <w:numPr>
          <w:ilvl w:val="0"/>
          <w:numId w:val="0"/>
        </w:numPr>
        <w:spacing w:before="89"/>
        <w:ind w:right="18"/>
        <w:jc w:val="center"/>
      </w:pPr>
      <w:r>
        <w:lastRenderedPageBreak/>
        <w:t>ACKNOWLEDGEMENT</w:t>
      </w:r>
    </w:p>
    <w:p w14:paraId="5FDA7910" w14:textId="77777777" w:rsidR="00C43659" w:rsidRDefault="00C43659" w:rsidP="00F112F9">
      <w:pPr>
        <w:pStyle w:val="BodyText"/>
        <w:rPr>
          <w:b/>
          <w:sz w:val="30"/>
        </w:rPr>
      </w:pPr>
    </w:p>
    <w:p w14:paraId="0CB8E4DD" w14:textId="00FC6D78" w:rsidR="00C43659" w:rsidRPr="008B432D" w:rsidRDefault="00C43659" w:rsidP="00F112F9">
      <w:pPr>
        <w:tabs>
          <w:tab w:val="left" w:pos="7103"/>
        </w:tabs>
        <w:spacing w:before="230" w:line="360" w:lineRule="auto"/>
        <w:ind w:left="100" w:right="119"/>
        <w:jc w:val="both"/>
      </w:pPr>
      <w:r>
        <w:rPr>
          <w:sz w:val="24"/>
        </w:rPr>
        <w:t xml:space="preserve">I thank   Dr. </w:t>
      </w:r>
      <w:r>
        <w:rPr>
          <w:b/>
          <w:sz w:val="24"/>
        </w:rPr>
        <w:t>SUNIL BHUTADA</w:t>
      </w:r>
      <w:r>
        <w:rPr>
          <w:sz w:val="24"/>
        </w:rPr>
        <w:t xml:space="preserve">, </w:t>
      </w:r>
      <w:r>
        <w:rPr>
          <w:b/>
          <w:sz w:val="24"/>
        </w:rPr>
        <w:t>Head of the Department</w:t>
      </w:r>
      <w:r>
        <w:rPr>
          <w:b/>
          <w:spacing w:val="-40"/>
          <w:sz w:val="24"/>
        </w:rPr>
        <w:t xml:space="preserve"> </w:t>
      </w:r>
      <w:r>
        <w:rPr>
          <w:b/>
          <w:sz w:val="24"/>
        </w:rPr>
        <w:t>of</w:t>
      </w:r>
      <w:r>
        <w:rPr>
          <w:b/>
          <w:spacing w:val="58"/>
          <w:sz w:val="24"/>
        </w:rPr>
        <w:t xml:space="preserve"> </w:t>
      </w:r>
      <w:r>
        <w:rPr>
          <w:b/>
          <w:sz w:val="24"/>
        </w:rPr>
        <w:t xml:space="preserve">IT </w:t>
      </w:r>
      <w:r>
        <w:rPr>
          <w:sz w:val="24"/>
        </w:rPr>
        <w:t xml:space="preserve">and </w:t>
      </w:r>
      <w:r w:rsidR="003D271B">
        <w:rPr>
          <w:b/>
          <w:sz w:val="24"/>
        </w:rPr>
        <w:t>MRS.</w:t>
      </w:r>
      <w:r w:rsidR="00FA153F">
        <w:rPr>
          <w:b/>
          <w:sz w:val="24"/>
        </w:rPr>
        <w:t xml:space="preserve"> B</w:t>
      </w:r>
      <w:r w:rsidR="003D271B">
        <w:rPr>
          <w:b/>
          <w:sz w:val="24"/>
        </w:rPr>
        <w:t xml:space="preserve"> Hema Kumari</w:t>
      </w:r>
      <w:r>
        <w:rPr>
          <w:b/>
          <w:sz w:val="24"/>
        </w:rPr>
        <w:t xml:space="preserve">, </w:t>
      </w:r>
      <w:r>
        <w:rPr>
          <w:sz w:val="24"/>
        </w:rPr>
        <w:t xml:space="preserve">for supporting us as our </w:t>
      </w:r>
      <w:r>
        <w:rPr>
          <w:b/>
          <w:sz w:val="24"/>
        </w:rPr>
        <w:t xml:space="preserve">Internal Guide </w:t>
      </w:r>
      <w:r>
        <w:rPr>
          <w:sz w:val="24"/>
        </w:rPr>
        <w:t>and providing seamless knowledge over the past one year, and also for providing right suggestion at every phase of the development of our project.</w:t>
      </w:r>
    </w:p>
    <w:p w14:paraId="60C721D9" w14:textId="5EF58B7F" w:rsidR="00C43659" w:rsidRPr="008B432D" w:rsidRDefault="00C43659" w:rsidP="00F112F9">
      <w:pPr>
        <w:tabs>
          <w:tab w:val="left" w:pos="4634"/>
          <w:tab w:val="left" w:pos="9059"/>
        </w:tabs>
        <w:spacing w:line="360" w:lineRule="auto"/>
        <w:ind w:left="100" w:right="119"/>
        <w:jc w:val="both"/>
      </w:pPr>
      <w:r>
        <w:rPr>
          <w:sz w:val="24"/>
        </w:rPr>
        <w:t xml:space="preserve">I extend my profound gratitude to thank </w:t>
      </w:r>
      <w:r>
        <w:rPr>
          <w:b/>
          <w:sz w:val="24"/>
        </w:rPr>
        <w:t>Mr. P.</w:t>
      </w:r>
      <w:r w:rsidR="007E7281">
        <w:rPr>
          <w:b/>
          <w:sz w:val="24"/>
        </w:rPr>
        <w:t xml:space="preserve"> </w:t>
      </w:r>
      <w:r>
        <w:rPr>
          <w:b/>
          <w:sz w:val="24"/>
        </w:rPr>
        <w:t>Sreedhar</w:t>
      </w:r>
      <w:r>
        <w:rPr>
          <w:sz w:val="24"/>
        </w:rPr>
        <w:t xml:space="preserve">, </w:t>
      </w:r>
      <w:r>
        <w:rPr>
          <w:b/>
          <w:sz w:val="24"/>
        </w:rPr>
        <w:t>(Project</w:t>
      </w:r>
      <w:r>
        <w:rPr>
          <w:b/>
          <w:spacing w:val="-2"/>
          <w:sz w:val="24"/>
        </w:rPr>
        <w:t xml:space="preserve"> </w:t>
      </w:r>
      <w:proofErr w:type="spellStart"/>
      <w:r>
        <w:rPr>
          <w:b/>
          <w:sz w:val="24"/>
        </w:rPr>
        <w:t>Cordinator</w:t>
      </w:r>
      <w:proofErr w:type="spellEnd"/>
      <w:r>
        <w:rPr>
          <w:b/>
          <w:sz w:val="24"/>
        </w:rPr>
        <w:t>)</w:t>
      </w:r>
      <w:r>
        <w:rPr>
          <w:spacing w:val="-18"/>
          <w:sz w:val="24"/>
        </w:rPr>
        <w:t xml:space="preserve">, </w:t>
      </w:r>
      <w:r>
        <w:rPr>
          <w:sz w:val="24"/>
        </w:rPr>
        <w:t>Department of IT, SNIST, for his valuable suggestion and support throughout the</w:t>
      </w:r>
      <w:r>
        <w:rPr>
          <w:spacing w:val="-22"/>
          <w:sz w:val="24"/>
        </w:rPr>
        <w:t xml:space="preserve"> </w:t>
      </w:r>
      <w:r>
        <w:rPr>
          <w:sz w:val="24"/>
        </w:rPr>
        <w:t>course.</w:t>
      </w:r>
    </w:p>
    <w:p w14:paraId="56BE7679" w14:textId="711758B5" w:rsidR="00C43659" w:rsidRPr="008B432D" w:rsidRDefault="00C43659" w:rsidP="00F112F9">
      <w:pPr>
        <w:tabs>
          <w:tab w:val="left" w:pos="3962"/>
          <w:tab w:val="left" w:pos="8773"/>
        </w:tabs>
        <w:spacing w:line="360" w:lineRule="auto"/>
        <w:ind w:left="100" w:right="117"/>
        <w:jc w:val="both"/>
      </w:pPr>
      <w:r>
        <w:rPr>
          <w:sz w:val="24"/>
        </w:rPr>
        <w:t>I express a whole hearted</w:t>
      </w:r>
      <w:r>
        <w:rPr>
          <w:spacing w:val="-4"/>
          <w:sz w:val="24"/>
        </w:rPr>
        <w:t xml:space="preserve"> </w:t>
      </w:r>
      <w:r>
        <w:rPr>
          <w:sz w:val="24"/>
        </w:rPr>
        <w:t>gratitude to</w:t>
      </w:r>
      <w:r>
        <w:rPr>
          <w:sz w:val="24"/>
        </w:rPr>
        <w:tab/>
      </w:r>
      <w:r>
        <w:rPr>
          <w:b/>
          <w:sz w:val="24"/>
        </w:rPr>
        <w:t>Dr. CV TOMY,</w:t>
      </w:r>
      <w:r>
        <w:rPr>
          <w:b/>
          <w:spacing w:val="-15"/>
          <w:sz w:val="24"/>
        </w:rPr>
        <w:t xml:space="preserve"> </w:t>
      </w:r>
      <w:r>
        <w:rPr>
          <w:b/>
          <w:sz w:val="24"/>
        </w:rPr>
        <w:t xml:space="preserve">Director, </w:t>
      </w:r>
      <w:r>
        <w:rPr>
          <w:spacing w:val="-6"/>
          <w:sz w:val="24"/>
        </w:rPr>
        <w:t xml:space="preserve">and </w:t>
      </w:r>
      <w:r>
        <w:rPr>
          <w:b/>
          <w:sz w:val="24"/>
        </w:rPr>
        <w:t xml:space="preserve">Dr. Shiva </w:t>
      </w:r>
      <w:proofErr w:type="gramStart"/>
      <w:r>
        <w:rPr>
          <w:b/>
          <w:sz w:val="24"/>
        </w:rPr>
        <w:t>Reddy ,</w:t>
      </w:r>
      <w:proofErr w:type="gramEnd"/>
      <w:r>
        <w:rPr>
          <w:b/>
          <w:sz w:val="24"/>
        </w:rPr>
        <w:t xml:space="preserve"> Principal, Sreenidhi Institute of Science and Technology </w:t>
      </w:r>
      <w:r>
        <w:rPr>
          <w:sz w:val="24"/>
        </w:rPr>
        <w:t>for providing us the conducive environment for carrying through our academic schedules and projects with ease.</w:t>
      </w:r>
    </w:p>
    <w:p w14:paraId="63D3DED0" w14:textId="77777777" w:rsidR="00C43659" w:rsidRDefault="00C43659" w:rsidP="00F112F9">
      <w:pPr>
        <w:spacing w:line="360" w:lineRule="auto"/>
        <w:ind w:left="100" w:right="189"/>
        <w:jc w:val="both"/>
      </w:pPr>
      <w:r>
        <w:rPr>
          <w:sz w:val="24"/>
        </w:rPr>
        <w:t>I convey my heartful thanks to my Parents, friends, Technical and Non-Technical staff of the college for their constant support in the successful completion of the project.</w:t>
      </w:r>
    </w:p>
    <w:p w14:paraId="5217D01E" w14:textId="77777777" w:rsidR="00C43659" w:rsidRDefault="00C43659" w:rsidP="00F112F9">
      <w:pPr>
        <w:pStyle w:val="BodyText"/>
        <w:rPr>
          <w:sz w:val="36"/>
        </w:rPr>
      </w:pPr>
    </w:p>
    <w:p w14:paraId="7697E0B8" w14:textId="56A0D2C0" w:rsidR="00C43659" w:rsidRDefault="00C43659" w:rsidP="00F112F9">
      <w:pPr>
        <w:ind w:right="2591"/>
        <w:jc w:val="right"/>
      </w:pPr>
    </w:p>
    <w:p w14:paraId="23DCC978" w14:textId="77777777" w:rsidR="00C43659" w:rsidRDefault="00C43659" w:rsidP="00F112F9">
      <w:pPr>
        <w:pStyle w:val="BodyText"/>
        <w:rPr>
          <w:sz w:val="31"/>
        </w:rPr>
      </w:pPr>
    </w:p>
    <w:p w14:paraId="43B6E7B4" w14:textId="77777777" w:rsidR="00D057DE" w:rsidRPr="00D057DE" w:rsidRDefault="00D057DE" w:rsidP="00F112F9">
      <w:pPr>
        <w:spacing w:line="360" w:lineRule="auto"/>
        <w:ind w:left="51" w:right="62"/>
        <w:rPr>
          <w:rFonts w:ascii="Arial" w:hAnsi="Arial" w:cs="Arial"/>
          <w:b/>
          <w:sz w:val="24"/>
          <w:szCs w:val="24"/>
        </w:rPr>
      </w:pPr>
      <w:r w:rsidRPr="00D057DE">
        <w:rPr>
          <w:rFonts w:ascii="Arial" w:hAnsi="Arial" w:cs="Arial"/>
          <w:b/>
          <w:sz w:val="24"/>
          <w:szCs w:val="24"/>
        </w:rPr>
        <w:t>D RUTUJA (20311A1208)</w:t>
      </w:r>
    </w:p>
    <w:p w14:paraId="5AE3C8A5" w14:textId="77777777" w:rsidR="00D057DE" w:rsidRPr="00D057DE" w:rsidRDefault="00D057DE" w:rsidP="00F112F9">
      <w:pPr>
        <w:spacing w:line="360" w:lineRule="auto"/>
        <w:ind w:left="51" w:right="62"/>
        <w:rPr>
          <w:rFonts w:ascii="Arial" w:hAnsi="Arial" w:cs="Arial"/>
          <w:b/>
          <w:sz w:val="24"/>
          <w:szCs w:val="24"/>
        </w:rPr>
      </w:pPr>
      <w:r w:rsidRPr="00D057DE">
        <w:rPr>
          <w:rFonts w:ascii="Arial" w:hAnsi="Arial" w:cs="Arial"/>
          <w:b/>
          <w:sz w:val="24"/>
          <w:szCs w:val="24"/>
        </w:rPr>
        <w:t>K KRANTHI REDDY (20311A1210)</w:t>
      </w:r>
    </w:p>
    <w:p w14:paraId="6F953D20" w14:textId="77777777" w:rsidR="00D057DE" w:rsidRPr="00D057DE" w:rsidRDefault="00D057DE" w:rsidP="00F112F9">
      <w:pPr>
        <w:spacing w:line="360" w:lineRule="auto"/>
        <w:ind w:left="51" w:right="62"/>
        <w:rPr>
          <w:rFonts w:ascii="Arial" w:hAnsi="Arial" w:cs="Arial"/>
          <w:b/>
          <w:sz w:val="24"/>
          <w:szCs w:val="24"/>
        </w:rPr>
      </w:pPr>
      <w:r w:rsidRPr="00D057DE">
        <w:rPr>
          <w:rFonts w:ascii="Arial" w:hAnsi="Arial" w:cs="Arial"/>
          <w:b/>
          <w:sz w:val="24"/>
          <w:szCs w:val="24"/>
        </w:rPr>
        <w:t>SISTA MAYUKHA (20311A1244)</w:t>
      </w:r>
    </w:p>
    <w:p w14:paraId="28B7F619" w14:textId="77777777" w:rsidR="001326C8" w:rsidRDefault="001326C8" w:rsidP="00F112F9"/>
    <w:p w14:paraId="3CA06701" w14:textId="77777777" w:rsidR="00376502" w:rsidRDefault="00376502" w:rsidP="00F112F9"/>
    <w:p w14:paraId="3C399685" w14:textId="77777777" w:rsidR="00376502" w:rsidRDefault="00376502" w:rsidP="00F112F9"/>
    <w:p w14:paraId="097B0B66" w14:textId="77777777" w:rsidR="00376502" w:rsidRDefault="00376502" w:rsidP="00F112F9"/>
    <w:p w14:paraId="191DE5B4" w14:textId="77777777" w:rsidR="00376502" w:rsidRDefault="00376502" w:rsidP="00F112F9"/>
    <w:p w14:paraId="01A39F95" w14:textId="77777777" w:rsidR="00376502" w:rsidRDefault="00376502" w:rsidP="00F112F9"/>
    <w:p w14:paraId="6BD0CC45" w14:textId="77777777" w:rsidR="00376502" w:rsidRDefault="00376502" w:rsidP="00F112F9">
      <w:pPr>
        <w:pStyle w:val="BodyText"/>
        <w:jc w:val="center"/>
        <w:rPr>
          <w:rFonts w:ascii="Cambria" w:hAnsi="Cambria"/>
          <w:b/>
          <w:sz w:val="20"/>
        </w:rPr>
      </w:pPr>
    </w:p>
    <w:p w14:paraId="6695A306" w14:textId="77777777" w:rsidR="00376502" w:rsidRDefault="00376502" w:rsidP="00F112F9">
      <w:pPr>
        <w:pStyle w:val="BodyText"/>
        <w:jc w:val="center"/>
        <w:rPr>
          <w:rFonts w:ascii="Cambria" w:hAnsi="Cambria"/>
          <w:b/>
          <w:sz w:val="20"/>
        </w:rPr>
      </w:pPr>
    </w:p>
    <w:p w14:paraId="1F73BD8C" w14:textId="77777777" w:rsidR="00376502" w:rsidRDefault="00376502" w:rsidP="00F112F9">
      <w:pPr>
        <w:pStyle w:val="BodyText"/>
        <w:jc w:val="center"/>
        <w:rPr>
          <w:rFonts w:ascii="Cambria" w:hAnsi="Cambria"/>
          <w:b/>
          <w:sz w:val="20"/>
        </w:rPr>
      </w:pPr>
    </w:p>
    <w:p w14:paraId="1D89B04E" w14:textId="77777777" w:rsidR="00376502" w:rsidRDefault="00376502" w:rsidP="00F112F9">
      <w:pPr>
        <w:pStyle w:val="BodyText"/>
        <w:jc w:val="center"/>
        <w:rPr>
          <w:rFonts w:ascii="Cambria" w:hAnsi="Cambria"/>
          <w:b/>
          <w:sz w:val="20"/>
        </w:rPr>
      </w:pPr>
    </w:p>
    <w:p w14:paraId="3B8E2FAC" w14:textId="77777777" w:rsidR="00376502" w:rsidRDefault="00376502" w:rsidP="00F112F9">
      <w:pPr>
        <w:pStyle w:val="BodyText"/>
        <w:jc w:val="center"/>
        <w:rPr>
          <w:rFonts w:ascii="Cambria" w:hAnsi="Cambria"/>
          <w:b/>
          <w:sz w:val="20"/>
        </w:rPr>
      </w:pPr>
    </w:p>
    <w:p w14:paraId="7FB02EE6" w14:textId="77777777" w:rsidR="00376502" w:rsidRDefault="00376502" w:rsidP="00F112F9">
      <w:pPr>
        <w:pStyle w:val="BodyText"/>
        <w:jc w:val="center"/>
        <w:rPr>
          <w:rFonts w:ascii="Cambria" w:hAnsi="Cambria"/>
          <w:b/>
          <w:sz w:val="20"/>
        </w:rPr>
      </w:pPr>
    </w:p>
    <w:p w14:paraId="2C92DAD8" w14:textId="77777777" w:rsidR="00376502" w:rsidRDefault="00376502" w:rsidP="00F112F9">
      <w:pPr>
        <w:pStyle w:val="BodyText"/>
        <w:jc w:val="center"/>
        <w:rPr>
          <w:rFonts w:ascii="Cambria" w:hAnsi="Cambria"/>
          <w:b/>
          <w:sz w:val="20"/>
        </w:rPr>
      </w:pPr>
    </w:p>
    <w:p w14:paraId="3D1E7806" w14:textId="77777777" w:rsidR="00376502" w:rsidRDefault="00376502" w:rsidP="00F112F9">
      <w:pPr>
        <w:pStyle w:val="BodyText"/>
        <w:jc w:val="center"/>
        <w:rPr>
          <w:rFonts w:ascii="Cambria" w:hAnsi="Cambria"/>
          <w:b/>
          <w:sz w:val="20"/>
        </w:rPr>
      </w:pPr>
    </w:p>
    <w:p w14:paraId="7C896F90" w14:textId="77777777" w:rsidR="00376502" w:rsidRDefault="00376502" w:rsidP="00F112F9">
      <w:pPr>
        <w:pStyle w:val="BodyText"/>
        <w:jc w:val="center"/>
        <w:rPr>
          <w:rFonts w:ascii="Cambria" w:hAnsi="Cambria"/>
          <w:b/>
          <w:sz w:val="20"/>
        </w:rPr>
      </w:pPr>
    </w:p>
    <w:p w14:paraId="28BA2252" w14:textId="77777777" w:rsidR="00376502" w:rsidRDefault="00376502" w:rsidP="00F112F9">
      <w:pPr>
        <w:pStyle w:val="BodyText"/>
        <w:jc w:val="center"/>
        <w:rPr>
          <w:rFonts w:ascii="Cambria" w:hAnsi="Cambria"/>
          <w:b/>
          <w:sz w:val="20"/>
        </w:rPr>
      </w:pPr>
    </w:p>
    <w:p w14:paraId="6DC0A8CF" w14:textId="77777777" w:rsidR="00376502" w:rsidRDefault="00376502" w:rsidP="00F112F9">
      <w:pPr>
        <w:pStyle w:val="BodyText"/>
        <w:jc w:val="center"/>
        <w:rPr>
          <w:rFonts w:ascii="Cambria" w:hAnsi="Cambria"/>
          <w:b/>
          <w:sz w:val="20"/>
        </w:rPr>
      </w:pPr>
    </w:p>
    <w:p w14:paraId="429CE02B" w14:textId="77777777" w:rsidR="00376502" w:rsidRDefault="00376502" w:rsidP="00F112F9">
      <w:pPr>
        <w:pStyle w:val="BodyText"/>
        <w:jc w:val="center"/>
        <w:rPr>
          <w:rFonts w:ascii="Cambria" w:hAnsi="Cambria"/>
          <w:b/>
          <w:sz w:val="20"/>
        </w:rPr>
      </w:pPr>
    </w:p>
    <w:p w14:paraId="0D053D16" w14:textId="77777777" w:rsidR="00376502" w:rsidRDefault="00376502" w:rsidP="00F112F9">
      <w:pPr>
        <w:pStyle w:val="BodyText"/>
        <w:jc w:val="center"/>
        <w:rPr>
          <w:rFonts w:ascii="Cambria" w:hAnsi="Cambria"/>
          <w:b/>
          <w:sz w:val="20"/>
        </w:rPr>
      </w:pPr>
    </w:p>
    <w:p w14:paraId="69A0B8C1" w14:textId="77777777" w:rsidR="00376502" w:rsidRDefault="00376502" w:rsidP="00F112F9">
      <w:pPr>
        <w:pStyle w:val="BodyText"/>
        <w:jc w:val="center"/>
        <w:rPr>
          <w:rFonts w:ascii="Cambria" w:hAnsi="Cambria"/>
          <w:b/>
          <w:sz w:val="20"/>
        </w:rPr>
      </w:pPr>
    </w:p>
    <w:p w14:paraId="10C05079" w14:textId="77777777" w:rsidR="00376502" w:rsidRDefault="00376502" w:rsidP="00F112F9">
      <w:pPr>
        <w:pStyle w:val="BodyText"/>
        <w:jc w:val="center"/>
        <w:rPr>
          <w:rFonts w:ascii="Cambria" w:hAnsi="Cambria"/>
          <w:b/>
          <w:sz w:val="20"/>
        </w:rPr>
      </w:pPr>
    </w:p>
    <w:p w14:paraId="5BA17DA0" w14:textId="77777777" w:rsidR="00376502" w:rsidRDefault="00376502" w:rsidP="00F112F9">
      <w:pPr>
        <w:pStyle w:val="BodyText"/>
        <w:jc w:val="center"/>
        <w:rPr>
          <w:rFonts w:ascii="Cambria" w:hAnsi="Cambria"/>
          <w:b/>
          <w:sz w:val="20"/>
        </w:rPr>
      </w:pPr>
    </w:p>
    <w:p w14:paraId="5C324A53" w14:textId="77777777" w:rsidR="00376502" w:rsidRDefault="00376502" w:rsidP="00F112F9">
      <w:pPr>
        <w:pStyle w:val="BodyText"/>
        <w:jc w:val="center"/>
        <w:rPr>
          <w:rFonts w:ascii="Cambria" w:hAnsi="Cambria"/>
          <w:b/>
          <w:sz w:val="20"/>
        </w:rPr>
      </w:pPr>
    </w:p>
    <w:p w14:paraId="70A3C66E" w14:textId="77777777" w:rsidR="00376502" w:rsidRDefault="00376502" w:rsidP="00F112F9">
      <w:pPr>
        <w:pStyle w:val="BodyText"/>
        <w:jc w:val="center"/>
        <w:rPr>
          <w:rFonts w:ascii="Cambria" w:hAnsi="Cambria"/>
          <w:b/>
          <w:sz w:val="20"/>
        </w:rPr>
      </w:pPr>
    </w:p>
    <w:p w14:paraId="5DA06045" w14:textId="77777777" w:rsidR="00376502" w:rsidRDefault="00376502" w:rsidP="00F112F9">
      <w:pPr>
        <w:pStyle w:val="BodyText"/>
        <w:spacing w:before="9"/>
        <w:rPr>
          <w:rFonts w:ascii="Cambria" w:hAnsi="Cambria"/>
          <w:b/>
          <w:sz w:val="22"/>
        </w:rPr>
      </w:pPr>
    </w:p>
    <w:p w14:paraId="6C9A20B7" w14:textId="77777777" w:rsidR="00376502" w:rsidRPr="00376502" w:rsidRDefault="00376502" w:rsidP="00F112F9">
      <w:pPr>
        <w:pStyle w:val="Heading1"/>
        <w:ind w:left="2838" w:right="3735"/>
        <w:jc w:val="center"/>
        <w:rPr>
          <w:b/>
          <w:bCs/>
          <w:color w:val="auto"/>
        </w:rPr>
      </w:pPr>
      <w:r w:rsidRPr="00376502">
        <w:rPr>
          <w:b/>
          <w:bCs/>
          <w:color w:val="auto"/>
          <w:u w:val="thick"/>
        </w:rPr>
        <w:lastRenderedPageBreak/>
        <w:t>ABSTRACT</w:t>
      </w:r>
    </w:p>
    <w:p w14:paraId="6FE5EAAA" w14:textId="77777777" w:rsidR="00376502" w:rsidRDefault="00376502" w:rsidP="00F112F9">
      <w:pPr>
        <w:pStyle w:val="BodyText"/>
        <w:rPr>
          <w:b/>
          <w:sz w:val="20"/>
        </w:rPr>
      </w:pPr>
    </w:p>
    <w:p w14:paraId="62686208" w14:textId="77777777" w:rsidR="00376502" w:rsidRDefault="00376502" w:rsidP="00F112F9">
      <w:pPr>
        <w:pStyle w:val="BodyText"/>
        <w:rPr>
          <w:b/>
          <w:sz w:val="20"/>
        </w:rPr>
      </w:pPr>
    </w:p>
    <w:p w14:paraId="5985CADC" w14:textId="77777777" w:rsidR="00376502" w:rsidRDefault="00376502" w:rsidP="00F112F9">
      <w:pPr>
        <w:pStyle w:val="BodyText"/>
        <w:rPr>
          <w:b/>
          <w:sz w:val="20"/>
        </w:rPr>
      </w:pPr>
    </w:p>
    <w:p w14:paraId="66EF4CEB" w14:textId="103A5199" w:rsidR="00541AC6" w:rsidRPr="00E81359" w:rsidRDefault="00541AC6" w:rsidP="00F112F9">
      <w:pPr>
        <w:pStyle w:val="ListParagraph"/>
        <w:spacing w:after="0" w:line="360" w:lineRule="auto"/>
        <w:rPr>
          <w:rFonts w:ascii="Times New Roman" w:hAnsi="Times New Roman" w:cs="Times New Roman"/>
          <w:sz w:val="28"/>
          <w:szCs w:val="28"/>
          <w:lang w:val="en-US"/>
        </w:rPr>
      </w:pPr>
      <w:r w:rsidRPr="00390C95">
        <w:rPr>
          <w:rFonts w:ascii="Times New Roman" w:hAnsi="Times New Roman" w:cs="Times New Roman"/>
          <w:sz w:val="28"/>
          <w:szCs w:val="28"/>
        </w:rPr>
        <w:t>The increase in the urban population has resulted in an increase in crime. For citizens, Video surveillance has had a significant influence. Closed Circuit Television (CCTV) is the most widely used system, however it is more expensive and uses more power and storage.</w:t>
      </w:r>
      <w:r w:rsidRPr="00390C95">
        <w:rPr>
          <w:rFonts w:ascii="Times New Roman" w:hAnsi="Times New Roman" w:cs="Times New Roman"/>
          <w:color w:val="000000"/>
          <w:sz w:val="28"/>
          <w:szCs w:val="28"/>
          <w:shd w:val="clear" w:color="auto" w:fill="FFFFFF"/>
        </w:rPr>
        <w:t xml:space="preserve">  security cameras can be watchful for threats, illegal behavio</w:t>
      </w:r>
      <w:r>
        <w:rPr>
          <w:rFonts w:ascii="Times New Roman" w:hAnsi="Times New Roman" w:cs="Times New Roman"/>
          <w:color w:val="000000"/>
          <w:sz w:val="28"/>
          <w:szCs w:val="28"/>
          <w:shd w:val="clear" w:color="auto" w:fill="FFFFFF"/>
        </w:rPr>
        <w:t>u</w:t>
      </w:r>
      <w:r w:rsidRPr="00390C95">
        <w:rPr>
          <w:rFonts w:ascii="Times New Roman" w:hAnsi="Times New Roman" w:cs="Times New Roman"/>
          <w:color w:val="000000"/>
          <w:sz w:val="28"/>
          <w:szCs w:val="28"/>
          <w:shd w:val="clear" w:color="auto" w:fill="FFFFFF"/>
        </w:rPr>
        <w:t>r, or aggressive behavio</w:t>
      </w:r>
      <w:r>
        <w:rPr>
          <w:rFonts w:ascii="Times New Roman" w:hAnsi="Times New Roman" w:cs="Times New Roman"/>
          <w:color w:val="000000"/>
          <w:sz w:val="28"/>
          <w:szCs w:val="28"/>
          <w:shd w:val="clear" w:color="auto" w:fill="FFFFFF"/>
        </w:rPr>
        <w:t>u</w:t>
      </w:r>
      <w:r w:rsidRPr="00390C95">
        <w:rPr>
          <w:rFonts w:ascii="Times New Roman" w:hAnsi="Times New Roman" w:cs="Times New Roman"/>
          <w:color w:val="000000"/>
          <w:sz w:val="28"/>
          <w:szCs w:val="28"/>
          <w:shd w:val="clear" w:color="auto" w:fill="FFFFFF"/>
        </w:rPr>
        <w:t>r, surveillance will also inevitably record everything in their vision. </w:t>
      </w:r>
      <w:r w:rsidRPr="00390C95">
        <w:rPr>
          <w:rFonts w:ascii="Times New Roman" w:hAnsi="Times New Roman" w:cs="Times New Roman"/>
          <w:sz w:val="28"/>
          <w:szCs w:val="28"/>
        </w:rPr>
        <w:t>Dome security c</w:t>
      </w:r>
      <w:r>
        <w:rPr>
          <w:rFonts w:ascii="Times New Roman" w:hAnsi="Times New Roman" w:cs="Times New Roman"/>
          <w:sz w:val="28"/>
          <w:szCs w:val="28"/>
        </w:rPr>
        <w:t>a</w:t>
      </w:r>
      <w:r w:rsidRPr="00390C95">
        <w:rPr>
          <w:rFonts w:ascii="Times New Roman" w:hAnsi="Times New Roman" w:cs="Times New Roman"/>
          <w:sz w:val="28"/>
          <w:szCs w:val="28"/>
        </w:rPr>
        <w:t>meras</w:t>
      </w:r>
      <w:r w:rsidRPr="00390C95">
        <w:rPr>
          <w:rFonts w:ascii="Times New Roman" w:hAnsi="Times New Roman" w:cs="Times New Roman"/>
          <w:color w:val="000000"/>
          <w:sz w:val="28"/>
          <w:szCs w:val="28"/>
          <w:shd w:val="clear" w:color="auto" w:fill="FFFFFF"/>
        </w:rPr>
        <w:t>, for example, are commonly placed in offices and warehouses. Schools, as another example, typically feature </w:t>
      </w:r>
      <w:r w:rsidRPr="00390C95">
        <w:rPr>
          <w:rFonts w:ascii="Times New Roman" w:hAnsi="Times New Roman" w:cs="Times New Roman"/>
          <w:sz w:val="28"/>
          <w:szCs w:val="28"/>
        </w:rPr>
        <w:t>security cameras to monitor parking lots</w:t>
      </w:r>
      <w:r w:rsidRPr="00390C95">
        <w:rPr>
          <w:rFonts w:ascii="Times New Roman" w:hAnsi="Times New Roman" w:cs="Times New Roman"/>
          <w:color w:val="000000"/>
          <w:sz w:val="28"/>
          <w:szCs w:val="28"/>
          <w:shd w:val="clear" w:color="auto" w:fill="FFFFFF"/>
        </w:rPr>
        <w:t> and keep the perimeter secure. However, such surveillance inevitably records everyone ingoing and outgoing through the school. Furthermore, facial recognition and </w:t>
      </w:r>
      <w:r w:rsidRPr="00390C95">
        <w:rPr>
          <w:rFonts w:ascii="Times New Roman" w:hAnsi="Times New Roman" w:cs="Times New Roman"/>
          <w:sz w:val="28"/>
          <w:szCs w:val="28"/>
        </w:rPr>
        <w:t>license plate recognition security cameras</w:t>
      </w:r>
      <w:r w:rsidRPr="00390C95">
        <w:rPr>
          <w:rFonts w:ascii="Times New Roman" w:hAnsi="Times New Roman" w:cs="Times New Roman"/>
          <w:color w:val="000000"/>
          <w:sz w:val="28"/>
          <w:szCs w:val="28"/>
          <w:shd w:val="clear" w:color="auto" w:fill="FFFFFF"/>
        </w:rPr>
        <w:t xml:space="preserve"> (LPR) have an extensive capability to focus on specific qualities when within their view. </w:t>
      </w:r>
      <w:r w:rsidR="005A5C09">
        <w:rPr>
          <w:rFonts w:ascii="Times New Roman" w:hAnsi="Times New Roman" w:cs="Times New Roman"/>
          <w:color w:val="000000"/>
          <w:sz w:val="28"/>
          <w:szCs w:val="28"/>
          <w:shd w:val="clear" w:color="auto" w:fill="FFFFFF"/>
        </w:rPr>
        <w:t>S</w:t>
      </w:r>
      <w:r w:rsidRPr="00390C95">
        <w:rPr>
          <w:rFonts w:ascii="Times New Roman" w:hAnsi="Times New Roman" w:cs="Times New Roman"/>
          <w:color w:val="000000"/>
          <w:sz w:val="28"/>
          <w:szCs w:val="28"/>
          <w:shd w:val="clear" w:color="auto" w:fill="FFFFFF"/>
        </w:rPr>
        <w:t>ecurity cameras deter thieves, but they will not have much effect on those that are determined to commit a crime</w:t>
      </w:r>
    </w:p>
    <w:p w14:paraId="61ED6088" w14:textId="77777777" w:rsidR="00376502" w:rsidRDefault="00376502" w:rsidP="00F112F9"/>
    <w:p w14:paraId="0D0C82ED" w14:textId="77777777" w:rsidR="00E86460" w:rsidRDefault="00E86460" w:rsidP="00F112F9"/>
    <w:p w14:paraId="1CCDC3E1" w14:textId="77777777" w:rsidR="00E86460" w:rsidRDefault="00E86460" w:rsidP="00F112F9"/>
    <w:p w14:paraId="63479EEB" w14:textId="77777777" w:rsidR="00E86460" w:rsidRDefault="00E86460" w:rsidP="00F112F9"/>
    <w:p w14:paraId="535C7F81" w14:textId="77777777" w:rsidR="00E86460" w:rsidRDefault="00E86460" w:rsidP="00F112F9"/>
    <w:p w14:paraId="071B9DF6" w14:textId="77777777" w:rsidR="00CE6093" w:rsidRDefault="00CE6093" w:rsidP="00F112F9">
      <w:pPr>
        <w:ind w:right="65"/>
        <w:jc w:val="center"/>
        <w:rPr>
          <w:b/>
          <w:sz w:val="24"/>
          <w:szCs w:val="24"/>
        </w:rPr>
      </w:pPr>
    </w:p>
    <w:p w14:paraId="72792163" w14:textId="77777777" w:rsidR="00CE6093" w:rsidRDefault="00CE6093" w:rsidP="00F112F9">
      <w:pPr>
        <w:ind w:right="65"/>
        <w:jc w:val="center"/>
        <w:rPr>
          <w:b/>
          <w:sz w:val="24"/>
          <w:szCs w:val="24"/>
        </w:rPr>
      </w:pPr>
    </w:p>
    <w:p w14:paraId="02B112DA" w14:textId="77777777" w:rsidR="00CE6093" w:rsidRDefault="00CE6093" w:rsidP="00F112F9">
      <w:pPr>
        <w:ind w:right="65"/>
        <w:jc w:val="center"/>
        <w:rPr>
          <w:b/>
          <w:sz w:val="24"/>
          <w:szCs w:val="24"/>
        </w:rPr>
      </w:pPr>
    </w:p>
    <w:p w14:paraId="7DD26A0A" w14:textId="77777777" w:rsidR="00CE6093" w:rsidRDefault="00CE6093" w:rsidP="00F112F9">
      <w:pPr>
        <w:ind w:right="65"/>
        <w:jc w:val="center"/>
        <w:rPr>
          <w:b/>
          <w:sz w:val="24"/>
          <w:szCs w:val="24"/>
        </w:rPr>
      </w:pPr>
    </w:p>
    <w:p w14:paraId="50043201" w14:textId="77777777" w:rsidR="00CE6093" w:rsidRDefault="00CE6093" w:rsidP="00F112F9">
      <w:pPr>
        <w:ind w:right="65"/>
        <w:jc w:val="center"/>
        <w:rPr>
          <w:b/>
          <w:sz w:val="24"/>
          <w:szCs w:val="24"/>
        </w:rPr>
      </w:pPr>
    </w:p>
    <w:p w14:paraId="17CEF562" w14:textId="77777777" w:rsidR="00CE6093" w:rsidRDefault="00CE6093" w:rsidP="00F112F9">
      <w:pPr>
        <w:ind w:right="65"/>
        <w:jc w:val="center"/>
        <w:rPr>
          <w:b/>
          <w:sz w:val="24"/>
          <w:szCs w:val="24"/>
        </w:rPr>
      </w:pPr>
    </w:p>
    <w:p w14:paraId="4E27ED03" w14:textId="77777777" w:rsidR="00CE6093" w:rsidRDefault="00CE6093" w:rsidP="00F112F9">
      <w:pPr>
        <w:ind w:right="65"/>
        <w:jc w:val="center"/>
        <w:rPr>
          <w:b/>
          <w:sz w:val="24"/>
          <w:szCs w:val="24"/>
        </w:rPr>
      </w:pPr>
    </w:p>
    <w:p w14:paraId="134BA560" w14:textId="77777777" w:rsidR="00CE6093" w:rsidRDefault="00CE6093" w:rsidP="00F112F9">
      <w:pPr>
        <w:ind w:right="65"/>
        <w:jc w:val="center"/>
        <w:rPr>
          <w:b/>
          <w:sz w:val="24"/>
          <w:szCs w:val="24"/>
        </w:rPr>
      </w:pPr>
    </w:p>
    <w:p w14:paraId="168FB529" w14:textId="77777777" w:rsidR="00CE6093" w:rsidRDefault="00CE6093" w:rsidP="00F112F9">
      <w:pPr>
        <w:ind w:right="65"/>
        <w:jc w:val="center"/>
        <w:rPr>
          <w:b/>
          <w:sz w:val="24"/>
          <w:szCs w:val="24"/>
        </w:rPr>
      </w:pPr>
    </w:p>
    <w:p w14:paraId="16F56923" w14:textId="77777777" w:rsidR="00CE6093" w:rsidRDefault="00CE6093" w:rsidP="00F112F9">
      <w:pPr>
        <w:ind w:right="65"/>
        <w:jc w:val="center"/>
        <w:rPr>
          <w:b/>
          <w:sz w:val="24"/>
          <w:szCs w:val="24"/>
        </w:rPr>
      </w:pPr>
    </w:p>
    <w:p w14:paraId="26520921" w14:textId="77777777" w:rsidR="00CE6093" w:rsidRDefault="00CE6093" w:rsidP="00F112F9">
      <w:pPr>
        <w:ind w:right="65"/>
        <w:jc w:val="center"/>
        <w:rPr>
          <w:b/>
          <w:sz w:val="24"/>
          <w:szCs w:val="24"/>
        </w:rPr>
      </w:pPr>
    </w:p>
    <w:p w14:paraId="71FEB041" w14:textId="77777777" w:rsidR="00CE6093" w:rsidRDefault="00CE6093" w:rsidP="00F112F9">
      <w:pPr>
        <w:ind w:right="65"/>
        <w:jc w:val="center"/>
        <w:rPr>
          <w:b/>
          <w:sz w:val="24"/>
          <w:szCs w:val="24"/>
        </w:rPr>
      </w:pPr>
    </w:p>
    <w:p w14:paraId="2B0900D0" w14:textId="77777777" w:rsidR="00CE6093" w:rsidRDefault="00CE6093" w:rsidP="00F112F9">
      <w:pPr>
        <w:ind w:right="65"/>
        <w:jc w:val="center"/>
        <w:rPr>
          <w:b/>
          <w:sz w:val="24"/>
          <w:szCs w:val="24"/>
        </w:rPr>
      </w:pPr>
    </w:p>
    <w:p w14:paraId="6FA74C15" w14:textId="77777777" w:rsidR="00CE6093" w:rsidRDefault="00CE6093" w:rsidP="00F112F9">
      <w:pPr>
        <w:ind w:right="65"/>
        <w:jc w:val="center"/>
        <w:rPr>
          <w:b/>
          <w:sz w:val="24"/>
          <w:szCs w:val="24"/>
        </w:rPr>
      </w:pPr>
    </w:p>
    <w:p w14:paraId="3494D5DB" w14:textId="77777777" w:rsidR="00CE6093" w:rsidRDefault="00CE6093" w:rsidP="00F112F9">
      <w:pPr>
        <w:ind w:right="65"/>
        <w:jc w:val="center"/>
        <w:rPr>
          <w:b/>
          <w:sz w:val="24"/>
          <w:szCs w:val="24"/>
        </w:rPr>
      </w:pPr>
    </w:p>
    <w:p w14:paraId="57AD1F8D" w14:textId="77777777" w:rsidR="00CE6093" w:rsidRDefault="00CE6093" w:rsidP="00F112F9">
      <w:pPr>
        <w:ind w:right="65"/>
        <w:jc w:val="center"/>
        <w:rPr>
          <w:b/>
          <w:sz w:val="24"/>
          <w:szCs w:val="24"/>
        </w:rPr>
      </w:pPr>
    </w:p>
    <w:p w14:paraId="4AE10D51" w14:textId="77777777" w:rsidR="00CE6093" w:rsidRDefault="00CE6093" w:rsidP="00F112F9">
      <w:pPr>
        <w:ind w:right="65"/>
        <w:jc w:val="center"/>
        <w:rPr>
          <w:b/>
          <w:sz w:val="24"/>
          <w:szCs w:val="24"/>
        </w:rPr>
      </w:pPr>
    </w:p>
    <w:p w14:paraId="503E1B42" w14:textId="77777777" w:rsidR="00CE6093" w:rsidRDefault="00CE6093" w:rsidP="00F112F9">
      <w:pPr>
        <w:ind w:right="65"/>
        <w:jc w:val="center"/>
        <w:rPr>
          <w:b/>
          <w:sz w:val="24"/>
          <w:szCs w:val="24"/>
        </w:rPr>
      </w:pPr>
    </w:p>
    <w:p w14:paraId="5317D51F" w14:textId="77777777" w:rsidR="00CE6093" w:rsidRDefault="00CE6093" w:rsidP="00F112F9">
      <w:pPr>
        <w:ind w:right="65"/>
        <w:jc w:val="center"/>
        <w:rPr>
          <w:b/>
          <w:sz w:val="24"/>
          <w:szCs w:val="24"/>
        </w:rPr>
      </w:pPr>
    </w:p>
    <w:p w14:paraId="4BE683FA" w14:textId="77777777" w:rsidR="00CE6093" w:rsidRDefault="00CE6093" w:rsidP="00F112F9">
      <w:pPr>
        <w:ind w:right="65"/>
        <w:jc w:val="center"/>
        <w:rPr>
          <w:b/>
          <w:sz w:val="24"/>
          <w:szCs w:val="24"/>
        </w:rPr>
      </w:pPr>
    </w:p>
    <w:p w14:paraId="78854A1D" w14:textId="77777777" w:rsidR="00CE6093" w:rsidRDefault="00CE6093" w:rsidP="00F112F9">
      <w:pPr>
        <w:ind w:right="65"/>
        <w:jc w:val="center"/>
        <w:rPr>
          <w:b/>
          <w:sz w:val="24"/>
          <w:szCs w:val="24"/>
        </w:rPr>
      </w:pPr>
    </w:p>
    <w:p w14:paraId="55D37C70" w14:textId="6561EB1B" w:rsidR="00E86460" w:rsidRPr="00475504" w:rsidRDefault="00E86460" w:rsidP="00F112F9">
      <w:pPr>
        <w:ind w:right="65"/>
        <w:jc w:val="center"/>
        <w:rPr>
          <w:sz w:val="24"/>
          <w:szCs w:val="24"/>
        </w:rPr>
      </w:pPr>
      <w:r w:rsidRPr="00475504">
        <w:rPr>
          <w:b/>
          <w:sz w:val="24"/>
          <w:szCs w:val="24"/>
        </w:rPr>
        <w:t>ADVANCED INTELLIGENT VIDEO SURVEILLANCE SYSTEM USING OPENCV</w:t>
      </w:r>
    </w:p>
    <w:p w14:paraId="3B235728" w14:textId="77777777" w:rsidR="00E86460" w:rsidRDefault="00E86460" w:rsidP="00F112F9"/>
    <w:p w14:paraId="05B45B3D" w14:textId="11ADA5C0" w:rsidR="00CE6093" w:rsidRPr="00CE6093" w:rsidRDefault="00CE6093" w:rsidP="00F112F9">
      <w:pPr>
        <w:pStyle w:val="Heading2"/>
        <w:numPr>
          <w:ilvl w:val="0"/>
          <w:numId w:val="1"/>
        </w:numPr>
        <w:tabs>
          <w:tab w:val="clear" w:pos="-9"/>
        </w:tabs>
        <w:spacing w:before="251" w:line="408" w:lineRule="auto"/>
        <w:ind w:left="3683" w:right="4382"/>
        <w:jc w:val="center"/>
        <w:rPr>
          <w:b/>
          <w:bCs/>
          <w:color w:val="auto"/>
          <w:sz w:val="28"/>
          <w:szCs w:val="28"/>
        </w:rPr>
      </w:pPr>
      <w:r w:rsidRPr="00CE6093">
        <w:rPr>
          <w:b/>
          <w:bCs/>
          <w:color w:val="auto"/>
          <w:w w:val="95"/>
          <w:sz w:val="28"/>
          <w:szCs w:val="28"/>
          <w:u w:val="thick"/>
        </w:rPr>
        <w:t>Table</w:t>
      </w:r>
      <w:r>
        <w:rPr>
          <w:b/>
          <w:bCs/>
          <w:color w:val="auto"/>
          <w:w w:val="95"/>
          <w:sz w:val="28"/>
          <w:szCs w:val="28"/>
          <w:u w:val="thick"/>
        </w:rPr>
        <w:t xml:space="preserve"> </w:t>
      </w:r>
      <w:r w:rsidRPr="00CE6093">
        <w:rPr>
          <w:b/>
          <w:bCs/>
          <w:color w:val="auto"/>
          <w:w w:val="95"/>
          <w:sz w:val="28"/>
          <w:szCs w:val="28"/>
          <w:u w:val="thick"/>
        </w:rPr>
        <w:t>of</w:t>
      </w:r>
      <w:r>
        <w:rPr>
          <w:b/>
          <w:bCs/>
          <w:color w:val="auto"/>
          <w:w w:val="95"/>
          <w:sz w:val="28"/>
          <w:szCs w:val="28"/>
          <w:u w:val="thick"/>
        </w:rPr>
        <w:t xml:space="preserve"> </w:t>
      </w:r>
      <w:r w:rsidRPr="00CE6093">
        <w:rPr>
          <w:b/>
          <w:bCs/>
          <w:color w:val="auto"/>
          <w:w w:val="95"/>
          <w:sz w:val="28"/>
          <w:szCs w:val="28"/>
          <w:u w:val="thick"/>
        </w:rPr>
        <w:t>Contents</w:t>
      </w:r>
    </w:p>
    <w:p w14:paraId="731CF984" w14:textId="3CCF352D" w:rsidR="00CE6093" w:rsidRDefault="00CE6093" w:rsidP="00F112F9">
      <w:pPr>
        <w:pStyle w:val="Heading3"/>
        <w:spacing w:line="315" w:lineRule="exact"/>
        <w:ind w:left="860"/>
      </w:pPr>
      <w:r>
        <w:t>1. INTRODUCTION</w:t>
      </w:r>
      <w:r w:rsidR="00465921">
        <w:t xml:space="preserve">                                                                                </w:t>
      </w:r>
      <w:r w:rsidR="00465921" w:rsidRPr="00465921">
        <w:rPr>
          <w:b w:val="0"/>
          <w:bCs w:val="0"/>
          <w:color w:val="808080" w:themeColor="background1" w:themeShade="80"/>
        </w:rPr>
        <w:t>1</w:t>
      </w:r>
    </w:p>
    <w:p w14:paraId="399D2C4C" w14:textId="77777777" w:rsidR="00CE6093" w:rsidRDefault="00CE6093" w:rsidP="00F112F9">
      <w:pPr>
        <w:pStyle w:val="BodyText"/>
        <w:spacing w:before="6"/>
        <w:rPr>
          <w:b/>
          <w:sz w:val="13"/>
        </w:rPr>
      </w:pPr>
    </w:p>
    <w:p w14:paraId="5DB93673" w14:textId="24BDE382" w:rsidR="00CE6093" w:rsidRDefault="00CE6093" w:rsidP="00F112F9">
      <w:pPr>
        <w:pStyle w:val="ListParagraph"/>
        <w:widowControl w:val="0"/>
        <w:numPr>
          <w:ilvl w:val="1"/>
          <w:numId w:val="2"/>
        </w:numPr>
        <w:tabs>
          <w:tab w:val="left" w:pos="1934"/>
        </w:tabs>
        <w:suppressAutoHyphens/>
        <w:autoSpaceDE w:val="0"/>
        <w:spacing w:before="89" w:after="0" w:line="240" w:lineRule="auto"/>
        <w:ind w:hanging="354"/>
        <w:contextualSpacing w:val="0"/>
      </w:pPr>
      <w:r>
        <w:rPr>
          <w:sz w:val="28"/>
        </w:rPr>
        <w:t>INTRODUCTION</w:t>
      </w:r>
      <w:r w:rsidR="004E6745">
        <w:rPr>
          <w:sz w:val="28"/>
        </w:rPr>
        <w:t xml:space="preserve"> </w:t>
      </w:r>
      <w:r>
        <w:rPr>
          <w:sz w:val="28"/>
        </w:rPr>
        <w:t>TO</w:t>
      </w:r>
      <w:r w:rsidR="004E6745">
        <w:rPr>
          <w:sz w:val="28"/>
        </w:rPr>
        <w:t xml:space="preserve"> </w:t>
      </w:r>
      <w:r>
        <w:rPr>
          <w:sz w:val="28"/>
        </w:rPr>
        <w:t>PROJECT</w:t>
      </w:r>
      <w:r w:rsidR="00465921">
        <w:rPr>
          <w:sz w:val="28"/>
        </w:rPr>
        <w:t xml:space="preserve">                                                            </w:t>
      </w:r>
      <w:r w:rsidR="00465921" w:rsidRPr="00465921">
        <w:rPr>
          <w:color w:val="808080" w:themeColor="background1" w:themeShade="80"/>
          <w:sz w:val="28"/>
        </w:rPr>
        <w:t>1</w:t>
      </w:r>
    </w:p>
    <w:p w14:paraId="256AC7A0" w14:textId="22804A14" w:rsidR="00CE6093" w:rsidRDefault="00CE6093" w:rsidP="00F112F9">
      <w:pPr>
        <w:pStyle w:val="ListParagraph"/>
        <w:widowControl w:val="0"/>
        <w:numPr>
          <w:ilvl w:val="1"/>
          <w:numId w:val="2"/>
        </w:numPr>
        <w:tabs>
          <w:tab w:val="left" w:pos="1934"/>
        </w:tabs>
        <w:suppressAutoHyphens/>
        <w:autoSpaceDE w:val="0"/>
        <w:spacing w:before="199" w:after="0" w:line="240" w:lineRule="auto"/>
        <w:ind w:hanging="354"/>
        <w:contextualSpacing w:val="0"/>
      </w:pPr>
      <w:r>
        <w:rPr>
          <w:sz w:val="28"/>
        </w:rPr>
        <w:t>ORGANIZATION</w:t>
      </w:r>
      <w:r w:rsidR="004E6745">
        <w:rPr>
          <w:sz w:val="28"/>
        </w:rPr>
        <w:t xml:space="preserve"> </w:t>
      </w:r>
      <w:r>
        <w:rPr>
          <w:sz w:val="28"/>
        </w:rPr>
        <w:t>PROFILE</w:t>
      </w:r>
      <w:r w:rsidR="00465921">
        <w:rPr>
          <w:sz w:val="28"/>
        </w:rPr>
        <w:t xml:space="preserve">                                                                   </w:t>
      </w:r>
      <w:r w:rsidR="00465921" w:rsidRPr="00465921">
        <w:rPr>
          <w:color w:val="808080" w:themeColor="background1" w:themeShade="80"/>
          <w:sz w:val="28"/>
        </w:rPr>
        <w:t>1</w:t>
      </w:r>
      <w:r w:rsidR="00465921">
        <w:rPr>
          <w:sz w:val="28"/>
        </w:rPr>
        <w:t xml:space="preserve">                              </w:t>
      </w:r>
    </w:p>
    <w:p w14:paraId="0C79038B" w14:textId="734C8C7E" w:rsidR="00CE6093" w:rsidRDefault="00CE6093" w:rsidP="00F112F9">
      <w:pPr>
        <w:pStyle w:val="ListParagraph"/>
        <w:widowControl w:val="0"/>
        <w:numPr>
          <w:ilvl w:val="1"/>
          <w:numId w:val="2"/>
        </w:numPr>
        <w:tabs>
          <w:tab w:val="left" w:pos="1934"/>
        </w:tabs>
        <w:suppressAutoHyphens/>
        <w:autoSpaceDE w:val="0"/>
        <w:spacing w:before="201" w:after="0" w:line="240" w:lineRule="auto"/>
        <w:ind w:hanging="354"/>
        <w:contextualSpacing w:val="0"/>
      </w:pPr>
      <w:r>
        <w:rPr>
          <w:sz w:val="28"/>
        </w:rPr>
        <w:t>PURPOSE</w:t>
      </w:r>
      <w:r w:rsidR="004E6745">
        <w:rPr>
          <w:sz w:val="28"/>
        </w:rPr>
        <w:t xml:space="preserve"> </w:t>
      </w:r>
      <w:r>
        <w:rPr>
          <w:sz w:val="28"/>
        </w:rPr>
        <w:t>OF</w:t>
      </w:r>
      <w:r w:rsidR="004E6745">
        <w:rPr>
          <w:sz w:val="28"/>
        </w:rPr>
        <w:t xml:space="preserve"> </w:t>
      </w:r>
      <w:r>
        <w:rPr>
          <w:sz w:val="28"/>
        </w:rPr>
        <w:t>THE</w:t>
      </w:r>
      <w:r w:rsidR="004E6745">
        <w:rPr>
          <w:sz w:val="28"/>
        </w:rPr>
        <w:t xml:space="preserve"> </w:t>
      </w:r>
      <w:r>
        <w:rPr>
          <w:sz w:val="28"/>
        </w:rPr>
        <w:t>SYSTEM</w:t>
      </w:r>
      <w:r w:rsidR="00465921">
        <w:rPr>
          <w:sz w:val="28"/>
        </w:rPr>
        <w:t xml:space="preserve">                                                                </w:t>
      </w:r>
      <w:r w:rsidR="00465921" w:rsidRPr="00465921">
        <w:rPr>
          <w:color w:val="808080" w:themeColor="background1" w:themeShade="80"/>
          <w:sz w:val="28"/>
        </w:rPr>
        <w:t>6</w:t>
      </w:r>
    </w:p>
    <w:p w14:paraId="1989AABD" w14:textId="5AB6AEC4" w:rsidR="00CE6093" w:rsidRDefault="00CE6093" w:rsidP="00F112F9">
      <w:pPr>
        <w:pStyle w:val="ListParagraph"/>
        <w:widowControl w:val="0"/>
        <w:numPr>
          <w:ilvl w:val="1"/>
          <w:numId w:val="2"/>
        </w:numPr>
        <w:tabs>
          <w:tab w:val="left" w:pos="1912"/>
        </w:tabs>
        <w:suppressAutoHyphens/>
        <w:autoSpaceDE w:val="0"/>
        <w:spacing w:before="199" w:after="0" w:line="240" w:lineRule="auto"/>
        <w:ind w:left="1911" w:hanging="354"/>
        <w:contextualSpacing w:val="0"/>
      </w:pPr>
      <w:r>
        <w:rPr>
          <w:sz w:val="28"/>
        </w:rPr>
        <w:t>PROBLEMS</w:t>
      </w:r>
      <w:r w:rsidR="004E6745">
        <w:rPr>
          <w:sz w:val="28"/>
        </w:rPr>
        <w:t xml:space="preserve"> </w:t>
      </w:r>
      <w:r>
        <w:rPr>
          <w:sz w:val="28"/>
        </w:rPr>
        <w:t>IN</w:t>
      </w:r>
      <w:r w:rsidR="004E6745">
        <w:rPr>
          <w:sz w:val="28"/>
        </w:rPr>
        <w:t xml:space="preserve"> </w:t>
      </w:r>
      <w:r>
        <w:rPr>
          <w:sz w:val="28"/>
        </w:rPr>
        <w:t>EXISTING</w:t>
      </w:r>
      <w:r w:rsidR="004E6745">
        <w:rPr>
          <w:sz w:val="28"/>
        </w:rPr>
        <w:t xml:space="preserve"> </w:t>
      </w:r>
      <w:r>
        <w:rPr>
          <w:sz w:val="28"/>
        </w:rPr>
        <w:t>SYSTEM</w:t>
      </w:r>
      <w:r w:rsidR="00465921">
        <w:rPr>
          <w:sz w:val="28"/>
        </w:rPr>
        <w:t xml:space="preserve">                                                     </w:t>
      </w:r>
      <w:r w:rsidR="00465921" w:rsidRPr="00465921">
        <w:rPr>
          <w:color w:val="808080" w:themeColor="background1" w:themeShade="80"/>
          <w:sz w:val="28"/>
        </w:rPr>
        <w:t>6</w:t>
      </w:r>
    </w:p>
    <w:p w14:paraId="5167D3D3" w14:textId="0FB4A853" w:rsidR="00CE6093" w:rsidRDefault="00CE6093" w:rsidP="00F112F9">
      <w:pPr>
        <w:pStyle w:val="ListParagraph"/>
        <w:widowControl w:val="0"/>
        <w:numPr>
          <w:ilvl w:val="1"/>
          <w:numId w:val="2"/>
        </w:numPr>
        <w:tabs>
          <w:tab w:val="left" w:pos="1934"/>
        </w:tabs>
        <w:suppressAutoHyphens/>
        <w:autoSpaceDE w:val="0"/>
        <w:spacing w:before="202" w:after="0" w:line="240" w:lineRule="auto"/>
        <w:ind w:hanging="354"/>
        <w:contextualSpacing w:val="0"/>
      </w:pPr>
      <w:r>
        <w:rPr>
          <w:sz w:val="28"/>
        </w:rPr>
        <w:t>SOLUTION</w:t>
      </w:r>
      <w:r w:rsidR="004E6745">
        <w:rPr>
          <w:sz w:val="28"/>
        </w:rPr>
        <w:t xml:space="preserve"> </w:t>
      </w:r>
      <w:r>
        <w:rPr>
          <w:sz w:val="28"/>
        </w:rPr>
        <w:t>OF</w:t>
      </w:r>
      <w:r w:rsidR="004E6745">
        <w:rPr>
          <w:sz w:val="28"/>
        </w:rPr>
        <w:t xml:space="preserve"> </w:t>
      </w:r>
      <w:r>
        <w:rPr>
          <w:sz w:val="28"/>
        </w:rPr>
        <w:t>THESE</w:t>
      </w:r>
      <w:r w:rsidR="004E6745">
        <w:rPr>
          <w:sz w:val="28"/>
        </w:rPr>
        <w:t xml:space="preserve"> </w:t>
      </w:r>
      <w:r>
        <w:rPr>
          <w:sz w:val="28"/>
        </w:rPr>
        <w:t>PROBLEMS</w:t>
      </w:r>
      <w:r w:rsidR="00465921">
        <w:rPr>
          <w:sz w:val="28"/>
        </w:rPr>
        <w:t xml:space="preserve">                                                     </w:t>
      </w:r>
      <w:r w:rsidR="00465921" w:rsidRPr="00465921">
        <w:rPr>
          <w:color w:val="808080" w:themeColor="background1" w:themeShade="80"/>
          <w:sz w:val="28"/>
        </w:rPr>
        <w:t>6</w:t>
      </w:r>
    </w:p>
    <w:p w14:paraId="17362437" w14:textId="2D48D743" w:rsidR="00CE6093" w:rsidRDefault="00CE6093" w:rsidP="00F112F9">
      <w:pPr>
        <w:pStyle w:val="Heading3"/>
        <w:spacing w:before="203"/>
        <w:ind w:left="860"/>
      </w:pPr>
      <w:r>
        <w:t>2. SYSTEM</w:t>
      </w:r>
      <w:r w:rsidR="00F00BC0">
        <w:t xml:space="preserve"> </w:t>
      </w:r>
      <w:r>
        <w:t>ANALYSIS</w:t>
      </w:r>
      <w:r w:rsidR="00465921">
        <w:t xml:space="preserve">                                                                         </w:t>
      </w:r>
      <w:r w:rsidR="002B2F98">
        <w:t xml:space="preserve"> </w:t>
      </w:r>
      <w:r w:rsidR="00465921" w:rsidRPr="00465921">
        <w:rPr>
          <w:b w:val="0"/>
          <w:bCs w:val="0"/>
          <w:color w:val="808080" w:themeColor="background1" w:themeShade="80"/>
        </w:rPr>
        <w:t>8</w:t>
      </w:r>
    </w:p>
    <w:p w14:paraId="13180E4D" w14:textId="5E76F630" w:rsidR="00CE6093" w:rsidRDefault="009333F7" w:rsidP="00F112F9">
      <w:pPr>
        <w:pStyle w:val="ListParagraph"/>
        <w:widowControl w:val="0"/>
        <w:numPr>
          <w:ilvl w:val="1"/>
          <w:numId w:val="9"/>
        </w:numPr>
        <w:tabs>
          <w:tab w:val="left" w:pos="1934"/>
        </w:tabs>
        <w:suppressAutoHyphens/>
        <w:autoSpaceDE w:val="0"/>
        <w:spacing w:before="245" w:after="0" w:line="240" w:lineRule="auto"/>
        <w:ind w:hanging="354"/>
        <w:contextualSpacing w:val="0"/>
      </w:pPr>
      <w:r>
        <w:rPr>
          <w:sz w:val="28"/>
        </w:rPr>
        <w:t>FUNCTIONAL REQUIREMENTS</w:t>
      </w:r>
      <w:r w:rsidR="00465921">
        <w:rPr>
          <w:sz w:val="28"/>
        </w:rPr>
        <w:t xml:space="preserve">                                                        </w:t>
      </w:r>
      <w:r w:rsidR="002B2F98">
        <w:rPr>
          <w:sz w:val="28"/>
        </w:rPr>
        <w:t xml:space="preserve"> </w:t>
      </w:r>
      <w:r w:rsidR="00465921" w:rsidRPr="00465921">
        <w:rPr>
          <w:color w:val="808080" w:themeColor="background1" w:themeShade="80"/>
          <w:sz w:val="28"/>
        </w:rPr>
        <w:t>8</w:t>
      </w:r>
    </w:p>
    <w:p w14:paraId="1CE95BEB" w14:textId="1BA2589E" w:rsidR="00CE6093" w:rsidRDefault="009333F7" w:rsidP="00F112F9">
      <w:pPr>
        <w:pStyle w:val="ListParagraph"/>
        <w:widowControl w:val="0"/>
        <w:numPr>
          <w:ilvl w:val="1"/>
          <w:numId w:val="9"/>
        </w:numPr>
        <w:tabs>
          <w:tab w:val="left" w:pos="1934"/>
        </w:tabs>
        <w:suppressAutoHyphens/>
        <w:autoSpaceDE w:val="0"/>
        <w:spacing w:before="199" w:after="0" w:line="240" w:lineRule="auto"/>
        <w:ind w:hanging="354"/>
        <w:contextualSpacing w:val="0"/>
      </w:pPr>
      <w:r>
        <w:rPr>
          <w:sz w:val="28"/>
        </w:rPr>
        <w:t>HARDWARE REQUIREMENT SPECIFICATIONS</w:t>
      </w:r>
      <w:r w:rsidR="00465921">
        <w:rPr>
          <w:sz w:val="28"/>
        </w:rPr>
        <w:t xml:space="preserve">                              </w:t>
      </w:r>
      <w:r w:rsidR="002B2F98">
        <w:rPr>
          <w:sz w:val="28"/>
        </w:rPr>
        <w:t xml:space="preserve">  </w:t>
      </w:r>
      <w:r w:rsidR="00465921" w:rsidRPr="00465921">
        <w:rPr>
          <w:color w:val="808080" w:themeColor="background1" w:themeShade="80"/>
          <w:sz w:val="28"/>
        </w:rPr>
        <w:t>8</w:t>
      </w:r>
    </w:p>
    <w:p w14:paraId="3F7805D6" w14:textId="18193F69" w:rsidR="00CE6093" w:rsidRDefault="00CE6093" w:rsidP="00F112F9">
      <w:pPr>
        <w:pStyle w:val="ListParagraph"/>
        <w:widowControl w:val="0"/>
        <w:numPr>
          <w:ilvl w:val="1"/>
          <w:numId w:val="9"/>
        </w:numPr>
        <w:tabs>
          <w:tab w:val="left" w:pos="1934"/>
        </w:tabs>
        <w:suppressAutoHyphens/>
        <w:autoSpaceDE w:val="0"/>
        <w:spacing w:before="201" w:after="0" w:line="240" w:lineRule="auto"/>
        <w:ind w:hanging="354"/>
        <w:contextualSpacing w:val="0"/>
      </w:pPr>
      <w:r>
        <w:rPr>
          <w:sz w:val="28"/>
        </w:rPr>
        <w:t>S</w:t>
      </w:r>
      <w:r w:rsidR="009333F7">
        <w:rPr>
          <w:sz w:val="28"/>
        </w:rPr>
        <w:t>OFTWARE REQUIREMENT SPECIFICATIONS</w:t>
      </w:r>
      <w:r w:rsidR="00465921">
        <w:rPr>
          <w:sz w:val="28"/>
        </w:rPr>
        <w:t xml:space="preserve">                               </w:t>
      </w:r>
      <w:r w:rsidR="002B2F98">
        <w:rPr>
          <w:sz w:val="28"/>
        </w:rPr>
        <w:t xml:space="preserve">  </w:t>
      </w:r>
      <w:r w:rsidR="00465921" w:rsidRPr="00465921">
        <w:rPr>
          <w:color w:val="808080" w:themeColor="background1" w:themeShade="80"/>
          <w:sz w:val="28"/>
        </w:rPr>
        <w:t>8</w:t>
      </w:r>
    </w:p>
    <w:p w14:paraId="7A84B6CF" w14:textId="1DF34135" w:rsidR="00CE6093" w:rsidRDefault="009333F7" w:rsidP="00F112F9">
      <w:pPr>
        <w:pStyle w:val="ListParagraph"/>
        <w:widowControl w:val="0"/>
        <w:numPr>
          <w:ilvl w:val="1"/>
          <w:numId w:val="9"/>
        </w:numPr>
        <w:tabs>
          <w:tab w:val="left" w:pos="1912"/>
        </w:tabs>
        <w:suppressAutoHyphens/>
        <w:autoSpaceDE w:val="0"/>
        <w:spacing w:before="199" w:after="0" w:line="240" w:lineRule="auto"/>
        <w:ind w:left="1911" w:hanging="354"/>
        <w:contextualSpacing w:val="0"/>
      </w:pPr>
      <w:r>
        <w:rPr>
          <w:sz w:val="28"/>
        </w:rPr>
        <w:t>MODULES USED IN THE PROJECT</w:t>
      </w:r>
      <w:r w:rsidR="00465921">
        <w:rPr>
          <w:sz w:val="28"/>
        </w:rPr>
        <w:t xml:space="preserve">                                                  </w:t>
      </w:r>
      <w:r w:rsidR="002B2F98">
        <w:rPr>
          <w:sz w:val="28"/>
        </w:rPr>
        <w:t xml:space="preserve">  </w:t>
      </w:r>
      <w:r w:rsidR="00465921" w:rsidRPr="00465921">
        <w:rPr>
          <w:color w:val="808080" w:themeColor="background1" w:themeShade="80"/>
          <w:sz w:val="28"/>
        </w:rPr>
        <w:t>9</w:t>
      </w:r>
    </w:p>
    <w:p w14:paraId="5AF712C4" w14:textId="14E8E5F8" w:rsidR="00CE6093" w:rsidRDefault="00CE6093" w:rsidP="00F112F9">
      <w:pPr>
        <w:pStyle w:val="Heading3"/>
        <w:spacing w:before="206"/>
        <w:ind w:left="778"/>
      </w:pPr>
      <w:r>
        <w:t>3. FEASIBILITY</w:t>
      </w:r>
      <w:r w:rsidR="00F70C19">
        <w:t xml:space="preserve"> </w:t>
      </w:r>
      <w:r>
        <w:t>REPORT</w:t>
      </w:r>
      <w:r w:rsidR="00465921">
        <w:t xml:space="preserve">                                                                  </w:t>
      </w:r>
      <w:r w:rsidR="002B2F98">
        <w:t xml:space="preserve">  </w:t>
      </w:r>
      <w:r w:rsidR="00465921" w:rsidRPr="00465921">
        <w:rPr>
          <w:b w:val="0"/>
          <w:bCs w:val="0"/>
          <w:color w:val="808080" w:themeColor="background1" w:themeShade="80"/>
        </w:rPr>
        <w:t>12</w:t>
      </w:r>
    </w:p>
    <w:p w14:paraId="038C275B" w14:textId="1CBB0907" w:rsidR="00CE6093" w:rsidRDefault="00CE6093" w:rsidP="00F112F9">
      <w:pPr>
        <w:pStyle w:val="ListParagraph"/>
        <w:widowControl w:val="0"/>
        <w:numPr>
          <w:ilvl w:val="1"/>
          <w:numId w:val="7"/>
        </w:numPr>
        <w:tabs>
          <w:tab w:val="left" w:pos="1912"/>
        </w:tabs>
        <w:suppressAutoHyphens/>
        <w:autoSpaceDE w:val="0"/>
        <w:spacing w:before="245" w:after="0" w:line="240" w:lineRule="auto"/>
        <w:ind w:hanging="354"/>
        <w:contextualSpacing w:val="0"/>
      </w:pPr>
      <w:r>
        <w:rPr>
          <w:sz w:val="28"/>
        </w:rPr>
        <w:t>TECHNICAL</w:t>
      </w:r>
      <w:r w:rsidR="004E6745">
        <w:rPr>
          <w:sz w:val="28"/>
        </w:rPr>
        <w:t xml:space="preserve"> </w:t>
      </w:r>
      <w:r>
        <w:rPr>
          <w:sz w:val="28"/>
        </w:rPr>
        <w:t>FEASIBILITY</w:t>
      </w:r>
      <w:r w:rsidR="00465921">
        <w:rPr>
          <w:sz w:val="28"/>
        </w:rPr>
        <w:t xml:space="preserve">                                                                  </w:t>
      </w:r>
      <w:r w:rsidR="002B2F98">
        <w:rPr>
          <w:sz w:val="28"/>
        </w:rPr>
        <w:t xml:space="preserve">  </w:t>
      </w:r>
      <w:r w:rsidR="00465921" w:rsidRPr="00465921">
        <w:rPr>
          <w:color w:val="808080" w:themeColor="background1" w:themeShade="80"/>
          <w:sz w:val="28"/>
        </w:rPr>
        <w:t>12</w:t>
      </w:r>
    </w:p>
    <w:p w14:paraId="32CE8E46" w14:textId="58E55621" w:rsidR="00CE6093" w:rsidRDefault="00CE6093" w:rsidP="00F112F9">
      <w:pPr>
        <w:pStyle w:val="ListParagraph"/>
        <w:widowControl w:val="0"/>
        <w:numPr>
          <w:ilvl w:val="1"/>
          <w:numId w:val="7"/>
        </w:numPr>
        <w:tabs>
          <w:tab w:val="left" w:pos="1934"/>
        </w:tabs>
        <w:suppressAutoHyphens/>
        <w:autoSpaceDE w:val="0"/>
        <w:spacing w:before="199" w:after="0" w:line="240" w:lineRule="auto"/>
        <w:ind w:left="1933" w:hanging="354"/>
        <w:contextualSpacing w:val="0"/>
      </w:pPr>
      <w:r>
        <w:rPr>
          <w:sz w:val="28"/>
        </w:rPr>
        <w:t>ECONOMICAL</w:t>
      </w:r>
      <w:r w:rsidR="004E6745">
        <w:rPr>
          <w:sz w:val="28"/>
        </w:rPr>
        <w:t xml:space="preserve"> </w:t>
      </w:r>
      <w:r>
        <w:rPr>
          <w:sz w:val="28"/>
        </w:rPr>
        <w:t>FEASIBILTY</w:t>
      </w:r>
      <w:r w:rsidR="00465921">
        <w:rPr>
          <w:sz w:val="28"/>
        </w:rPr>
        <w:t xml:space="preserve">                                                              </w:t>
      </w:r>
      <w:r w:rsidR="002B2F98">
        <w:rPr>
          <w:sz w:val="28"/>
        </w:rPr>
        <w:t xml:space="preserve">  </w:t>
      </w:r>
      <w:r w:rsidR="00465921" w:rsidRPr="00465921">
        <w:rPr>
          <w:color w:val="808080" w:themeColor="background1" w:themeShade="80"/>
          <w:sz w:val="28"/>
        </w:rPr>
        <w:t>14</w:t>
      </w:r>
    </w:p>
    <w:p w14:paraId="6C8A4D15" w14:textId="77777777" w:rsidR="00CE6093" w:rsidRDefault="00CE6093" w:rsidP="00F112F9">
      <w:pPr>
        <w:pStyle w:val="BodyText"/>
        <w:spacing w:before="2"/>
        <w:rPr>
          <w:rFonts w:ascii="Cambria" w:hAnsi="Cambria"/>
          <w:b/>
          <w:sz w:val="18"/>
        </w:rPr>
      </w:pPr>
    </w:p>
    <w:p w14:paraId="10BC1F49" w14:textId="5C25B23F" w:rsidR="00CE6093" w:rsidRDefault="003A5DE2" w:rsidP="00F112F9">
      <w:pPr>
        <w:pStyle w:val="Heading3"/>
        <w:spacing w:before="89"/>
        <w:ind w:left="860"/>
      </w:pPr>
      <w:r>
        <w:t>4</w:t>
      </w:r>
      <w:r w:rsidR="00CE6093">
        <w:t>. SELECTED</w:t>
      </w:r>
      <w:r w:rsidR="00556B42">
        <w:t xml:space="preserve"> </w:t>
      </w:r>
      <w:r w:rsidR="00CE6093">
        <w:t>SOFTWARE</w:t>
      </w:r>
      <w:r w:rsidR="00465921">
        <w:t xml:space="preserve">                                                               </w:t>
      </w:r>
      <w:r w:rsidR="002B2F98">
        <w:t xml:space="preserve">  </w:t>
      </w:r>
      <w:r w:rsidR="00465921" w:rsidRPr="00465921">
        <w:rPr>
          <w:b w:val="0"/>
          <w:bCs w:val="0"/>
          <w:color w:val="808080" w:themeColor="background1" w:themeShade="80"/>
        </w:rPr>
        <w:t>15</w:t>
      </w:r>
    </w:p>
    <w:p w14:paraId="098F88DF" w14:textId="3E1ACB6A" w:rsidR="00CE6093" w:rsidRDefault="00B75EF1" w:rsidP="00F112F9">
      <w:pPr>
        <w:pStyle w:val="ListParagraph"/>
        <w:widowControl w:val="0"/>
        <w:numPr>
          <w:ilvl w:val="1"/>
          <w:numId w:val="3"/>
        </w:numPr>
        <w:tabs>
          <w:tab w:val="left" w:pos="1934"/>
        </w:tabs>
        <w:suppressAutoHyphens/>
        <w:autoSpaceDE w:val="0"/>
        <w:spacing w:before="249" w:after="0" w:line="240" w:lineRule="auto"/>
        <w:ind w:hanging="354"/>
        <w:contextualSpacing w:val="0"/>
      </w:pPr>
      <w:r>
        <w:rPr>
          <w:sz w:val="28"/>
        </w:rPr>
        <w:t>FE</w:t>
      </w:r>
      <w:r w:rsidR="00CE6093">
        <w:rPr>
          <w:sz w:val="28"/>
        </w:rPr>
        <w:t>ATURES</w:t>
      </w:r>
      <w:r w:rsidR="00920D3F">
        <w:rPr>
          <w:sz w:val="28"/>
        </w:rPr>
        <w:t xml:space="preserve"> AND </w:t>
      </w:r>
      <w:r w:rsidR="00CE6093" w:rsidRPr="00920D3F">
        <w:rPr>
          <w:sz w:val="28"/>
        </w:rPr>
        <w:t>DEVELOPMENT</w:t>
      </w:r>
      <w:r w:rsidR="00465921">
        <w:rPr>
          <w:sz w:val="28"/>
        </w:rPr>
        <w:t xml:space="preserve">                                                    </w:t>
      </w:r>
      <w:r w:rsidR="002B2F98">
        <w:rPr>
          <w:sz w:val="28"/>
        </w:rPr>
        <w:t xml:space="preserve">  </w:t>
      </w:r>
      <w:r w:rsidR="00465921" w:rsidRPr="00465921">
        <w:rPr>
          <w:color w:val="808080" w:themeColor="background1" w:themeShade="80"/>
          <w:sz w:val="28"/>
        </w:rPr>
        <w:t>15</w:t>
      </w:r>
    </w:p>
    <w:p w14:paraId="62828A02" w14:textId="0875B5E9" w:rsidR="00CE6093" w:rsidRDefault="005C29BA" w:rsidP="00F112F9">
      <w:pPr>
        <w:pStyle w:val="Heading3"/>
        <w:spacing w:before="254"/>
        <w:ind w:left="860"/>
      </w:pPr>
      <w:r>
        <w:t>5</w:t>
      </w:r>
      <w:r w:rsidR="00CE6093">
        <w:t>. SYSTEM</w:t>
      </w:r>
      <w:r w:rsidR="00DA4C93">
        <w:t xml:space="preserve"> </w:t>
      </w:r>
      <w:r w:rsidR="00CE6093">
        <w:t>DESIGN</w:t>
      </w:r>
      <w:r w:rsidR="00465921">
        <w:t xml:space="preserve">                                                                            </w:t>
      </w:r>
      <w:r w:rsidR="002B2F98">
        <w:t xml:space="preserve"> </w:t>
      </w:r>
      <w:r w:rsidR="00465921" w:rsidRPr="00465921">
        <w:rPr>
          <w:b w:val="0"/>
          <w:bCs w:val="0"/>
          <w:color w:val="808080" w:themeColor="background1" w:themeShade="80"/>
        </w:rPr>
        <w:t>17</w:t>
      </w:r>
    </w:p>
    <w:p w14:paraId="44F55501" w14:textId="6CF5FA16" w:rsidR="00CE6093" w:rsidRDefault="00E6476C" w:rsidP="00F112F9">
      <w:pPr>
        <w:pStyle w:val="ListParagraph"/>
        <w:widowControl w:val="0"/>
        <w:numPr>
          <w:ilvl w:val="1"/>
          <w:numId w:val="6"/>
        </w:numPr>
        <w:tabs>
          <w:tab w:val="left" w:pos="1934"/>
        </w:tabs>
        <w:suppressAutoHyphens/>
        <w:autoSpaceDE w:val="0"/>
        <w:spacing w:before="245" w:after="0" w:line="240" w:lineRule="auto"/>
        <w:ind w:hanging="354"/>
        <w:contextualSpacing w:val="0"/>
      </w:pPr>
      <w:r>
        <w:rPr>
          <w:sz w:val="28"/>
        </w:rPr>
        <w:t>SYSTEM ARCHITECTURE</w:t>
      </w:r>
      <w:r w:rsidR="00465921">
        <w:rPr>
          <w:sz w:val="28"/>
        </w:rPr>
        <w:t xml:space="preserve">                                                                </w:t>
      </w:r>
      <w:r w:rsidR="002B2F98">
        <w:rPr>
          <w:sz w:val="28"/>
        </w:rPr>
        <w:t xml:space="preserve">  </w:t>
      </w:r>
      <w:r w:rsidR="00465921" w:rsidRPr="00465921">
        <w:rPr>
          <w:color w:val="808080" w:themeColor="background1" w:themeShade="80"/>
          <w:sz w:val="28"/>
        </w:rPr>
        <w:t>17</w:t>
      </w:r>
    </w:p>
    <w:p w14:paraId="0EA7F018" w14:textId="2339F5CC" w:rsidR="00CE6093" w:rsidRDefault="00CE6093" w:rsidP="00F112F9">
      <w:pPr>
        <w:pStyle w:val="ListParagraph"/>
        <w:widowControl w:val="0"/>
        <w:numPr>
          <w:ilvl w:val="1"/>
          <w:numId w:val="6"/>
        </w:numPr>
        <w:tabs>
          <w:tab w:val="left" w:pos="1934"/>
        </w:tabs>
        <w:suppressAutoHyphens/>
        <w:autoSpaceDE w:val="0"/>
        <w:spacing w:before="247" w:after="0" w:line="240" w:lineRule="auto"/>
        <w:ind w:hanging="354"/>
        <w:contextualSpacing w:val="0"/>
      </w:pPr>
      <w:r>
        <w:rPr>
          <w:sz w:val="28"/>
        </w:rPr>
        <w:t>UML</w:t>
      </w:r>
      <w:r w:rsidR="00DA4C93">
        <w:rPr>
          <w:sz w:val="28"/>
        </w:rPr>
        <w:t xml:space="preserve"> </w:t>
      </w:r>
      <w:r>
        <w:rPr>
          <w:sz w:val="28"/>
        </w:rPr>
        <w:t>DIAGRAMS</w:t>
      </w:r>
      <w:r w:rsidR="00465921">
        <w:rPr>
          <w:sz w:val="28"/>
        </w:rPr>
        <w:t xml:space="preserve">                                                                             </w:t>
      </w:r>
      <w:r w:rsidR="002B2F98">
        <w:rPr>
          <w:sz w:val="28"/>
        </w:rPr>
        <w:t xml:space="preserve">  </w:t>
      </w:r>
      <w:r w:rsidR="00465921" w:rsidRPr="00465921">
        <w:rPr>
          <w:color w:val="808080" w:themeColor="background1" w:themeShade="80"/>
          <w:sz w:val="28"/>
        </w:rPr>
        <w:t>18</w:t>
      </w:r>
    </w:p>
    <w:p w14:paraId="4BF23C5B" w14:textId="26A655B2" w:rsidR="0021739C" w:rsidRDefault="005A3E7E" w:rsidP="00F112F9">
      <w:pPr>
        <w:pStyle w:val="Heading3"/>
        <w:spacing w:before="254"/>
        <w:ind w:left="860"/>
      </w:pPr>
      <w:r>
        <w:t>6</w:t>
      </w:r>
      <w:r w:rsidR="00CE6093">
        <w:t xml:space="preserve">. </w:t>
      </w:r>
      <w:r w:rsidR="00573781">
        <w:t xml:space="preserve">CODE </w:t>
      </w:r>
      <w:r w:rsidR="00465921">
        <w:t xml:space="preserve">                                                                                               </w:t>
      </w:r>
      <w:r w:rsidR="002B2F98">
        <w:t xml:space="preserve">  </w:t>
      </w:r>
      <w:r w:rsidR="00465921" w:rsidRPr="00465921">
        <w:rPr>
          <w:b w:val="0"/>
          <w:bCs w:val="0"/>
          <w:color w:val="808080" w:themeColor="background1" w:themeShade="80"/>
        </w:rPr>
        <w:t>23</w:t>
      </w:r>
    </w:p>
    <w:p w14:paraId="5BB28B54" w14:textId="46E1C354" w:rsidR="00CE6093" w:rsidRDefault="0021739C" w:rsidP="00F112F9">
      <w:pPr>
        <w:pStyle w:val="Heading3"/>
        <w:spacing w:before="254"/>
        <w:ind w:left="860"/>
      </w:pPr>
      <w:r>
        <w:t xml:space="preserve">7. </w:t>
      </w:r>
      <w:r w:rsidR="00CE6093">
        <w:t>OUTPUT</w:t>
      </w:r>
      <w:r w:rsidR="00AD1FDA">
        <w:t xml:space="preserve"> </w:t>
      </w:r>
      <w:r w:rsidR="00CE6093">
        <w:t>SCREENS</w:t>
      </w:r>
      <w:r w:rsidR="00465921">
        <w:t xml:space="preserve">                                                                        </w:t>
      </w:r>
      <w:r w:rsidR="002B2F98">
        <w:t xml:space="preserve"> </w:t>
      </w:r>
      <w:r w:rsidR="00465921" w:rsidRPr="00465921">
        <w:rPr>
          <w:b w:val="0"/>
          <w:bCs w:val="0"/>
          <w:color w:val="808080" w:themeColor="background1" w:themeShade="80"/>
        </w:rPr>
        <w:t>25</w:t>
      </w:r>
    </w:p>
    <w:p w14:paraId="64960DDD" w14:textId="77777777" w:rsidR="0029128F" w:rsidRDefault="0029128F" w:rsidP="00F112F9">
      <w:pPr>
        <w:spacing w:before="249"/>
        <w:ind w:left="860"/>
        <w:rPr>
          <w:b/>
          <w:sz w:val="28"/>
        </w:rPr>
      </w:pPr>
    </w:p>
    <w:p w14:paraId="6B9801B6" w14:textId="10E0DF1D" w:rsidR="00CE6093" w:rsidRDefault="00D31324" w:rsidP="00F112F9">
      <w:pPr>
        <w:spacing w:before="249"/>
        <w:ind w:left="860"/>
      </w:pPr>
      <w:r>
        <w:rPr>
          <w:b/>
          <w:sz w:val="28"/>
        </w:rPr>
        <w:lastRenderedPageBreak/>
        <w:t xml:space="preserve">8. </w:t>
      </w:r>
      <w:r w:rsidR="00CE6093">
        <w:rPr>
          <w:b/>
          <w:sz w:val="28"/>
        </w:rPr>
        <w:t xml:space="preserve"> SYSTEM</w:t>
      </w:r>
      <w:r w:rsidR="002D5374">
        <w:rPr>
          <w:b/>
          <w:sz w:val="28"/>
        </w:rPr>
        <w:t xml:space="preserve"> </w:t>
      </w:r>
      <w:r w:rsidR="00CE6093">
        <w:rPr>
          <w:b/>
          <w:sz w:val="28"/>
        </w:rPr>
        <w:t>TESTING</w:t>
      </w:r>
      <w:r w:rsidR="002D5374">
        <w:rPr>
          <w:b/>
          <w:sz w:val="28"/>
        </w:rPr>
        <w:t xml:space="preserve"> </w:t>
      </w:r>
      <w:r w:rsidR="00CE6093">
        <w:rPr>
          <w:b/>
          <w:sz w:val="28"/>
        </w:rPr>
        <w:t>AND</w:t>
      </w:r>
      <w:r w:rsidR="002D5374">
        <w:rPr>
          <w:b/>
          <w:sz w:val="28"/>
        </w:rPr>
        <w:t xml:space="preserve"> </w:t>
      </w:r>
      <w:r w:rsidR="00CE6093">
        <w:rPr>
          <w:b/>
          <w:sz w:val="28"/>
        </w:rPr>
        <w:t>IMPLEMENTATION</w:t>
      </w:r>
      <w:r w:rsidR="00465921">
        <w:rPr>
          <w:b/>
          <w:sz w:val="28"/>
        </w:rPr>
        <w:t xml:space="preserve">                        </w:t>
      </w:r>
      <w:r w:rsidR="00465921" w:rsidRPr="00465921">
        <w:rPr>
          <w:bCs/>
          <w:color w:val="808080" w:themeColor="background1" w:themeShade="80"/>
          <w:sz w:val="28"/>
        </w:rPr>
        <w:t>26</w:t>
      </w:r>
    </w:p>
    <w:p w14:paraId="4186880C" w14:textId="5E0F37C5" w:rsidR="00CE6093" w:rsidRDefault="0008541E" w:rsidP="00F112F9">
      <w:pPr>
        <w:pStyle w:val="ListParagraph"/>
        <w:widowControl w:val="0"/>
        <w:numPr>
          <w:ilvl w:val="1"/>
          <w:numId w:val="4"/>
        </w:numPr>
        <w:tabs>
          <w:tab w:val="left" w:pos="1934"/>
        </w:tabs>
        <w:suppressAutoHyphens/>
        <w:autoSpaceDE w:val="0"/>
        <w:spacing w:before="242" w:after="0" w:line="240" w:lineRule="auto"/>
        <w:ind w:hanging="354"/>
        <w:contextualSpacing w:val="0"/>
      </w:pPr>
      <w:r>
        <w:rPr>
          <w:sz w:val="28"/>
        </w:rPr>
        <w:t>TESTING PLAN</w:t>
      </w:r>
      <w:r w:rsidR="00465921">
        <w:rPr>
          <w:sz w:val="28"/>
        </w:rPr>
        <w:t xml:space="preserve">                                                                                  </w:t>
      </w:r>
      <w:r w:rsidR="002B2F98">
        <w:rPr>
          <w:sz w:val="28"/>
        </w:rPr>
        <w:t xml:space="preserve"> </w:t>
      </w:r>
      <w:r w:rsidR="00465921" w:rsidRPr="00465921">
        <w:rPr>
          <w:color w:val="808080" w:themeColor="background1" w:themeShade="80"/>
          <w:sz w:val="28"/>
        </w:rPr>
        <w:t>26</w:t>
      </w:r>
    </w:p>
    <w:p w14:paraId="611E019C" w14:textId="0BA8A8EA" w:rsidR="00CE6093" w:rsidRPr="001F0550" w:rsidRDefault="00CE6093" w:rsidP="00F112F9">
      <w:pPr>
        <w:pStyle w:val="ListParagraph"/>
        <w:widowControl w:val="0"/>
        <w:numPr>
          <w:ilvl w:val="1"/>
          <w:numId w:val="4"/>
        </w:numPr>
        <w:tabs>
          <w:tab w:val="left" w:pos="1934"/>
        </w:tabs>
        <w:suppressAutoHyphens/>
        <w:autoSpaceDE w:val="0"/>
        <w:spacing w:before="202" w:after="0" w:line="240" w:lineRule="auto"/>
        <w:ind w:hanging="354"/>
        <w:contextualSpacing w:val="0"/>
      </w:pPr>
      <w:r>
        <w:rPr>
          <w:sz w:val="28"/>
        </w:rPr>
        <w:t>STRATEGIC</w:t>
      </w:r>
      <w:r w:rsidR="00DA4C93">
        <w:rPr>
          <w:sz w:val="28"/>
        </w:rPr>
        <w:t xml:space="preserve"> </w:t>
      </w:r>
      <w:r>
        <w:rPr>
          <w:sz w:val="28"/>
        </w:rPr>
        <w:t>APPROACH</w:t>
      </w:r>
      <w:r w:rsidR="00DA4C93">
        <w:rPr>
          <w:sz w:val="28"/>
        </w:rPr>
        <w:t xml:space="preserve"> </w:t>
      </w:r>
      <w:r>
        <w:rPr>
          <w:sz w:val="28"/>
        </w:rPr>
        <w:t>OF</w:t>
      </w:r>
      <w:r w:rsidR="00DA4C93">
        <w:rPr>
          <w:sz w:val="28"/>
        </w:rPr>
        <w:t xml:space="preserve"> </w:t>
      </w:r>
      <w:r>
        <w:rPr>
          <w:sz w:val="28"/>
        </w:rPr>
        <w:t>SOFTWARE</w:t>
      </w:r>
      <w:r w:rsidR="00DA4C93">
        <w:rPr>
          <w:sz w:val="28"/>
        </w:rPr>
        <w:t xml:space="preserve"> </w:t>
      </w:r>
      <w:r>
        <w:rPr>
          <w:sz w:val="28"/>
        </w:rPr>
        <w:t>TESTING</w:t>
      </w:r>
      <w:r w:rsidR="00465921">
        <w:rPr>
          <w:sz w:val="28"/>
        </w:rPr>
        <w:t xml:space="preserve">                         </w:t>
      </w:r>
      <w:r w:rsidR="00465921" w:rsidRPr="00465921">
        <w:rPr>
          <w:color w:val="808080" w:themeColor="background1" w:themeShade="80"/>
          <w:sz w:val="28"/>
        </w:rPr>
        <w:t>27</w:t>
      </w:r>
    </w:p>
    <w:p w14:paraId="164811FC" w14:textId="39A77817" w:rsidR="001F0550" w:rsidRDefault="00C16641" w:rsidP="00F112F9">
      <w:pPr>
        <w:pStyle w:val="Heading3"/>
        <w:spacing w:before="206"/>
        <w:ind w:left="860"/>
      </w:pPr>
      <w:r>
        <w:t>9</w:t>
      </w:r>
      <w:r w:rsidR="004B7E65">
        <w:t xml:space="preserve">. </w:t>
      </w:r>
      <w:r w:rsidR="001F0550">
        <w:t>CONCLUSION</w:t>
      </w:r>
      <w:r w:rsidR="007B0BD9">
        <w:t xml:space="preserve"> AND FUTURE SCOPE</w:t>
      </w:r>
      <w:r w:rsidR="00465921">
        <w:t xml:space="preserve">                                         </w:t>
      </w:r>
      <w:r w:rsidR="00465921" w:rsidRPr="00465921">
        <w:rPr>
          <w:b w:val="0"/>
          <w:bCs w:val="0"/>
          <w:color w:val="808080" w:themeColor="background1" w:themeShade="80"/>
        </w:rPr>
        <w:t>29</w:t>
      </w:r>
    </w:p>
    <w:p w14:paraId="3DA3A330" w14:textId="77777777" w:rsidR="00465921" w:rsidRDefault="001F0550" w:rsidP="00465921">
      <w:pPr>
        <w:ind w:left="862"/>
        <w:rPr>
          <w:b/>
          <w:sz w:val="28"/>
        </w:rPr>
      </w:pPr>
      <w:r>
        <w:rPr>
          <w:b/>
          <w:sz w:val="28"/>
        </w:rPr>
        <w:t>1</w:t>
      </w:r>
      <w:r w:rsidR="00D03326">
        <w:rPr>
          <w:b/>
          <w:sz w:val="28"/>
        </w:rPr>
        <w:t>0</w:t>
      </w:r>
      <w:r w:rsidR="004B7E65">
        <w:rPr>
          <w:b/>
          <w:sz w:val="28"/>
        </w:rPr>
        <w:t xml:space="preserve">. </w:t>
      </w:r>
      <w:r>
        <w:rPr>
          <w:b/>
          <w:sz w:val="28"/>
        </w:rPr>
        <w:t>BIBLIOGRAPHY</w:t>
      </w:r>
      <w:r w:rsidR="00465921">
        <w:rPr>
          <w:b/>
          <w:sz w:val="28"/>
        </w:rPr>
        <w:t xml:space="preserve">                                                                            </w:t>
      </w:r>
      <w:r w:rsidR="00465921" w:rsidRPr="00465921">
        <w:rPr>
          <w:bCs/>
          <w:color w:val="808080" w:themeColor="background1" w:themeShade="80"/>
          <w:sz w:val="28"/>
        </w:rPr>
        <w:t>30</w:t>
      </w:r>
    </w:p>
    <w:p w14:paraId="3EEFD727" w14:textId="77777777" w:rsidR="00465921" w:rsidRDefault="00465921" w:rsidP="00465921">
      <w:pPr>
        <w:ind w:left="862"/>
        <w:rPr>
          <w:b/>
          <w:sz w:val="28"/>
        </w:rPr>
      </w:pPr>
    </w:p>
    <w:p w14:paraId="3E4BEE1D" w14:textId="02388E35" w:rsidR="00465921" w:rsidRDefault="00465921" w:rsidP="00465921">
      <w:pPr>
        <w:ind w:left="862"/>
        <w:rPr>
          <w:b/>
          <w:sz w:val="28"/>
        </w:rPr>
      </w:pPr>
      <w:r>
        <w:rPr>
          <w:b/>
          <w:sz w:val="28"/>
        </w:rPr>
        <w:t xml:space="preserve">11. APPENDIX C                                                                               </w:t>
      </w:r>
      <w:r w:rsidR="002B2F98">
        <w:rPr>
          <w:b/>
          <w:sz w:val="28"/>
        </w:rPr>
        <w:t xml:space="preserve">   </w:t>
      </w:r>
      <w:r w:rsidRPr="002B2F98">
        <w:rPr>
          <w:bCs/>
          <w:color w:val="808080" w:themeColor="background1" w:themeShade="80"/>
          <w:sz w:val="28"/>
        </w:rPr>
        <w:t>31</w:t>
      </w:r>
    </w:p>
    <w:p w14:paraId="07D25FC9" w14:textId="77777777" w:rsidR="00465921" w:rsidRDefault="00465921" w:rsidP="00465921">
      <w:pPr>
        <w:ind w:left="862"/>
        <w:rPr>
          <w:b/>
          <w:sz w:val="28"/>
        </w:rPr>
      </w:pPr>
    </w:p>
    <w:p w14:paraId="5FB7A330" w14:textId="71AB7BB6" w:rsidR="00465921" w:rsidRDefault="00465921" w:rsidP="00465921">
      <w:pPr>
        <w:ind w:left="862"/>
        <w:rPr>
          <w:b/>
          <w:sz w:val="28"/>
        </w:rPr>
      </w:pPr>
      <w:r>
        <w:rPr>
          <w:b/>
          <w:sz w:val="28"/>
        </w:rPr>
        <w:t xml:space="preserve">12.  APPENDIX D                                                                               </w:t>
      </w:r>
      <w:r w:rsidR="002B2F98">
        <w:rPr>
          <w:b/>
          <w:sz w:val="28"/>
        </w:rPr>
        <w:t xml:space="preserve">  </w:t>
      </w:r>
      <w:r w:rsidRPr="00465921">
        <w:rPr>
          <w:bCs/>
          <w:color w:val="808080" w:themeColor="background1" w:themeShade="80"/>
          <w:sz w:val="28"/>
        </w:rPr>
        <w:t>32</w:t>
      </w:r>
    </w:p>
    <w:p w14:paraId="46B1DF7C" w14:textId="77777777" w:rsidR="00465921" w:rsidRDefault="00465921" w:rsidP="00465921">
      <w:pPr>
        <w:ind w:left="862"/>
        <w:rPr>
          <w:b/>
          <w:sz w:val="28"/>
        </w:rPr>
      </w:pPr>
    </w:p>
    <w:p w14:paraId="5B159886" w14:textId="0F6C152A" w:rsidR="00465921" w:rsidRPr="00465921" w:rsidRDefault="00465921" w:rsidP="00465921">
      <w:pPr>
        <w:ind w:left="862"/>
        <w:rPr>
          <w:b/>
          <w:sz w:val="28"/>
        </w:rPr>
        <w:sectPr w:rsidR="00465921" w:rsidRPr="00465921" w:rsidSect="00F112F9">
          <w:footerReference w:type="even" r:id="rId9"/>
          <w:footerReference w:type="default" r:id="rId10"/>
          <w:footerReference w:type="first" r:id="rId11"/>
          <w:type w:val="continuous"/>
          <w:pgSz w:w="12240" w:h="15840"/>
          <w:pgMar w:top="640" w:right="600" w:bottom="960" w:left="1300" w:header="720" w:footer="78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b/>
          <w:sz w:val="28"/>
        </w:rPr>
        <w:t xml:space="preserve">13.  APPENDIX E                                                                               </w:t>
      </w:r>
      <w:r w:rsidR="002B2F98">
        <w:rPr>
          <w:b/>
          <w:sz w:val="28"/>
        </w:rPr>
        <w:t xml:space="preserve">  </w:t>
      </w:r>
      <w:r w:rsidRPr="00465921">
        <w:rPr>
          <w:bCs/>
          <w:color w:val="808080" w:themeColor="background1" w:themeShade="80"/>
          <w:sz w:val="28"/>
        </w:rPr>
        <w:t>33</w:t>
      </w:r>
    </w:p>
    <w:p w14:paraId="4874C7EA" w14:textId="77777777" w:rsidR="00BC697A" w:rsidRDefault="00BC697A" w:rsidP="00F112F9">
      <w:pPr>
        <w:tabs>
          <w:tab w:val="left" w:pos="1934"/>
        </w:tabs>
        <w:spacing w:before="202"/>
        <w:jc w:val="center"/>
        <w:rPr>
          <w:b/>
          <w:bCs/>
          <w:sz w:val="28"/>
          <w:szCs w:val="28"/>
        </w:rPr>
      </w:pPr>
    </w:p>
    <w:p w14:paraId="2BE3F7E5" w14:textId="77777777" w:rsidR="00BC697A" w:rsidRDefault="00BC697A" w:rsidP="00F112F9">
      <w:pPr>
        <w:tabs>
          <w:tab w:val="left" w:pos="1934"/>
        </w:tabs>
        <w:spacing w:before="202"/>
        <w:jc w:val="center"/>
        <w:rPr>
          <w:b/>
          <w:bCs/>
          <w:sz w:val="28"/>
          <w:szCs w:val="28"/>
        </w:rPr>
      </w:pPr>
    </w:p>
    <w:p w14:paraId="03F3E03C" w14:textId="77777777" w:rsidR="00BC697A" w:rsidRDefault="00BC697A" w:rsidP="00F112F9">
      <w:pPr>
        <w:tabs>
          <w:tab w:val="left" w:pos="1934"/>
        </w:tabs>
        <w:spacing w:before="202"/>
        <w:jc w:val="center"/>
        <w:rPr>
          <w:b/>
          <w:bCs/>
          <w:sz w:val="28"/>
          <w:szCs w:val="28"/>
        </w:rPr>
      </w:pPr>
    </w:p>
    <w:p w14:paraId="7092622D" w14:textId="77777777" w:rsidR="00BC697A" w:rsidRDefault="00BC697A" w:rsidP="00F112F9">
      <w:pPr>
        <w:tabs>
          <w:tab w:val="left" w:pos="1934"/>
        </w:tabs>
        <w:spacing w:before="202"/>
        <w:jc w:val="center"/>
        <w:rPr>
          <w:b/>
          <w:bCs/>
          <w:sz w:val="28"/>
          <w:szCs w:val="28"/>
        </w:rPr>
      </w:pPr>
    </w:p>
    <w:p w14:paraId="73018896" w14:textId="77777777" w:rsidR="00BC697A" w:rsidRDefault="00BC697A" w:rsidP="00F112F9">
      <w:pPr>
        <w:tabs>
          <w:tab w:val="left" w:pos="1934"/>
        </w:tabs>
        <w:spacing w:before="202"/>
        <w:jc w:val="center"/>
        <w:rPr>
          <w:b/>
          <w:bCs/>
          <w:sz w:val="28"/>
          <w:szCs w:val="28"/>
        </w:rPr>
      </w:pPr>
    </w:p>
    <w:p w14:paraId="1CCBE624" w14:textId="77777777" w:rsidR="00BC697A" w:rsidRDefault="00BC697A" w:rsidP="00F112F9">
      <w:pPr>
        <w:tabs>
          <w:tab w:val="left" w:pos="1934"/>
        </w:tabs>
        <w:spacing w:before="202"/>
        <w:jc w:val="center"/>
        <w:rPr>
          <w:b/>
          <w:bCs/>
          <w:sz w:val="28"/>
          <w:szCs w:val="28"/>
        </w:rPr>
      </w:pPr>
    </w:p>
    <w:p w14:paraId="60B9F548" w14:textId="77777777" w:rsidR="00BC697A" w:rsidRDefault="00BC697A" w:rsidP="00F112F9">
      <w:pPr>
        <w:tabs>
          <w:tab w:val="left" w:pos="1934"/>
        </w:tabs>
        <w:spacing w:before="202"/>
        <w:jc w:val="center"/>
        <w:rPr>
          <w:b/>
          <w:bCs/>
          <w:sz w:val="28"/>
          <w:szCs w:val="28"/>
        </w:rPr>
      </w:pPr>
    </w:p>
    <w:p w14:paraId="7C30F88E" w14:textId="77777777" w:rsidR="00BC697A" w:rsidRDefault="00BC697A" w:rsidP="00F112F9">
      <w:pPr>
        <w:tabs>
          <w:tab w:val="left" w:pos="1934"/>
        </w:tabs>
        <w:spacing w:before="202"/>
        <w:jc w:val="center"/>
        <w:rPr>
          <w:b/>
          <w:bCs/>
          <w:sz w:val="28"/>
          <w:szCs w:val="28"/>
        </w:rPr>
      </w:pPr>
    </w:p>
    <w:p w14:paraId="3DF8C29C" w14:textId="77777777" w:rsidR="00BC697A" w:rsidRDefault="00BC697A" w:rsidP="00F112F9">
      <w:pPr>
        <w:tabs>
          <w:tab w:val="left" w:pos="1934"/>
        </w:tabs>
        <w:spacing w:before="202"/>
        <w:jc w:val="center"/>
        <w:rPr>
          <w:b/>
          <w:bCs/>
          <w:sz w:val="28"/>
          <w:szCs w:val="28"/>
        </w:rPr>
      </w:pPr>
    </w:p>
    <w:p w14:paraId="675E4104" w14:textId="77777777" w:rsidR="00BC697A" w:rsidRDefault="00BC697A" w:rsidP="00F112F9">
      <w:pPr>
        <w:tabs>
          <w:tab w:val="left" w:pos="1934"/>
        </w:tabs>
        <w:spacing w:before="202"/>
        <w:jc w:val="center"/>
        <w:rPr>
          <w:b/>
          <w:bCs/>
          <w:sz w:val="28"/>
          <w:szCs w:val="28"/>
        </w:rPr>
      </w:pPr>
    </w:p>
    <w:p w14:paraId="2EFBFD09" w14:textId="77777777" w:rsidR="00BC697A" w:rsidRDefault="00BC697A" w:rsidP="00F112F9">
      <w:pPr>
        <w:tabs>
          <w:tab w:val="left" w:pos="1934"/>
        </w:tabs>
        <w:spacing w:before="202"/>
        <w:jc w:val="center"/>
        <w:rPr>
          <w:b/>
          <w:bCs/>
          <w:sz w:val="28"/>
          <w:szCs w:val="28"/>
        </w:rPr>
      </w:pPr>
    </w:p>
    <w:p w14:paraId="3A883A31" w14:textId="77777777" w:rsidR="00BC697A" w:rsidRDefault="00BC697A" w:rsidP="00F112F9">
      <w:pPr>
        <w:tabs>
          <w:tab w:val="left" w:pos="1934"/>
        </w:tabs>
        <w:spacing w:before="202"/>
        <w:jc w:val="center"/>
        <w:rPr>
          <w:b/>
          <w:bCs/>
          <w:sz w:val="28"/>
          <w:szCs w:val="28"/>
        </w:rPr>
      </w:pPr>
    </w:p>
    <w:p w14:paraId="3C2197ED" w14:textId="77777777" w:rsidR="00BC697A" w:rsidRDefault="00BC697A" w:rsidP="00F112F9">
      <w:pPr>
        <w:tabs>
          <w:tab w:val="left" w:pos="1934"/>
        </w:tabs>
        <w:spacing w:before="202"/>
        <w:jc w:val="center"/>
        <w:rPr>
          <w:b/>
          <w:bCs/>
          <w:sz w:val="28"/>
          <w:szCs w:val="28"/>
        </w:rPr>
      </w:pPr>
    </w:p>
    <w:p w14:paraId="5548A269" w14:textId="77777777" w:rsidR="00BC697A" w:rsidRDefault="00BC697A" w:rsidP="00F112F9">
      <w:pPr>
        <w:tabs>
          <w:tab w:val="left" w:pos="1934"/>
        </w:tabs>
        <w:spacing w:before="202"/>
        <w:jc w:val="center"/>
        <w:rPr>
          <w:b/>
          <w:bCs/>
          <w:sz w:val="28"/>
          <w:szCs w:val="28"/>
        </w:rPr>
      </w:pPr>
    </w:p>
    <w:p w14:paraId="27F1D599" w14:textId="77777777" w:rsidR="00BC697A" w:rsidRDefault="00BC697A" w:rsidP="00F112F9">
      <w:pPr>
        <w:tabs>
          <w:tab w:val="left" w:pos="1934"/>
        </w:tabs>
        <w:spacing w:before="202"/>
        <w:jc w:val="center"/>
        <w:rPr>
          <w:b/>
          <w:bCs/>
          <w:sz w:val="28"/>
          <w:szCs w:val="28"/>
        </w:rPr>
      </w:pPr>
    </w:p>
    <w:p w14:paraId="160468B9" w14:textId="77777777" w:rsidR="00BC697A" w:rsidRDefault="00BC697A" w:rsidP="00F112F9">
      <w:pPr>
        <w:tabs>
          <w:tab w:val="left" w:pos="1934"/>
        </w:tabs>
        <w:spacing w:before="202"/>
        <w:jc w:val="center"/>
        <w:rPr>
          <w:b/>
          <w:bCs/>
          <w:sz w:val="28"/>
          <w:szCs w:val="28"/>
        </w:rPr>
      </w:pPr>
    </w:p>
    <w:p w14:paraId="1D7D53D5" w14:textId="77777777" w:rsidR="00BC697A" w:rsidRDefault="00BC697A" w:rsidP="00F112F9">
      <w:pPr>
        <w:tabs>
          <w:tab w:val="left" w:pos="1934"/>
        </w:tabs>
        <w:spacing w:before="202"/>
        <w:jc w:val="center"/>
        <w:rPr>
          <w:b/>
          <w:bCs/>
          <w:sz w:val="28"/>
          <w:szCs w:val="28"/>
        </w:rPr>
      </w:pPr>
    </w:p>
    <w:p w14:paraId="35C06601" w14:textId="77777777" w:rsidR="00BC697A" w:rsidRDefault="00BC697A" w:rsidP="00F112F9">
      <w:pPr>
        <w:tabs>
          <w:tab w:val="left" w:pos="1934"/>
        </w:tabs>
        <w:spacing w:before="202"/>
        <w:jc w:val="center"/>
        <w:rPr>
          <w:b/>
          <w:bCs/>
          <w:sz w:val="28"/>
          <w:szCs w:val="28"/>
        </w:rPr>
      </w:pPr>
    </w:p>
    <w:p w14:paraId="3728A72F" w14:textId="77777777" w:rsidR="00BC697A" w:rsidRDefault="00BC697A" w:rsidP="00F112F9">
      <w:pPr>
        <w:tabs>
          <w:tab w:val="left" w:pos="1934"/>
        </w:tabs>
        <w:spacing w:before="202"/>
        <w:jc w:val="center"/>
        <w:rPr>
          <w:b/>
          <w:bCs/>
          <w:sz w:val="28"/>
          <w:szCs w:val="28"/>
        </w:rPr>
      </w:pPr>
    </w:p>
    <w:p w14:paraId="4DCBB475" w14:textId="77777777" w:rsidR="00BC697A" w:rsidRDefault="00BC697A" w:rsidP="00F112F9">
      <w:pPr>
        <w:tabs>
          <w:tab w:val="left" w:pos="1934"/>
        </w:tabs>
        <w:spacing w:before="202"/>
        <w:jc w:val="center"/>
        <w:rPr>
          <w:b/>
          <w:bCs/>
          <w:sz w:val="28"/>
          <w:szCs w:val="28"/>
        </w:rPr>
      </w:pPr>
    </w:p>
    <w:p w14:paraId="3FB44AEA" w14:textId="77777777" w:rsidR="00BC697A" w:rsidRDefault="00BC697A" w:rsidP="00F112F9">
      <w:pPr>
        <w:tabs>
          <w:tab w:val="left" w:pos="1934"/>
        </w:tabs>
        <w:spacing w:before="202"/>
        <w:jc w:val="center"/>
        <w:rPr>
          <w:b/>
          <w:bCs/>
          <w:sz w:val="28"/>
          <w:szCs w:val="28"/>
        </w:rPr>
      </w:pPr>
    </w:p>
    <w:p w14:paraId="6A84D4E7" w14:textId="77777777" w:rsidR="00BC697A" w:rsidRDefault="00BC697A" w:rsidP="00F112F9">
      <w:pPr>
        <w:tabs>
          <w:tab w:val="left" w:pos="1934"/>
        </w:tabs>
        <w:spacing w:before="202"/>
        <w:jc w:val="center"/>
        <w:rPr>
          <w:b/>
          <w:bCs/>
          <w:sz w:val="28"/>
          <w:szCs w:val="28"/>
        </w:rPr>
      </w:pPr>
    </w:p>
    <w:p w14:paraId="01B02878" w14:textId="02AAB8EC" w:rsidR="006C17EC" w:rsidRDefault="006C17EC" w:rsidP="00F112F9">
      <w:pPr>
        <w:tabs>
          <w:tab w:val="left" w:pos="1934"/>
        </w:tabs>
        <w:spacing w:before="202"/>
        <w:jc w:val="center"/>
        <w:rPr>
          <w:b/>
          <w:bCs/>
          <w:sz w:val="28"/>
          <w:szCs w:val="28"/>
        </w:rPr>
      </w:pPr>
      <w:r w:rsidRPr="006C17EC">
        <w:rPr>
          <w:b/>
          <w:bCs/>
          <w:sz w:val="28"/>
          <w:szCs w:val="28"/>
        </w:rPr>
        <w:t>1. INTRODUCTION</w:t>
      </w:r>
    </w:p>
    <w:p w14:paraId="580B864C" w14:textId="77777777" w:rsidR="006C048D" w:rsidRPr="006C17EC" w:rsidRDefault="006C048D" w:rsidP="00F112F9">
      <w:pPr>
        <w:tabs>
          <w:tab w:val="left" w:pos="1934"/>
        </w:tabs>
        <w:spacing w:before="202"/>
        <w:rPr>
          <w:b/>
          <w:bCs/>
          <w:sz w:val="28"/>
          <w:szCs w:val="28"/>
        </w:rPr>
      </w:pPr>
    </w:p>
    <w:p w14:paraId="2A980B4C" w14:textId="6C2C7C79" w:rsidR="001F0550" w:rsidRPr="007C5319" w:rsidRDefault="006C17EC" w:rsidP="00F112F9">
      <w:pPr>
        <w:tabs>
          <w:tab w:val="left" w:pos="1934"/>
        </w:tabs>
        <w:spacing w:after="100" w:afterAutospacing="1" w:line="360" w:lineRule="auto"/>
        <w:rPr>
          <w:sz w:val="28"/>
          <w:szCs w:val="28"/>
        </w:rPr>
      </w:pPr>
      <w:r w:rsidRPr="00C24136">
        <w:rPr>
          <w:sz w:val="24"/>
          <w:szCs w:val="24"/>
        </w:rPr>
        <w:t xml:space="preserve"> </w:t>
      </w:r>
      <w:r w:rsidRPr="007C5319">
        <w:rPr>
          <w:sz w:val="28"/>
          <w:szCs w:val="28"/>
        </w:rPr>
        <w:t>In today’s world, everyone wants their valuables to be safe and secure. The development of the urban population has coincided with an increase in crime. Using video surveillance to monitor a specific region, such as hospitals, institutions, public parks, and buildings, has become necessary. Citizens have been greatly impacted by video monitoring. Video surveillance is required for preventing thefts, monitoring day-to-day activities, protecting property, employee safety, public safety, event video surveillance, traffic monitoring, and so on. Daytime and nighttime video cameras are available in color, monochrome (with or without IR lighting), LLL intensified, thermal IR, analogue and digital, simple and full featured. Cameras with built-in VMD can inform security personnel, improving their ability to detect and locate people as well as be notified to activity on the scene.</w:t>
      </w:r>
    </w:p>
    <w:p w14:paraId="5D420AAC" w14:textId="662E4971" w:rsidR="00E741FD" w:rsidRPr="007C5319" w:rsidRDefault="00E741FD" w:rsidP="00F112F9">
      <w:pPr>
        <w:tabs>
          <w:tab w:val="left" w:pos="1934"/>
        </w:tabs>
        <w:spacing w:after="100" w:afterAutospacing="1" w:line="360" w:lineRule="auto"/>
        <w:rPr>
          <w:sz w:val="28"/>
          <w:szCs w:val="28"/>
        </w:rPr>
      </w:pPr>
      <w:r w:rsidRPr="007C5319">
        <w:rPr>
          <w:sz w:val="28"/>
          <w:szCs w:val="28"/>
        </w:rPr>
        <w:t>All of these types of video cameras continuously monitor and record footage in accordance with the specifications,</w:t>
      </w:r>
      <w:r w:rsidR="00256F87" w:rsidRPr="007C5319">
        <w:rPr>
          <w:sz w:val="28"/>
          <w:szCs w:val="28"/>
        </w:rPr>
        <w:t xml:space="preserve"> </w:t>
      </w:r>
      <w:r w:rsidRPr="007C5319">
        <w:rPr>
          <w:sz w:val="28"/>
          <w:szCs w:val="28"/>
        </w:rPr>
        <w:t>which consumes more storage space and energy. The cost of keeping these systems up to date</w:t>
      </w:r>
      <w:r w:rsidR="00256F87" w:rsidRPr="007C5319">
        <w:rPr>
          <w:sz w:val="28"/>
          <w:szCs w:val="28"/>
        </w:rPr>
        <w:t xml:space="preserve"> </w:t>
      </w:r>
      <w:r w:rsidRPr="007C5319">
        <w:rPr>
          <w:sz w:val="28"/>
          <w:szCs w:val="28"/>
        </w:rPr>
        <w:t>is considerably higher. There is no need for continual monitoring in some places where individuals are irregular, like as homes and bank vaults. To address this issue, we developed an advanced intelligent video surveillance system for areas where human presence is irregular. Our system was built using Open CV. It has facial detection models that have been pre-trained.</w:t>
      </w:r>
    </w:p>
    <w:p w14:paraId="63CDD4DB" w14:textId="51B8BC71" w:rsidR="005259D4" w:rsidRDefault="001863A7" w:rsidP="00F112F9">
      <w:pPr>
        <w:tabs>
          <w:tab w:val="left" w:pos="1934"/>
        </w:tabs>
        <w:spacing w:before="202"/>
        <w:rPr>
          <w:b/>
          <w:bCs/>
          <w:sz w:val="28"/>
          <w:szCs w:val="28"/>
        </w:rPr>
      </w:pPr>
      <w:r w:rsidRPr="001863A7">
        <w:rPr>
          <w:b/>
          <w:bCs/>
          <w:sz w:val="28"/>
          <w:szCs w:val="28"/>
        </w:rPr>
        <w:t>1.2 ORGANISATION PROFILE</w:t>
      </w:r>
    </w:p>
    <w:p w14:paraId="18952C82" w14:textId="77777777" w:rsidR="001715BD" w:rsidRPr="001863A7" w:rsidRDefault="001715BD" w:rsidP="00F112F9">
      <w:pPr>
        <w:tabs>
          <w:tab w:val="left" w:pos="1934"/>
        </w:tabs>
        <w:spacing w:before="202"/>
        <w:rPr>
          <w:b/>
          <w:bCs/>
          <w:sz w:val="28"/>
          <w:szCs w:val="28"/>
        </w:rPr>
      </w:pPr>
    </w:p>
    <w:p w14:paraId="3BECC7A8" w14:textId="0D68DE57" w:rsidR="00CE6093" w:rsidRDefault="004B1E67" w:rsidP="00F112F9">
      <w:pPr>
        <w:spacing w:after="100" w:afterAutospacing="1" w:line="360" w:lineRule="auto"/>
        <w:rPr>
          <w:sz w:val="28"/>
          <w:szCs w:val="28"/>
        </w:rPr>
      </w:pPr>
      <w:r w:rsidRPr="006C048D">
        <w:rPr>
          <w:sz w:val="28"/>
          <w:szCs w:val="28"/>
        </w:rPr>
        <w:t xml:space="preserve">For detecting the people, we applied </w:t>
      </w:r>
      <w:proofErr w:type="spellStart"/>
      <w:r w:rsidRPr="006C048D">
        <w:rPr>
          <w:sz w:val="28"/>
          <w:szCs w:val="28"/>
        </w:rPr>
        <w:t>Haarcascade</w:t>
      </w:r>
      <w:proofErr w:type="spellEnd"/>
      <w:r w:rsidRPr="006C048D">
        <w:rPr>
          <w:sz w:val="28"/>
          <w:szCs w:val="28"/>
        </w:rPr>
        <w:t xml:space="preserve"> classifiers. These classifiers are part of </w:t>
      </w:r>
      <w:proofErr w:type="spellStart"/>
      <w:r w:rsidRPr="006C048D">
        <w:rPr>
          <w:sz w:val="28"/>
          <w:szCs w:val="28"/>
        </w:rPr>
        <w:t>openCV</w:t>
      </w:r>
      <w:proofErr w:type="spellEnd"/>
      <w:r w:rsidRPr="006C048D">
        <w:rPr>
          <w:sz w:val="28"/>
          <w:szCs w:val="28"/>
        </w:rPr>
        <w:t xml:space="preserve">, which we can load into the project by calling a few methods. The proposed system works by capturing video, processing it frame by frame, and then starting recording when it identifies human presence. If the cameras detect any movement, the surveillance system will be </w:t>
      </w:r>
      <w:r w:rsidRPr="006C048D">
        <w:rPr>
          <w:sz w:val="28"/>
          <w:szCs w:val="28"/>
        </w:rPr>
        <w:lastRenderedPageBreak/>
        <w:t>activated. The proposed system collects data and saves it locally in a database. The intruder can be identified and apprehended using the video that was collected and saved.</w:t>
      </w:r>
    </w:p>
    <w:p w14:paraId="54C46D72" w14:textId="38EC852C" w:rsidR="00267EAB" w:rsidRPr="00267EAB" w:rsidRDefault="00267EAB" w:rsidP="00F112F9">
      <w:pPr>
        <w:spacing w:after="100" w:afterAutospacing="1" w:line="360" w:lineRule="auto"/>
        <w:rPr>
          <w:sz w:val="28"/>
          <w:szCs w:val="28"/>
          <w:u w:val="single"/>
        </w:rPr>
      </w:pPr>
      <w:r w:rsidRPr="00267EAB">
        <w:rPr>
          <w:sz w:val="28"/>
          <w:szCs w:val="28"/>
          <w:u w:val="single"/>
        </w:rPr>
        <w:t>Face Detection Algorithms:</w:t>
      </w:r>
    </w:p>
    <w:p w14:paraId="0207B478" w14:textId="13FD6F4C" w:rsidR="00267EAB" w:rsidRDefault="00267EAB" w:rsidP="00F112F9">
      <w:pPr>
        <w:spacing w:after="100" w:afterAutospacing="1" w:line="360" w:lineRule="auto"/>
        <w:rPr>
          <w:b/>
          <w:bCs/>
          <w:sz w:val="24"/>
          <w:szCs w:val="24"/>
        </w:rPr>
      </w:pPr>
      <w:r w:rsidRPr="00267EAB">
        <w:rPr>
          <w:b/>
          <w:bCs/>
          <w:sz w:val="24"/>
          <w:szCs w:val="24"/>
        </w:rPr>
        <w:t>Eigenfaces</w:t>
      </w:r>
      <w:r>
        <w:rPr>
          <w:b/>
          <w:bCs/>
          <w:sz w:val="24"/>
          <w:szCs w:val="24"/>
        </w:rPr>
        <w:t>:</w:t>
      </w:r>
    </w:p>
    <w:p w14:paraId="275FBAAE" w14:textId="75C1C670" w:rsidR="00267EAB" w:rsidRDefault="00267EAB" w:rsidP="00F112F9">
      <w:pPr>
        <w:spacing w:after="100" w:afterAutospacing="1" w:line="360" w:lineRule="auto"/>
        <w:rPr>
          <w:sz w:val="28"/>
          <w:szCs w:val="28"/>
        </w:rPr>
      </w:pPr>
      <w:r w:rsidRPr="00267EAB">
        <w:rPr>
          <w:sz w:val="28"/>
          <w:szCs w:val="28"/>
        </w:rPr>
        <w:t>In 1991, Turk and Pentland suggested a face recognition technique based on concepts from linear algebra and dimensionality reduction. This method was used in a range of applications at the time, including handwriting recognition, lip reading, medical picture analysis, and others. It is computationally less expensive and straightforward to implement. In 1901, Pearson proposed PCA (Principal Component Analysis) as a method for reducing the number of dimensions. It reduces dimensionality using Eigenvalues and Eigen Vectors.</w:t>
      </w:r>
    </w:p>
    <w:p w14:paraId="47029433" w14:textId="1472689C" w:rsidR="001C39A7" w:rsidRDefault="001C39A7" w:rsidP="00F112F9">
      <w:pPr>
        <w:spacing w:after="100" w:afterAutospacing="1" w:line="360" w:lineRule="auto"/>
        <w:rPr>
          <w:b/>
          <w:bCs/>
          <w:sz w:val="28"/>
          <w:szCs w:val="28"/>
        </w:rPr>
      </w:pPr>
      <w:r w:rsidRPr="001C39A7">
        <w:rPr>
          <w:b/>
          <w:bCs/>
          <w:noProof/>
          <w:sz w:val="28"/>
          <w:szCs w:val="28"/>
        </w:rPr>
        <w:drawing>
          <wp:inline distT="0" distB="0" distL="0" distR="0" wp14:anchorId="0423F3D4" wp14:editId="761DE526">
            <wp:extent cx="4122420" cy="2172354"/>
            <wp:effectExtent l="0" t="0" r="0" b="0"/>
            <wp:docPr id="76772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24916" name=""/>
                    <pic:cNvPicPr/>
                  </pic:nvPicPr>
                  <pic:blipFill>
                    <a:blip r:embed="rId12"/>
                    <a:stretch>
                      <a:fillRect/>
                    </a:stretch>
                  </pic:blipFill>
                  <pic:spPr>
                    <a:xfrm>
                      <a:off x="0" y="0"/>
                      <a:ext cx="4128624" cy="2175623"/>
                    </a:xfrm>
                    <a:prstGeom prst="rect">
                      <a:avLst/>
                    </a:prstGeom>
                  </pic:spPr>
                </pic:pic>
              </a:graphicData>
            </a:graphic>
          </wp:inline>
        </w:drawing>
      </w:r>
    </w:p>
    <w:p w14:paraId="25859568" w14:textId="17B7E980" w:rsidR="00912620" w:rsidRDefault="00912620" w:rsidP="00F112F9">
      <w:pPr>
        <w:spacing w:after="100" w:afterAutospacing="1" w:line="360" w:lineRule="auto"/>
        <w:rPr>
          <w:b/>
          <w:bCs/>
          <w:sz w:val="24"/>
          <w:szCs w:val="24"/>
        </w:rPr>
      </w:pPr>
      <w:r w:rsidRPr="00912620">
        <w:rPr>
          <w:b/>
          <w:bCs/>
          <w:sz w:val="24"/>
          <w:szCs w:val="24"/>
        </w:rPr>
        <w:t>Fisher faces</w:t>
      </w:r>
      <w:r>
        <w:rPr>
          <w:b/>
          <w:bCs/>
          <w:sz w:val="24"/>
          <w:szCs w:val="24"/>
        </w:rPr>
        <w:t>:</w:t>
      </w:r>
    </w:p>
    <w:p w14:paraId="72F6242E" w14:textId="0337A454" w:rsidR="00912620" w:rsidRDefault="00BC591D" w:rsidP="00F112F9">
      <w:pPr>
        <w:spacing w:after="100" w:afterAutospacing="1" w:line="360" w:lineRule="auto"/>
        <w:rPr>
          <w:sz w:val="28"/>
          <w:szCs w:val="28"/>
        </w:rPr>
      </w:pPr>
      <w:r w:rsidRPr="00BC591D">
        <w:rPr>
          <w:sz w:val="28"/>
          <w:szCs w:val="28"/>
        </w:rPr>
        <w:t>The eigenfaces have been improved by fisher faces. This approach is predicated on the notion that not every feature of the face is equally important or useful for facial recognition. In order to identify someone when we look at their face, we search for the features that differ the most. The Fisher faces technique has been shown to be 93 percent accurate when used in conjunction with the PCA approach during the pre-processing stage. The fisher faces set of rules has been reported to be 93% accurate when used with the PCA technique on the preprocessing step.</w:t>
      </w:r>
    </w:p>
    <w:p w14:paraId="29FC4108" w14:textId="0BD0C5EF" w:rsidR="005D6105" w:rsidRDefault="005D6105" w:rsidP="00F112F9">
      <w:pPr>
        <w:spacing w:after="100" w:afterAutospacing="1" w:line="360" w:lineRule="auto"/>
        <w:rPr>
          <w:b/>
          <w:bCs/>
          <w:sz w:val="28"/>
          <w:szCs w:val="28"/>
        </w:rPr>
      </w:pPr>
      <w:r w:rsidRPr="005D6105">
        <w:rPr>
          <w:b/>
          <w:bCs/>
          <w:noProof/>
          <w:sz w:val="28"/>
          <w:szCs w:val="28"/>
        </w:rPr>
        <w:lastRenderedPageBreak/>
        <w:drawing>
          <wp:inline distT="0" distB="0" distL="0" distR="0" wp14:anchorId="63460CE8" wp14:editId="2FE43B7A">
            <wp:extent cx="4160520" cy="2685158"/>
            <wp:effectExtent l="0" t="0" r="0" b="1270"/>
            <wp:docPr id="164222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0958" name=""/>
                    <pic:cNvPicPr/>
                  </pic:nvPicPr>
                  <pic:blipFill>
                    <a:blip r:embed="rId13"/>
                    <a:stretch>
                      <a:fillRect/>
                    </a:stretch>
                  </pic:blipFill>
                  <pic:spPr>
                    <a:xfrm>
                      <a:off x="0" y="0"/>
                      <a:ext cx="4169967" cy="2691255"/>
                    </a:xfrm>
                    <a:prstGeom prst="rect">
                      <a:avLst/>
                    </a:prstGeom>
                  </pic:spPr>
                </pic:pic>
              </a:graphicData>
            </a:graphic>
          </wp:inline>
        </w:drawing>
      </w:r>
    </w:p>
    <w:p w14:paraId="425AD6D8" w14:textId="27724238" w:rsidR="00A933E6" w:rsidRDefault="00A933E6" w:rsidP="00F112F9">
      <w:pPr>
        <w:spacing w:after="100" w:afterAutospacing="1" w:line="360" w:lineRule="auto"/>
        <w:rPr>
          <w:b/>
          <w:bCs/>
          <w:sz w:val="24"/>
          <w:szCs w:val="24"/>
        </w:rPr>
      </w:pPr>
      <w:r w:rsidRPr="00A933E6">
        <w:rPr>
          <w:b/>
          <w:bCs/>
          <w:sz w:val="24"/>
          <w:szCs w:val="24"/>
        </w:rPr>
        <w:t>LBPH Algorithm</w:t>
      </w:r>
      <w:r>
        <w:rPr>
          <w:b/>
          <w:bCs/>
          <w:sz w:val="24"/>
          <w:szCs w:val="24"/>
        </w:rPr>
        <w:t>:</w:t>
      </w:r>
    </w:p>
    <w:p w14:paraId="7F18483B" w14:textId="77777777" w:rsidR="003266AF" w:rsidRDefault="00BA6E37" w:rsidP="00F112F9">
      <w:pPr>
        <w:spacing w:line="360" w:lineRule="auto"/>
        <w:rPr>
          <w:sz w:val="28"/>
          <w:szCs w:val="28"/>
        </w:rPr>
      </w:pPr>
      <w:r w:rsidRPr="00BA6E37">
        <w:rPr>
          <w:sz w:val="28"/>
          <w:szCs w:val="28"/>
        </w:rPr>
        <w:t xml:space="preserve">A technique for facial identification called LBPH (Local Binary Patterns Histograms) makes use of LBP. By thresholding each pixel's neighborhood and treating the result as a binary integer, the Local Binary Pattern (LBP) texturing operator assigns labels to individual pixels inside an image. Additionally, it was found that combining LBP with the histograms of oriented gradients (HOG) descriptor considerably improves detection performance on specific datasets. The facial images can be represented by a straightforward data vector. LBP may be used to identify faces because it is a visual descriptor. </w:t>
      </w:r>
    </w:p>
    <w:p w14:paraId="204AD58C" w14:textId="77777777" w:rsidR="003266AF" w:rsidRDefault="00BA6E37" w:rsidP="00F112F9">
      <w:pPr>
        <w:spacing w:line="360" w:lineRule="auto"/>
        <w:rPr>
          <w:sz w:val="28"/>
          <w:szCs w:val="28"/>
        </w:rPr>
      </w:pPr>
      <w:r w:rsidRPr="00BA6E37">
        <w:rPr>
          <w:sz w:val="28"/>
          <w:szCs w:val="28"/>
        </w:rPr>
        <w:t xml:space="preserve">Pros </w:t>
      </w:r>
    </w:p>
    <w:p w14:paraId="001A0F25" w14:textId="77777777" w:rsidR="003266AF" w:rsidRDefault="00BA6E37" w:rsidP="00F112F9">
      <w:pPr>
        <w:spacing w:line="360" w:lineRule="auto"/>
        <w:rPr>
          <w:sz w:val="28"/>
          <w:szCs w:val="28"/>
        </w:rPr>
      </w:pPr>
      <w:r w:rsidRPr="00BA6E37">
        <w:rPr>
          <w:sz w:val="28"/>
          <w:szCs w:val="28"/>
        </w:rPr>
        <w:t xml:space="preserve">1. Increased precision </w:t>
      </w:r>
    </w:p>
    <w:p w14:paraId="2796212B" w14:textId="77777777" w:rsidR="003266AF" w:rsidRDefault="00BA6E37" w:rsidP="00F112F9">
      <w:pPr>
        <w:spacing w:line="360" w:lineRule="auto"/>
        <w:rPr>
          <w:sz w:val="28"/>
          <w:szCs w:val="28"/>
        </w:rPr>
      </w:pPr>
      <w:r w:rsidRPr="00BA6E37">
        <w:rPr>
          <w:sz w:val="28"/>
          <w:szCs w:val="28"/>
        </w:rPr>
        <w:t xml:space="preserve">2. Easy to understand </w:t>
      </w:r>
    </w:p>
    <w:p w14:paraId="5634CFF1" w14:textId="77777777" w:rsidR="003266AF" w:rsidRDefault="00BA6E37" w:rsidP="00F112F9">
      <w:pPr>
        <w:spacing w:line="360" w:lineRule="auto"/>
        <w:rPr>
          <w:sz w:val="28"/>
          <w:szCs w:val="28"/>
        </w:rPr>
      </w:pPr>
      <w:r w:rsidRPr="00BA6E37">
        <w:rPr>
          <w:sz w:val="28"/>
          <w:szCs w:val="28"/>
        </w:rPr>
        <w:t>Cons</w:t>
      </w:r>
    </w:p>
    <w:p w14:paraId="61B8C361" w14:textId="77777777" w:rsidR="003266AF" w:rsidRDefault="00BA6E37" w:rsidP="00F112F9">
      <w:pPr>
        <w:spacing w:after="100" w:afterAutospacing="1" w:line="360" w:lineRule="auto"/>
        <w:rPr>
          <w:sz w:val="28"/>
          <w:szCs w:val="28"/>
        </w:rPr>
      </w:pPr>
      <w:r w:rsidRPr="00BA6E37">
        <w:rPr>
          <w:sz w:val="28"/>
          <w:szCs w:val="28"/>
        </w:rPr>
        <w:t xml:space="preserve"> 1. Nevertheless, there might be a loss of recognition. </w:t>
      </w:r>
    </w:p>
    <w:p w14:paraId="253F307F" w14:textId="3D0164A4" w:rsidR="00A933E6" w:rsidRDefault="003266AF" w:rsidP="00F112F9">
      <w:pPr>
        <w:spacing w:after="100" w:afterAutospacing="1" w:line="360" w:lineRule="auto"/>
        <w:rPr>
          <w:sz w:val="28"/>
          <w:szCs w:val="28"/>
        </w:rPr>
      </w:pPr>
      <w:r>
        <w:rPr>
          <w:sz w:val="28"/>
          <w:szCs w:val="28"/>
        </w:rPr>
        <w:t xml:space="preserve"> </w:t>
      </w:r>
      <w:r w:rsidR="00BA6E37" w:rsidRPr="00BA6E37">
        <w:rPr>
          <w:sz w:val="28"/>
          <w:szCs w:val="28"/>
        </w:rPr>
        <w:t>2. It takes a long time to receive acknowledgement.</w:t>
      </w:r>
    </w:p>
    <w:p w14:paraId="734829CB" w14:textId="4E7FFE72" w:rsidR="00526DA9" w:rsidRDefault="00526DA9" w:rsidP="00F112F9">
      <w:pPr>
        <w:spacing w:after="100" w:afterAutospacing="1" w:line="360" w:lineRule="auto"/>
        <w:rPr>
          <w:b/>
          <w:bCs/>
          <w:sz w:val="28"/>
          <w:szCs w:val="28"/>
        </w:rPr>
      </w:pPr>
      <w:r w:rsidRPr="00526DA9">
        <w:rPr>
          <w:b/>
          <w:bCs/>
          <w:noProof/>
          <w:sz w:val="28"/>
          <w:szCs w:val="28"/>
        </w:rPr>
        <w:lastRenderedPageBreak/>
        <w:drawing>
          <wp:inline distT="0" distB="0" distL="0" distR="0" wp14:anchorId="1F512D17" wp14:editId="503F8CE0">
            <wp:extent cx="4120515" cy="2080260"/>
            <wp:effectExtent l="0" t="0" r="0" b="0"/>
            <wp:docPr id="156075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8393" name=""/>
                    <pic:cNvPicPr/>
                  </pic:nvPicPr>
                  <pic:blipFill>
                    <a:blip r:embed="rId14"/>
                    <a:stretch>
                      <a:fillRect/>
                    </a:stretch>
                  </pic:blipFill>
                  <pic:spPr>
                    <a:xfrm>
                      <a:off x="0" y="0"/>
                      <a:ext cx="4132683" cy="2086403"/>
                    </a:xfrm>
                    <a:prstGeom prst="rect">
                      <a:avLst/>
                    </a:prstGeom>
                  </pic:spPr>
                </pic:pic>
              </a:graphicData>
            </a:graphic>
          </wp:inline>
        </w:drawing>
      </w:r>
    </w:p>
    <w:p w14:paraId="5BF15928" w14:textId="6E1F5E2A" w:rsidR="00A21DF6" w:rsidRDefault="00A21DF6" w:rsidP="00F112F9">
      <w:pPr>
        <w:spacing w:after="100" w:afterAutospacing="1" w:line="360" w:lineRule="auto"/>
        <w:rPr>
          <w:b/>
          <w:bCs/>
          <w:sz w:val="24"/>
          <w:szCs w:val="24"/>
        </w:rPr>
      </w:pPr>
      <w:r w:rsidRPr="00A21DF6">
        <w:rPr>
          <w:b/>
          <w:bCs/>
          <w:sz w:val="24"/>
          <w:szCs w:val="24"/>
        </w:rPr>
        <w:t>KERNEL METHODS: PCA AND SVM</w:t>
      </w:r>
      <w:r>
        <w:rPr>
          <w:b/>
          <w:bCs/>
          <w:sz w:val="24"/>
          <w:szCs w:val="24"/>
        </w:rPr>
        <w:t>:</w:t>
      </w:r>
    </w:p>
    <w:p w14:paraId="0AA38329" w14:textId="67042036" w:rsidR="00A21DF6" w:rsidRDefault="00A21DF6" w:rsidP="00F112F9">
      <w:pPr>
        <w:spacing w:after="100" w:afterAutospacing="1" w:line="360" w:lineRule="auto"/>
        <w:rPr>
          <w:b/>
          <w:bCs/>
        </w:rPr>
      </w:pPr>
      <w:r w:rsidRPr="00A21DF6">
        <w:rPr>
          <w:b/>
          <w:bCs/>
        </w:rPr>
        <w:t>PCA</w:t>
      </w:r>
      <w:r>
        <w:rPr>
          <w:b/>
          <w:bCs/>
        </w:rPr>
        <w:t>:</w:t>
      </w:r>
    </w:p>
    <w:p w14:paraId="22931E2F" w14:textId="0FB953FA" w:rsidR="005C6154" w:rsidRDefault="00A21DF6" w:rsidP="00F112F9">
      <w:pPr>
        <w:spacing w:after="100" w:afterAutospacing="1" w:line="360" w:lineRule="auto"/>
        <w:rPr>
          <w:sz w:val="28"/>
          <w:szCs w:val="28"/>
        </w:rPr>
      </w:pPr>
      <w:r w:rsidRPr="00A21DF6">
        <w:rPr>
          <w:sz w:val="28"/>
          <w:szCs w:val="28"/>
        </w:rPr>
        <w:t>PCA (principal component analysis), when applied in the face recognition process, tries to reduce the amount of source data while maintaining the most crucial information. It generates a number of weighted eigenvectors, which in turn generate eigenfaces, vast collections of different images of human faces. Each image in the training set is represented by a linear combination of eigenfaces. These eigenvectors are derived using PCA from the covariance matrix of a series of training images. The major components of each image are calculated (from 5 to 200). The remaining components reveal subtle distinctions between noise and faces. The principal component of the unknown image is contrasted with the major components of all other images as part of the recognition process.</w:t>
      </w:r>
    </w:p>
    <w:p w14:paraId="0715E546" w14:textId="258741AA" w:rsidR="005C6154" w:rsidRDefault="005C6154" w:rsidP="00F112F9">
      <w:pPr>
        <w:spacing w:after="100" w:afterAutospacing="1" w:line="360" w:lineRule="auto"/>
        <w:rPr>
          <w:sz w:val="28"/>
          <w:szCs w:val="28"/>
        </w:rPr>
      </w:pPr>
      <w:r w:rsidRPr="005C6154">
        <w:rPr>
          <w:noProof/>
          <w:sz w:val="28"/>
          <w:szCs w:val="28"/>
        </w:rPr>
        <w:lastRenderedPageBreak/>
        <w:drawing>
          <wp:inline distT="0" distB="0" distL="0" distR="0" wp14:anchorId="50EED7F2" wp14:editId="5B4E8FE4">
            <wp:extent cx="2598420" cy="3468823"/>
            <wp:effectExtent l="0" t="0" r="0" b="0"/>
            <wp:docPr id="173342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1233" name=""/>
                    <pic:cNvPicPr/>
                  </pic:nvPicPr>
                  <pic:blipFill>
                    <a:blip r:embed="rId15"/>
                    <a:stretch>
                      <a:fillRect/>
                    </a:stretch>
                  </pic:blipFill>
                  <pic:spPr>
                    <a:xfrm>
                      <a:off x="0" y="0"/>
                      <a:ext cx="2620395" cy="3498159"/>
                    </a:xfrm>
                    <a:prstGeom prst="rect">
                      <a:avLst/>
                    </a:prstGeom>
                  </pic:spPr>
                </pic:pic>
              </a:graphicData>
            </a:graphic>
          </wp:inline>
        </w:drawing>
      </w:r>
    </w:p>
    <w:p w14:paraId="02DE3030" w14:textId="754E1B5C" w:rsidR="007F2D9F" w:rsidRDefault="007F2D9F" w:rsidP="00F112F9">
      <w:pPr>
        <w:spacing w:after="100" w:afterAutospacing="1" w:line="360" w:lineRule="auto"/>
        <w:rPr>
          <w:b/>
          <w:bCs/>
        </w:rPr>
      </w:pPr>
      <w:r w:rsidRPr="007F2D9F">
        <w:rPr>
          <w:b/>
          <w:bCs/>
        </w:rPr>
        <w:t>SVM</w:t>
      </w:r>
    </w:p>
    <w:p w14:paraId="61B5804A" w14:textId="09FCEE86" w:rsidR="007F2D9F" w:rsidRDefault="00A46598" w:rsidP="00F112F9">
      <w:pPr>
        <w:spacing w:after="100" w:afterAutospacing="1" w:line="360" w:lineRule="auto"/>
        <w:rPr>
          <w:sz w:val="28"/>
          <w:szCs w:val="28"/>
        </w:rPr>
      </w:pPr>
      <w:r w:rsidRPr="00A46598">
        <w:rPr>
          <w:sz w:val="28"/>
          <w:szCs w:val="28"/>
        </w:rPr>
        <w:t>Support vector machine (SVM) is a machine learning technique that uses a two-group classification notion to distinguish between "faces" and "not-faces." To classify fresh test data, a model employs a labelled training data set for each category. Researchers employ both linear and nonlinear. SVM training models for face recognition. According to current results, the nonlinear training machine has a bigger margin and better identification and classification results.</w:t>
      </w:r>
    </w:p>
    <w:p w14:paraId="6AC26708" w14:textId="77777777" w:rsidR="00D03951" w:rsidRDefault="00CB07C1" w:rsidP="00F112F9">
      <w:pPr>
        <w:spacing w:after="100" w:afterAutospacing="1" w:line="360" w:lineRule="auto"/>
        <w:rPr>
          <w:sz w:val="28"/>
          <w:szCs w:val="28"/>
        </w:rPr>
      </w:pPr>
      <w:r w:rsidRPr="00CB07C1">
        <w:rPr>
          <w:b/>
          <w:bCs/>
          <w:noProof/>
          <w:sz w:val="28"/>
          <w:szCs w:val="28"/>
        </w:rPr>
        <w:drawing>
          <wp:inline distT="0" distB="0" distL="0" distR="0" wp14:anchorId="68E48914" wp14:editId="162680D5">
            <wp:extent cx="3691890" cy="2340311"/>
            <wp:effectExtent l="0" t="0" r="3810" b="3175"/>
            <wp:docPr id="39367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79142" name=""/>
                    <pic:cNvPicPr/>
                  </pic:nvPicPr>
                  <pic:blipFill>
                    <a:blip r:embed="rId16"/>
                    <a:stretch>
                      <a:fillRect/>
                    </a:stretch>
                  </pic:blipFill>
                  <pic:spPr>
                    <a:xfrm>
                      <a:off x="0" y="0"/>
                      <a:ext cx="3708890" cy="2351088"/>
                    </a:xfrm>
                    <a:prstGeom prst="rect">
                      <a:avLst/>
                    </a:prstGeom>
                  </pic:spPr>
                </pic:pic>
              </a:graphicData>
            </a:graphic>
          </wp:inline>
        </w:drawing>
      </w:r>
    </w:p>
    <w:p w14:paraId="2091F0D8" w14:textId="5E292020" w:rsidR="008D52A4" w:rsidRPr="00A46598" w:rsidRDefault="008D52A4" w:rsidP="00F112F9">
      <w:pPr>
        <w:spacing w:after="100" w:afterAutospacing="1" w:line="360" w:lineRule="auto"/>
        <w:rPr>
          <w:b/>
          <w:bCs/>
          <w:sz w:val="28"/>
          <w:szCs w:val="28"/>
        </w:rPr>
      </w:pPr>
      <w:r w:rsidRPr="008D52A4">
        <w:rPr>
          <w:sz w:val="28"/>
          <w:szCs w:val="28"/>
        </w:rPr>
        <w:lastRenderedPageBreak/>
        <w:t>Fig:</w:t>
      </w:r>
      <w:r>
        <w:rPr>
          <w:b/>
          <w:bCs/>
          <w:sz w:val="28"/>
          <w:szCs w:val="28"/>
        </w:rPr>
        <w:t xml:space="preserve"> </w:t>
      </w:r>
      <w:r>
        <w:t>Detecting Facial Features Using Haar</w:t>
      </w:r>
    </w:p>
    <w:p w14:paraId="1DFEE9A4" w14:textId="77777777" w:rsidR="001715BD" w:rsidRDefault="001715BD" w:rsidP="00F112F9">
      <w:pPr>
        <w:rPr>
          <w:b/>
          <w:bCs/>
          <w:sz w:val="28"/>
          <w:szCs w:val="28"/>
        </w:rPr>
      </w:pPr>
    </w:p>
    <w:p w14:paraId="162B37A6" w14:textId="2AB5DD7E" w:rsidR="00E850CD" w:rsidRDefault="00E850CD" w:rsidP="00F112F9">
      <w:pPr>
        <w:rPr>
          <w:b/>
          <w:bCs/>
          <w:sz w:val="28"/>
          <w:szCs w:val="28"/>
        </w:rPr>
      </w:pPr>
      <w:r w:rsidRPr="001667D3">
        <w:rPr>
          <w:b/>
          <w:bCs/>
          <w:sz w:val="28"/>
          <w:szCs w:val="28"/>
        </w:rPr>
        <w:t>1.3 PURPOSE OF THE S</w:t>
      </w:r>
      <w:r w:rsidR="001667D3" w:rsidRPr="001667D3">
        <w:rPr>
          <w:b/>
          <w:bCs/>
          <w:sz w:val="28"/>
          <w:szCs w:val="28"/>
        </w:rPr>
        <w:t>YSTEM</w:t>
      </w:r>
    </w:p>
    <w:p w14:paraId="4DA22C71" w14:textId="77777777" w:rsidR="001E181F" w:rsidRDefault="001E181F" w:rsidP="00F112F9">
      <w:pPr>
        <w:rPr>
          <w:b/>
          <w:bCs/>
          <w:sz w:val="28"/>
          <w:szCs w:val="28"/>
        </w:rPr>
      </w:pPr>
    </w:p>
    <w:p w14:paraId="0E625458" w14:textId="30AB76AA" w:rsidR="00A776B4" w:rsidRDefault="00A776B4" w:rsidP="00F112F9">
      <w:pPr>
        <w:spacing w:after="100" w:afterAutospacing="1" w:line="360" w:lineRule="auto"/>
        <w:rPr>
          <w:sz w:val="28"/>
          <w:szCs w:val="28"/>
        </w:rPr>
      </w:pPr>
      <w:r w:rsidRPr="006C048D">
        <w:rPr>
          <w:sz w:val="28"/>
          <w:szCs w:val="28"/>
        </w:rPr>
        <w:t xml:space="preserve">The goal of the system was to develop and build a low-cost smart security camera with night vision capabilities. It has person detection </w:t>
      </w:r>
      <w:proofErr w:type="gramStart"/>
      <w:r w:rsidRPr="006C048D">
        <w:rPr>
          <w:sz w:val="28"/>
          <w:szCs w:val="28"/>
        </w:rPr>
        <w:t>capabilities,</w:t>
      </w:r>
      <w:proofErr w:type="gramEnd"/>
      <w:r w:rsidRPr="006C048D">
        <w:rPr>
          <w:sz w:val="28"/>
          <w:szCs w:val="28"/>
        </w:rPr>
        <w:t xml:space="preserve"> thus it can prevent crimes. </w:t>
      </w:r>
      <w:proofErr w:type="spellStart"/>
      <w:r w:rsidRPr="006C048D">
        <w:rPr>
          <w:sz w:val="28"/>
          <w:szCs w:val="28"/>
        </w:rPr>
        <w:t>Haarcascader</w:t>
      </w:r>
      <w:proofErr w:type="spellEnd"/>
      <w:r w:rsidRPr="006C048D">
        <w:rPr>
          <w:sz w:val="28"/>
          <w:szCs w:val="28"/>
        </w:rPr>
        <w:t xml:space="preserve"> manages the moving body and communicates the collected images. The system makes use of a standard webcam.</w:t>
      </w:r>
      <w:r>
        <w:rPr>
          <w:sz w:val="28"/>
          <w:szCs w:val="28"/>
        </w:rPr>
        <w:t xml:space="preserve"> The data of</w:t>
      </w:r>
      <w:r w:rsidR="001E181F">
        <w:rPr>
          <w:sz w:val="28"/>
          <w:szCs w:val="28"/>
        </w:rPr>
        <w:t xml:space="preserve"> </w:t>
      </w:r>
      <w:r>
        <w:rPr>
          <w:sz w:val="28"/>
          <w:szCs w:val="28"/>
        </w:rPr>
        <w:t xml:space="preserve">is stored only when there is a movement of people in the zone where the camera is being fixed. </w:t>
      </w:r>
      <w:proofErr w:type="gramStart"/>
      <w:r>
        <w:rPr>
          <w:sz w:val="28"/>
          <w:szCs w:val="28"/>
        </w:rPr>
        <w:t>Thus</w:t>
      </w:r>
      <w:proofErr w:type="gramEnd"/>
      <w:r>
        <w:rPr>
          <w:sz w:val="28"/>
          <w:szCs w:val="28"/>
        </w:rPr>
        <w:t xml:space="preserve"> it reduces the storage space by saving only the data when there is movement and detection of human beings.</w:t>
      </w:r>
    </w:p>
    <w:p w14:paraId="2A857668" w14:textId="5C20D935" w:rsidR="001A6371" w:rsidRDefault="001A6371" w:rsidP="00F112F9">
      <w:pPr>
        <w:spacing w:after="100" w:afterAutospacing="1"/>
        <w:rPr>
          <w:b/>
          <w:bCs/>
          <w:sz w:val="28"/>
          <w:szCs w:val="28"/>
        </w:rPr>
      </w:pPr>
      <w:r w:rsidRPr="001A6371">
        <w:rPr>
          <w:b/>
          <w:bCs/>
          <w:sz w:val="28"/>
          <w:szCs w:val="28"/>
        </w:rPr>
        <w:t>1.4 PROBLEMS IN EXISTING SYSTEM</w:t>
      </w:r>
    </w:p>
    <w:p w14:paraId="08226299" w14:textId="77777777" w:rsidR="008F140D" w:rsidRDefault="003D1216" w:rsidP="00F112F9">
      <w:pPr>
        <w:spacing w:after="100" w:afterAutospacing="1" w:line="360" w:lineRule="auto"/>
        <w:rPr>
          <w:sz w:val="28"/>
          <w:szCs w:val="28"/>
        </w:rPr>
      </w:pPr>
      <w:r w:rsidRPr="00934530">
        <w:rPr>
          <w:sz w:val="28"/>
          <w:szCs w:val="28"/>
        </w:rPr>
        <w:t xml:space="preserve">The existing surveillance system continuously monitors the region and records all the footage. </w:t>
      </w:r>
    </w:p>
    <w:p w14:paraId="69E2C5A5" w14:textId="6E4FD81A" w:rsidR="003D1216" w:rsidRPr="00934530" w:rsidRDefault="003D1216" w:rsidP="00F112F9">
      <w:pPr>
        <w:spacing w:after="100" w:afterAutospacing="1"/>
        <w:rPr>
          <w:sz w:val="28"/>
          <w:szCs w:val="28"/>
        </w:rPr>
      </w:pPr>
      <w:r w:rsidRPr="00934530">
        <w:rPr>
          <w:sz w:val="28"/>
          <w:szCs w:val="28"/>
        </w:rPr>
        <w:t xml:space="preserve">Drawbacks of Existing System </w:t>
      </w:r>
    </w:p>
    <w:p w14:paraId="272A23ED" w14:textId="560CDCBE" w:rsidR="00934530" w:rsidRPr="00934530" w:rsidRDefault="003D1216" w:rsidP="00F112F9">
      <w:pPr>
        <w:pStyle w:val="ListParagraph"/>
        <w:numPr>
          <w:ilvl w:val="0"/>
          <w:numId w:val="11"/>
        </w:numPr>
        <w:spacing w:after="100" w:afterAutospacing="1" w:line="360" w:lineRule="auto"/>
        <w:rPr>
          <w:rFonts w:ascii="Times New Roman" w:hAnsi="Times New Roman" w:cs="Times New Roman"/>
          <w:sz w:val="28"/>
          <w:szCs w:val="28"/>
        </w:rPr>
      </w:pPr>
      <w:r w:rsidRPr="00934530">
        <w:rPr>
          <w:rFonts w:ascii="Times New Roman" w:hAnsi="Times New Roman" w:cs="Times New Roman"/>
          <w:sz w:val="28"/>
          <w:szCs w:val="28"/>
        </w:rPr>
        <w:t xml:space="preserve">The Existing system continuously monitors the area. </w:t>
      </w:r>
      <w:r w:rsidR="00934530" w:rsidRPr="00934530">
        <w:rPr>
          <w:rFonts w:ascii="Times New Roman" w:hAnsi="Times New Roman" w:cs="Times New Roman"/>
          <w:sz w:val="28"/>
          <w:szCs w:val="28"/>
        </w:rPr>
        <w:t xml:space="preserve"> </w:t>
      </w:r>
    </w:p>
    <w:p w14:paraId="206C24A8" w14:textId="5CF414DA" w:rsidR="00934530" w:rsidRPr="00934530" w:rsidRDefault="003D1216" w:rsidP="00F112F9">
      <w:pPr>
        <w:pStyle w:val="ListParagraph"/>
        <w:numPr>
          <w:ilvl w:val="0"/>
          <w:numId w:val="11"/>
        </w:numPr>
        <w:spacing w:after="100" w:afterAutospacing="1" w:line="360" w:lineRule="auto"/>
        <w:rPr>
          <w:rFonts w:ascii="Times New Roman" w:hAnsi="Times New Roman" w:cs="Times New Roman"/>
          <w:sz w:val="28"/>
          <w:szCs w:val="28"/>
        </w:rPr>
      </w:pPr>
      <w:r w:rsidRPr="00934530">
        <w:rPr>
          <w:rFonts w:ascii="Times New Roman" w:hAnsi="Times New Roman" w:cs="Times New Roman"/>
          <w:sz w:val="28"/>
          <w:szCs w:val="28"/>
        </w:rPr>
        <w:t>It takes more storage for all the recorded footage</w:t>
      </w:r>
    </w:p>
    <w:p w14:paraId="42F47EFB" w14:textId="6EAF1F31" w:rsidR="00934530" w:rsidRPr="00934530" w:rsidRDefault="003D1216" w:rsidP="00F112F9">
      <w:pPr>
        <w:pStyle w:val="ListParagraph"/>
        <w:numPr>
          <w:ilvl w:val="0"/>
          <w:numId w:val="11"/>
        </w:numPr>
        <w:spacing w:after="100" w:afterAutospacing="1" w:line="360" w:lineRule="auto"/>
        <w:rPr>
          <w:rFonts w:ascii="Times New Roman" w:hAnsi="Times New Roman" w:cs="Times New Roman"/>
          <w:sz w:val="28"/>
          <w:szCs w:val="28"/>
        </w:rPr>
      </w:pPr>
      <w:r w:rsidRPr="00934530">
        <w:rPr>
          <w:rFonts w:ascii="Times New Roman" w:hAnsi="Times New Roman" w:cs="Times New Roman"/>
          <w:sz w:val="28"/>
          <w:szCs w:val="28"/>
        </w:rPr>
        <w:t>It uses more electricity</w:t>
      </w:r>
    </w:p>
    <w:p w14:paraId="08A7DD64" w14:textId="6286A405" w:rsidR="001A6371" w:rsidRPr="00934530" w:rsidRDefault="003D1216" w:rsidP="00F112F9">
      <w:pPr>
        <w:pStyle w:val="ListParagraph"/>
        <w:numPr>
          <w:ilvl w:val="0"/>
          <w:numId w:val="11"/>
        </w:numPr>
        <w:spacing w:after="100" w:afterAutospacing="1"/>
        <w:rPr>
          <w:b/>
          <w:bCs/>
          <w:sz w:val="28"/>
          <w:szCs w:val="28"/>
        </w:rPr>
      </w:pPr>
      <w:r w:rsidRPr="00934530">
        <w:rPr>
          <w:rFonts w:ascii="Times New Roman" w:hAnsi="Times New Roman" w:cs="Times New Roman"/>
          <w:sz w:val="28"/>
          <w:szCs w:val="28"/>
        </w:rPr>
        <w:t>Maintenance costs are also prohibitively expensive</w:t>
      </w:r>
      <w:r w:rsidRPr="00934530">
        <w:rPr>
          <w:sz w:val="28"/>
          <w:szCs w:val="28"/>
        </w:rPr>
        <w:t>.</w:t>
      </w:r>
    </w:p>
    <w:p w14:paraId="5752610F" w14:textId="76B3A2DD" w:rsidR="00A776B4" w:rsidRDefault="00C64664" w:rsidP="00F112F9">
      <w:pPr>
        <w:rPr>
          <w:b/>
          <w:bCs/>
          <w:sz w:val="28"/>
          <w:szCs w:val="28"/>
        </w:rPr>
      </w:pPr>
      <w:r>
        <w:rPr>
          <w:b/>
          <w:bCs/>
          <w:sz w:val="28"/>
          <w:szCs w:val="28"/>
        </w:rPr>
        <w:t>1.5 SOLUTION OF THESE PROBLEMS</w:t>
      </w:r>
    </w:p>
    <w:p w14:paraId="563191CC" w14:textId="77777777" w:rsidR="00BB7F1E" w:rsidRDefault="00BB7F1E" w:rsidP="00F112F9">
      <w:pPr>
        <w:rPr>
          <w:b/>
          <w:bCs/>
          <w:sz w:val="28"/>
          <w:szCs w:val="28"/>
        </w:rPr>
      </w:pPr>
    </w:p>
    <w:p w14:paraId="748E39EA" w14:textId="77777777" w:rsidR="00BB7F1E" w:rsidRPr="00BB7F1E" w:rsidRDefault="00A91925" w:rsidP="00F112F9">
      <w:pPr>
        <w:spacing w:line="360" w:lineRule="auto"/>
        <w:rPr>
          <w:sz w:val="28"/>
          <w:szCs w:val="28"/>
        </w:rPr>
      </w:pPr>
      <w:r w:rsidRPr="00BB7F1E">
        <w:rPr>
          <w:sz w:val="28"/>
          <w:szCs w:val="28"/>
        </w:rPr>
        <w:t xml:space="preserve">The proposed system is implemented using OpenCV, which is an </w:t>
      </w:r>
      <w:proofErr w:type="gramStart"/>
      <w:r w:rsidRPr="00BB7F1E">
        <w:rPr>
          <w:sz w:val="28"/>
          <w:szCs w:val="28"/>
        </w:rPr>
        <w:t>open source</w:t>
      </w:r>
      <w:proofErr w:type="gramEnd"/>
      <w:r w:rsidRPr="00BB7F1E">
        <w:rPr>
          <w:sz w:val="28"/>
          <w:szCs w:val="28"/>
        </w:rPr>
        <w:t xml:space="preserve"> computer vision library. It only monitors and records when a human is identified, reducing both power usage and storage requirements. </w:t>
      </w:r>
    </w:p>
    <w:p w14:paraId="63589545" w14:textId="4313B8F8" w:rsidR="00F05AC6" w:rsidRPr="00BB7F1E" w:rsidRDefault="00A91925" w:rsidP="00F112F9">
      <w:pPr>
        <w:spacing w:line="360" w:lineRule="auto"/>
        <w:rPr>
          <w:sz w:val="28"/>
          <w:szCs w:val="28"/>
        </w:rPr>
      </w:pPr>
      <w:r w:rsidRPr="00BB7F1E">
        <w:rPr>
          <w:sz w:val="28"/>
          <w:szCs w:val="28"/>
        </w:rPr>
        <w:t xml:space="preserve">The Process steps of our project are: </w:t>
      </w:r>
    </w:p>
    <w:p w14:paraId="4892F70A" w14:textId="77777777" w:rsidR="00BB7F1E" w:rsidRPr="00BB7F1E" w:rsidRDefault="00A91925" w:rsidP="00F112F9">
      <w:pPr>
        <w:rPr>
          <w:sz w:val="28"/>
          <w:szCs w:val="28"/>
        </w:rPr>
      </w:pPr>
      <w:r w:rsidRPr="00BB7F1E">
        <w:rPr>
          <w:sz w:val="28"/>
          <w:szCs w:val="28"/>
        </w:rPr>
        <w:t>1. The camera is initially initialized.</w:t>
      </w:r>
    </w:p>
    <w:p w14:paraId="53FCC6A1" w14:textId="72EAD420" w:rsidR="00BB7F1E" w:rsidRPr="00BB7F1E" w:rsidRDefault="00A91925" w:rsidP="00F112F9">
      <w:pPr>
        <w:spacing w:line="360" w:lineRule="auto"/>
        <w:rPr>
          <w:sz w:val="28"/>
          <w:szCs w:val="28"/>
        </w:rPr>
      </w:pPr>
      <w:r w:rsidRPr="00BB7F1E">
        <w:rPr>
          <w:sz w:val="28"/>
          <w:szCs w:val="28"/>
        </w:rPr>
        <w:t xml:space="preserve">2. The camera begins to watch the surrounding area. </w:t>
      </w:r>
    </w:p>
    <w:p w14:paraId="40DED271" w14:textId="77777777" w:rsidR="00BB7F1E" w:rsidRPr="00BB7F1E" w:rsidRDefault="00A91925" w:rsidP="00F112F9">
      <w:pPr>
        <w:spacing w:line="360" w:lineRule="auto"/>
        <w:rPr>
          <w:sz w:val="28"/>
          <w:szCs w:val="28"/>
        </w:rPr>
      </w:pPr>
      <w:r w:rsidRPr="00BB7F1E">
        <w:rPr>
          <w:sz w:val="28"/>
          <w:szCs w:val="28"/>
        </w:rPr>
        <w:t xml:space="preserve">3. If the camera identifies a person, the recording will begin. </w:t>
      </w:r>
    </w:p>
    <w:p w14:paraId="69A94625" w14:textId="77777777" w:rsidR="00BB7F1E" w:rsidRPr="00BB7F1E" w:rsidRDefault="00A91925" w:rsidP="00F112F9">
      <w:pPr>
        <w:spacing w:line="360" w:lineRule="auto"/>
        <w:rPr>
          <w:sz w:val="28"/>
          <w:szCs w:val="28"/>
        </w:rPr>
      </w:pPr>
      <w:r w:rsidRPr="00BB7F1E">
        <w:rPr>
          <w:sz w:val="28"/>
          <w:szCs w:val="28"/>
        </w:rPr>
        <w:t xml:space="preserve">4. If the person is not detected for a few seconds, the recording will be stopped. </w:t>
      </w:r>
    </w:p>
    <w:p w14:paraId="54F2AA5C" w14:textId="469617DA" w:rsidR="00BB7F1E" w:rsidRPr="00BB7F1E" w:rsidRDefault="00A91925" w:rsidP="00F112F9">
      <w:pPr>
        <w:spacing w:line="360" w:lineRule="auto"/>
        <w:rPr>
          <w:sz w:val="28"/>
          <w:szCs w:val="28"/>
        </w:rPr>
      </w:pPr>
      <w:r w:rsidRPr="00BB7F1E">
        <w:rPr>
          <w:sz w:val="28"/>
          <w:szCs w:val="28"/>
        </w:rPr>
        <w:t xml:space="preserve">5. The video recordings are saved to a local drive. </w:t>
      </w:r>
    </w:p>
    <w:p w14:paraId="18F9A1C3" w14:textId="77777777" w:rsidR="00BB7F1E" w:rsidRPr="00BB7F1E" w:rsidRDefault="00A91925" w:rsidP="00F112F9">
      <w:pPr>
        <w:spacing w:line="360" w:lineRule="auto"/>
        <w:rPr>
          <w:sz w:val="28"/>
          <w:szCs w:val="28"/>
        </w:rPr>
      </w:pPr>
      <w:r w:rsidRPr="00BB7F1E">
        <w:rPr>
          <w:sz w:val="28"/>
          <w:szCs w:val="28"/>
        </w:rPr>
        <w:lastRenderedPageBreak/>
        <w:t xml:space="preserve">Advantages of Proposed System </w:t>
      </w:r>
    </w:p>
    <w:p w14:paraId="3CECAF6C" w14:textId="6EB38209" w:rsidR="00BB7F1E" w:rsidRPr="00F05AC6" w:rsidRDefault="00A91925" w:rsidP="00F112F9">
      <w:pPr>
        <w:pStyle w:val="ListParagraph"/>
        <w:numPr>
          <w:ilvl w:val="0"/>
          <w:numId w:val="13"/>
        </w:numPr>
        <w:spacing w:line="360" w:lineRule="auto"/>
        <w:rPr>
          <w:sz w:val="28"/>
          <w:szCs w:val="28"/>
        </w:rPr>
      </w:pPr>
      <w:r w:rsidRPr="00F05AC6">
        <w:rPr>
          <w:sz w:val="28"/>
          <w:szCs w:val="28"/>
        </w:rPr>
        <w:t xml:space="preserve">It runs efficiently on large databases. To reduce the amount of time that cameras are used to continuously monitors the region. </w:t>
      </w:r>
    </w:p>
    <w:p w14:paraId="6553F518" w14:textId="46700CD5" w:rsidR="00BB7F1E" w:rsidRPr="00F05AC6" w:rsidRDefault="00A91925" w:rsidP="00F112F9">
      <w:pPr>
        <w:pStyle w:val="ListParagraph"/>
        <w:numPr>
          <w:ilvl w:val="0"/>
          <w:numId w:val="13"/>
        </w:numPr>
        <w:spacing w:line="360" w:lineRule="auto"/>
        <w:rPr>
          <w:sz w:val="28"/>
          <w:szCs w:val="28"/>
        </w:rPr>
      </w:pPr>
      <w:r w:rsidRPr="00F05AC6">
        <w:rPr>
          <w:sz w:val="28"/>
          <w:szCs w:val="28"/>
        </w:rPr>
        <w:t xml:space="preserve">In order to save energy. </w:t>
      </w:r>
    </w:p>
    <w:p w14:paraId="38C8301E" w14:textId="1EBA61F6" w:rsidR="00BB7F1E" w:rsidRPr="00F05AC6" w:rsidRDefault="00A91925" w:rsidP="00F112F9">
      <w:pPr>
        <w:pStyle w:val="ListParagraph"/>
        <w:numPr>
          <w:ilvl w:val="0"/>
          <w:numId w:val="13"/>
        </w:numPr>
        <w:spacing w:line="360" w:lineRule="auto"/>
        <w:rPr>
          <w:sz w:val="28"/>
          <w:szCs w:val="28"/>
        </w:rPr>
      </w:pPr>
      <w:r w:rsidRPr="00F05AC6">
        <w:rPr>
          <w:sz w:val="28"/>
          <w:szCs w:val="28"/>
        </w:rPr>
        <w:t xml:space="preserve">To reduce storage utilization. </w:t>
      </w:r>
    </w:p>
    <w:p w14:paraId="0C7583C3" w14:textId="698A1B97" w:rsidR="00B354EA" w:rsidRPr="00A36B28" w:rsidRDefault="00A91925" w:rsidP="00F112F9">
      <w:pPr>
        <w:pStyle w:val="ListParagraph"/>
        <w:numPr>
          <w:ilvl w:val="0"/>
          <w:numId w:val="13"/>
        </w:numPr>
        <w:spacing w:line="360" w:lineRule="auto"/>
        <w:rPr>
          <w:b/>
          <w:bCs/>
          <w:sz w:val="28"/>
          <w:szCs w:val="28"/>
        </w:rPr>
      </w:pPr>
      <w:r w:rsidRPr="00F05AC6">
        <w:rPr>
          <w:sz w:val="28"/>
          <w:szCs w:val="28"/>
        </w:rPr>
        <w:t>To save money on maintenance</w:t>
      </w:r>
      <w:r>
        <w:t>.</w:t>
      </w:r>
    </w:p>
    <w:p w14:paraId="0652E5D8" w14:textId="77777777" w:rsidR="00CC4878" w:rsidRDefault="00CC4878" w:rsidP="00F112F9">
      <w:pPr>
        <w:jc w:val="center"/>
        <w:rPr>
          <w:b/>
          <w:bCs/>
          <w:sz w:val="28"/>
          <w:szCs w:val="28"/>
        </w:rPr>
      </w:pPr>
    </w:p>
    <w:p w14:paraId="2E5A2550" w14:textId="77777777" w:rsidR="00CC4878" w:rsidRDefault="00CC4878" w:rsidP="00F112F9">
      <w:pPr>
        <w:jc w:val="center"/>
        <w:rPr>
          <w:b/>
          <w:bCs/>
          <w:sz w:val="28"/>
          <w:szCs w:val="28"/>
        </w:rPr>
      </w:pPr>
    </w:p>
    <w:p w14:paraId="3044F843" w14:textId="77777777" w:rsidR="00CC4878" w:rsidRDefault="00CC4878" w:rsidP="00F112F9">
      <w:pPr>
        <w:jc w:val="center"/>
        <w:rPr>
          <w:b/>
          <w:bCs/>
          <w:sz w:val="28"/>
          <w:szCs w:val="28"/>
        </w:rPr>
      </w:pPr>
    </w:p>
    <w:p w14:paraId="31CBBEC3" w14:textId="77777777" w:rsidR="00CC4878" w:rsidRDefault="00CC4878" w:rsidP="00F112F9">
      <w:pPr>
        <w:jc w:val="center"/>
        <w:rPr>
          <w:b/>
          <w:bCs/>
          <w:sz w:val="28"/>
          <w:szCs w:val="28"/>
        </w:rPr>
      </w:pPr>
    </w:p>
    <w:p w14:paraId="7E3CDE2C" w14:textId="77777777" w:rsidR="00CC4878" w:rsidRDefault="00CC4878" w:rsidP="00F112F9">
      <w:pPr>
        <w:jc w:val="center"/>
        <w:rPr>
          <w:b/>
          <w:bCs/>
          <w:sz w:val="28"/>
          <w:szCs w:val="28"/>
        </w:rPr>
      </w:pPr>
    </w:p>
    <w:p w14:paraId="09CE850D" w14:textId="77777777" w:rsidR="00CC4878" w:rsidRDefault="00CC4878" w:rsidP="00F112F9">
      <w:pPr>
        <w:jc w:val="center"/>
        <w:rPr>
          <w:b/>
          <w:bCs/>
          <w:sz w:val="28"/>
          <w:szCs w:val="28"/>
        </w:rPr>
      </w:pPr>
    </w:p>
    <w:p w14:paraId="00D8714C" w14:textId="77777777" w:rsidR="00CC4878" w:rsidRDefault="00CC4878" w:rsidP="00F112F9">
      <w:pPr>
        <w:jc w:val="center"/>
        <w:rPr>
          <w:b/>
          <w:bCs/>
          <w:sz w:val="28"/>
          <w:szCs w:val="28"/>
        </w:rPr>
      </w:pPr>
    </w:p>
    <w:p w14:paraId="4BA385A3" w14:textId="77777777" w:rsidR="00CC4878" w:rsidRDefault="00CC4878" w:rsidP="00F112F9">
      <w:pPr>
        <w:jc w:val="center"/>
        <w:rPr>
          <w:b/>
          <w:bCs/>
          <w:sz w:val="28"/>
          <w:szCs w:val="28"/>
        </w:rPr>
      </w:pPr>
    </w:p>
    <w:p w14:paraId="596E7EFF" w14:textId="77777777" w:rsidR="00CC4878" w:rsidRDefault="00CC4878" w:rsidP="00F112F9">
      <w:pPr>
        <w:jc w:val="center"/>
        <w:rPr>
          <w:b/>
          <w:bCs/>
          <w:sz w:val="28"/>
          <w:szCs w:val="28"/>
        </w:rPr>
      </w:pPr>
    </w:p>
    <w:p w14:paraId="60C9B5D9" w14:textId="77777777" w:rsidR="00CC4878" w:rsidRDefault="00CC4878" w:rsidP="00F112F9">
      <w:pPr>
        <w:jc w:val="center"/>
        <w:rPr>
          <w:b/>
          <w:bCs/>
          <w:sz w:val="28"/>
          <w:szCs w:val="28"/>
        </w:rPr>
      </w:pPr>
    </w:p>
    <w:p w14:paraId="2E393142" w14:textId="77777777" w:rsidR="00CC4878" w:rsidRDefault="00CC4878" w:rsidP="00F112F9">
      <w:pPr>
        <w:jc w:val="center"/>
        <w:rPr>
          <w:b/>
          <w:bCs/>
          <w:sz w:val="28"/>
          <w:szCs w:val="28"/>
        </w:rPr>
      </w:pPr>
    </w:p>
    <w:p w14:paraId="60DFBBA7" w14:textId="77777777" w:rsidR="00CC4878" w:rsidRDefault="00CC4878" w:rsidP="00F112F9">
      <w:pPr>
        <w:jc w:val="center"/>
        <w:rPr>
          <w:b/>
          <w:bCs/>
          <w:sz w:val="28"/>
          <w:szCs w:val="28"/>
        </w:rPr>
      </w:pPr>
    </w:p>
    <w:p w14:paraId="5DFA44ED" w14:textId="77777777" w:rsidR="00CC4878" w:rsidRDefault="00CC4878" w:rsidP="00F112F9">
      <w:pPr>
        <w:jc w:val="center"/>
        <w:rPr>
          <w:b/>
          <w:bCs/>
          <w:sz w:val="28"/>
          <w:szCs w:val="28"/>
        </w:rPr>
      </w:pPr>
    </w:p>
    <w:p w14:paraId="7349CC9A" w14:textId="77777777" w:rsidR="00CC4878" w:rsidRDefault="00CC4878" w:rsidP="00F112F9">
      <w:pPr>
        <w:jc w:val="center"/>
        <w:rPr>
          <w:b/>
          <w:bCs/>
          <w:sz w:val="28"/>
          <w:szCs w:val="28"/>
        </w:rPr>
      </w:pPr>
    </w:p>
    <w:p w14:paraId="0409B248" w14:textId="77777777" w:rsidR="00CC4878" w:rsidRDefault="00CC4878" w:rsidP="00F112F9">
      <w:pPr>
        <w:jc w:val="center"/>
        <w:rPr>
          <w:b/>
          <w:bCs/>
          <w:sz w:val="28"/>
          <w:szCs w:val="28"/>
        </w:rPr>
      </w:pPr>
    </w:p>
    <w:p w14:paraId="102E4FF1" w14:textId="77777777" w:rsidR="00CC4878" w:rsidRDefault="00CC4878" w:rsidP="00F112F9">
      <w:pPr>
        <w:jc w:val="center"/>
        <w:rPr>
          <w:b/>
          <w:bCs/>
          <w:sz w:val="28"/>
          <w:szCs w:val="28"/>
        </w:rPr>
      </w:pPr>
    </w:p>
    <w:p w14:paraId="1239954E" w14:textId="77777777" w:rsidR="00CC4878" w:rsidRDefault="00CC4878" w:rsidP="00F112F9">
      <w:pPr>
        <w:jc w:val="center"/>
        <w:rPr>
          <w:b/>
          <w:bCs/>
          <w:sz w:val="28"/>
          <w:szCs w:val="28"/>
        </w:rPr>
      </w:pPr>
    </w:p>
    <w:p w14:paraId="10248366" w14:textId="77777777" w:rsidR="00CC4878" w:rsidRDefault="00CC4878" w:rsidP="00F112F9">
      <w:pPr>
        <w:jc w:val="center"/>
        <w:rPr>
          <w:b/>
          <w:bCs/>
          <w:sz w:val="28"/>
          <w:szCs w:val="28"/>
        </w:rPr>
      </w:pPr>
    </w:p>
    <w:p w14:paraId="7CECD95B" w14:textId="77777777" w:rsidR="00CC4878" w:rsidRDefault="00CC4878" w:rsidP="00F112F9">
      <w:pPr>
        <w:jc w:val="center"/>
        <w:rPr>
          <w:b/>
          <w:bCs/>
          <w:sz w:val="28"/>
          <w:szCs w:val="28"/>
        </w:rPr>
      </w:pPr>
    </w:p>
    <w:p w14:paraId="400AA0B5" w14:textId="77777777" w:rsidR="00CC4878" w:rsidRDefault="00CC4878" w:rsidP="00F112F9">
      <w:pPr>
        <w:jc w:val="center"/>
        <w:rPr>
          <w:b/>
          <w:bCs/>
          <w:sz w:val="28"/>
          <w:szCs w:val="28"/>
        </w:rPr>
      </w:pPr>
    </w:p>
    <w:p w14:paraId="66C65D05" w14:textId="77777777" w:rsidR="00CC4878" w:rsidRDefault="00CC4878" w:rsidP="00F112F9">
      <w:pPr>
        <w:jc w:val="center"/>
        <w:rPr>
          <w:b/>
          <w:bCs/>
          <w:sz w:val="28"/>
          <w:szCs w:val="28"/>
        </w:rPr>
      </w:pPr>
    </w:p>
    <w:p w14:paraId="7E6AB3B6" w14:textId="77777777" w:rsidR="00CC4878" w:rsidRDefault="00CC4878" w:rsidP="00F112F9">
      <w:pPr>
        <w:jc w:val="center"/>
        <w:rPr>
          <w:b/>
          <w:bCs/>
          <w:sz w:val="28"/>
          <w:szCs w:val="28"/>
        </w:rPr>
      </w:pPr>
    </w:p>
    <w:p w14:paraId="099302F3" w14:textId="77777777" w:rsidR="00CC4878" w:rsidRDefault="00CC4878" w:rsidP="00F112F9">
      <w:pPr>
        <w:jc w:val="center"/>
        <w:rPr>
          <w:b/>
          <w:bCs/>
          <w:sz w:val="28"/>
          <w:szCs w:val="28"/>
        </w:rPr>
      </w:pPr>
    </w:p>
    <w:p w14:paraId="546ED3AB" w14:textId="77777777" w:rsidR="00CC4878" w:rsidRDefault="00CC4878" w:rsidP="00F112F9">
      <w:pPr>
        <w:jc w:val="center"/>
        <w:rPr>
          <w:b/>
          <w:bCs/>
          <w:sz w:val="28"/>
          <w:szCs w:val="28"/>
        </w:rPr>
      </w:pPr>
    </w:p>
    <w:p w14:paraId="38D52490" w14:textId="77777777" w:rsidR="00CC4878" w:rsidRDefault="00CC4878" w:rsidP="00F112F9">
      <w:pPr>
        <w:jc w:val="center"/>
        <w:rPr>
          <w:b/>
          <w:bCs/>
          <w:sz w:val="28"/>
          <w:szCs w:val="28"/>
        </w:rPr>
      </w:pPr>
    </w:p>
    <w:p w14:paraId="6B7C70D4" w14:textId="77777777" w:rsidR="00CC4878" w:rsidRDefault="00CC4878" w:rsidP="00F112F9">
      <w:pPr>
        <w:jc w:val="center"/>
        <w:rPr>
          <w:b/>
          <w:bCs/>
          <w:sz w:val="28"/>
          <w:szCs w:val="28"/>
        </w:rPr>
      </w:pPr>
    </w:p>
    <w:p w14:paraId="6E5D4C2B" w14:textId="77777777" w:rsidR="00CC4878" w:rsidRDefault="00CC4878" w:rsidP="00F112F9">
      <w:pPr>
        <w:jc w:val="center"/>
        <w:rPr>
          <w:b/>
          <w:bCs/>
          <w:sz w:val="28"/>
          <w:szCs w:val="28"/>
        </w:rPr>
      </w:pPr>
    </w:p>
    <w:p w14:paraId="0B6B8283" w14:textId="77777777" w:rsidR="00CC4878" w:rsidRDefault="00CC4878" w:rsidP="00F112F9">
      <w:pPr>
        <w:jc w:val="center"/>
        <w:rPr>
          <w:b/>
          <w:bCs/>
          <w:sz w:val="28"/>
          <w:szCs w:val="28"/>
        </w:rPr>
      </w:pPr>
    </w:p>
    <w:p w14:paraId="153A0316" w14:textId="77777777" w:rsidR="00CC4878" w:rsidRDefault="00CC4878" w:rsidP="00F112F9">
      <w:pPr>
        <w:jc w:val="center"/>
        <w:rPr>
          <w:b/>
          <w:bCs/>
          <w:sz w:val="28"/>
          <w:szCs w:val="28"/>
        </w:rPr>
      </w:pPr>
    </w:p>
    <w:p w14:paraId="0C522258" w14:textId="77777777" w:rsidR="00CC4878" w:rsidRDefault="00CC4878" w:rsidP="00F112F9">
      <w:pPr>
        <w:jc w:val="center"/>
        <w:rPr>
          <w:b/>
          <w:bCs/>
          <w:sz w:val="28"/>
          <w:szCs w:val="28"/>
        </w:rPr>
      </w:pPr>
    </w:p>
    <w:p w14:paraId="691C84E7" w14:textId="77777777" w:rsidR="00BC697A" w:rsidRDefault="00BC697A" w:rsidP="00F112F9">
      <w:pPr>
        <w:jc w:val="center"/>
        <w:rPr>
          <w:b/>
          <w:bCs/>
          <w:sz w:val="28"/>
          <w:szCs w:val="28"/>
        </w:rPr>
      </w:pPr>
    </w:p>
    <w:p w14:paraId="1C986D39" w14:textId="77777777" w:rsidR="00BC697A" w:rsidRDefault="00BC697A" w:rsidP="00F112F9">
      <w:pPr>
        <w:jc w:val="center"/>
        <w:rPr>
          <w:b/>
          <w:bCs/>
          <w:sz w:val="28"/>
          <w:szCs w:val="28"/>
        </w:rPr>
      </w:pPr>
    </w:p>
    <w:p w14:paraId="69428AF1" w14:textId="77777777" w:rsidR="00BC697A" w:rsidRDefault="00BC697A" w:rsidP="00F112F9">
      <w:pPr>
        <w:jc w:val="center"/>
        <w:rPr>
          <w:b/>
          <w:bCs/>
          <w:sz w:val="28"/>
          <w:szCs w:val="28"/>
        </w:rPr>
      </w:pPr>
    </w:p>
    <w:p w14:paraId="5BCD783F" w14:textId="1EA2DE9A" w:rsidR="00CE71D7" w:rsidRDefault="00E760DC" w:rsidP="00F112F9">
      <w:pPr>
        <w:jc w:val="center"/>
        <w:rPr>
          <w:b/>
          <w:bCs/>
          <w:sz w:val="28"/>
          <w:szCs w:val="28"/>
        </w:rPr>
      </w:pPr>
      <w:r w:rsidRPr="00C9105A">
        <w:rPr>
          <w:b/>
          <w:bCs/>
          <w:sz w:val="28"/>
          <w:szCs w:val="28"/>
        </w:rPr>
        <w:lastRenderedPageBreak/>
        <w:t>2. SYSTEM ANALYSIS</w:t>
      </w:r>
    </w:p>
    <w:p w14:paraId="016881D2" w14:textId="77777777" w:rsidR="00B22361" w:rsidRDefault="00B22361" w:rsidP="00F112F9">
      <w:pPr>
        <w:rPr>
          <w:b/>
          <w:bCs/>
          <w:sz w:val="28"/>
          <w:szCs w:val="28"/>
        </w:rPr>
      </w:pPr>
    </w:p>
    <w:p w14:paraId="3C31620D" w14:textId="77777777" w:rsidR="000841AB" w:rsidRPr="0051140B" w:rsidRDefault="000841AB" w:rsidP="00F112F9">
      <w:pPr>
        <w:rPr>
          <w:b/>
          <w:bCs/>
          <w:sz w:val="28"/>
          <w:szCs w:val="28"/>
        </w:rPr>
      </w:pPr>
      <w:r w:rsidRPr="0051140B">
        <w:rPr>
          <w:b/>
          <w:bCs/>
          <w:sz w:val="28"/>
          <w:szCs w:val="28"/>
        </w:rPr>
        <w:t>Functional Requirements</w:t>
      </w:r>
    </w:p>
    <w:p w14:paraId="777A5906" w14:textId="155C21F3" w:rsidR="000841AB" w:rsidRPr="0051140B" w:rsidRDefault="000841AB" w:rsidP="00F112F9">
      <w:pPr>
        <w:pStyle w:val="ListParagraph"/>
        <w:numPr>
          <w:ilvl w:val="0"/>
          <w:numId w:val="14"/>
        </w:numPr>
        <w:spacing w:line="360" w:lineRule="auto"/>
        <w:rPr>
          <w:rFonts w:ascii="Times New Roman" w:hAnsi="Times New Roman" w:cs="Times New Roman"/>
          <w:sz w:val="28"/>
          <w:szCs w:val="28"/>
        </w:rPr>
      </w:pPr>
      <w:r w:rsidRPr="0051140B">
        <w:rPr>
          <w:rFonts w:ascii="Times New Roman" w:hAnsi="Times New Roman" w:cs="Times New Roman"/>
          <w:sz w:val="28"/>
          <w:szCs w:val="28"/>
        </w:rPr>
        <w:t xml:space="preserve">Setting up the camera </w:t>
      </w:r>
    </w:p>
    <w:p w14:paraId="0A1684A9" w14:textId="112A1AF8" w:rsidR="000841AB" w:rsidRPr="0051140B" w:rsidRDefault="000841AB" w:rsidP="00F112F9">
      <w:pPr>
        <w:pStyle w:val="ListParagraph"/>
        <w:numPr>
          <w:ilvl w:val="0"/>
          <w:numId w:val="14"/>
        </w:numPr>
        <w:spacing w:line="360" w:lineRule="auto"/>
        <w:rPr>
          <w:rFonts w:ascii="Times New Roman" w:hAnsi="Times New Roman" w:cs="Times New Roman"/>
          <w:sz w:val="28"/>
          <w:szCs w:val="28"/>
        </w:rPr>
      </w:pPr>
      <w:r w:rsidRPr="0051140B">
        <w:rPr>
          <w:rFonts w:ascii="Times New Roman" w:hAnsi="Times New Roman" w:cs="Times New Roman"/>
          <w:sz w:val="28"/>
          <w:szCs w:val="28"/>
        </w:rPr>
        <w:t>Load Haar cascade classifier</w:t>
      </w:r>
    </w:p>
    <w:p w14:paraId="21944AC0" w14:textId="5831B281" w:rsidR="000841AB" w:rsidRPr="0051140B" w:rsidRDefault="000841AB" w:rsidP="00F112F9">
      <w:pPr>
        <w:pStyle w:val="ListParagraph"/>
        <w:numPr>
          <w:ilvl w:val="0"/>
          <w:numId w:val="14"/>
        </w:numPr>
        <w:spacing w:line="360" w:lineRule="auto"/>
        <w:rPr>
          <w:rFonts w:ascii="Times New Roman" w:hAnsi="Times New Roman" w:cs="Times New Roman"/>
          <w:sz w:val="28"/>
          <w:szCs w:val="28"/>
        </w:rPr>
      </w:pPr>
      <w:r w:rsidRPr="0051140B">
        <w:rPr>
          <w:rFonts w:ascii="Times New Roman" w:hAnsi="Times New Roman" w:cs="Times New Roman"/>
          <w:sz w:val="28"/>
          <w:szCs w:val="28"/>
        </w:rPr>
        <w:t xml:space="preserve">Capture the video </w:t>
      </w:r>
    </w:p>
    <w:p w14:paraId="30E45DF5" w14:textId="74979FBF" w:rsidR="000841AB" w:rsidRPr="0051140B" w:rsidRDefault="000841AB" w:rsidP="00F112F9">
      <w:pPr>
        <w:pStyle w:val="ListParagraph"/>
        <w:numPr>
          <w:ilvl w:val="0"/>
          <w:numId w:val="14"/>
        </w:numPr>
        <w:spacing w:line="360" w:lineRule="auto"/>
        <w:rPr>
          <w:rFonts w:ascii="Times New Roman" w:hAnsi="Times New Roman" w:cs="Times New Roman"/>
          <w:sz w:val="28"/>
          <w:szCs w:val="28"/>
        </w:rPr>
      </w:pPr>
      <w:r w:rsidRPr="0051140B">
        <w:rPr>
          <w:rFonts w:ascii="Times New Roman" w:hAnsi="Times New Roman" w:cs="Times New Roman"/>
          <w:sz w:val="28"/>
          <w:szCs w:val="28"/>
        </w:rPr>
        <w:t xml:space="preserve">Store the data </w:t>
      </w:r>
    </w:p>
    <w:p w14:paraId="33F242C2" w14:textId="10C529E4" w:rsidR="000841AB" w:rsidRPr="0051140B" w:rsidRDefault="000841AB" w:rsidP="00F112F9">
      <w:pPr>
        <w:pStyle w:val="ListParagraph"/>
        <w:numPr>
          <w:ilvl w:val="0"/>
          <w:numId w:val="14"/>
        </w:numPr>
        <w:spacing w:line="360" w:lineRule="auto"/>
        <w:rPr>
          <w:rFonts w:ascii="Times New Roman" w:hAnsi="Times New Roman" w:cs="Times New Roman"/>
          <w:sz w:val="28"/>
          <w:szCs w:val="28"/>
        </w:rPr>
      </w:pPr>
      <w:r w:rsidRPr="0051140B">
        <w:rPr>
          <w:rFonts w:ascii="Times New Roman" w:hAnsi="Times New Roman" w:cs="Times New Roman"/>
          <w:sz w:val="28"/>
          <w:szCs w:val="28"/>
        </w:rPr>
        <w:t>Setting up the camera:</w:t>
      </w:r>
    </w:p>
    <w:p w14:paraId="11ECFE63" w14:textId="77777777" w:rsidR="000841AB" w:rsidRPr="0051140B" w:rsidRDefault="000841AB" w:rsidP="00F112F9">
      <w:pPr>
        <w:spacing w:line="360" w:lineRule="auto"/>
        <w:rPr>
          <w:sz w:val="28"/>
          <w:szCs w:val="28"/>
        </w:rPr>
      </w:pPr>
      <w:r w:rsidRPr="0051140B">
        <w:rPr>
          <w:sz w:val="28"/>
          <w:szCs w:val="28"/>
        </w:rPr>
        <w:t xml:space="preserve"> Firstly, we will set the camera to capture the video. </w:t>
      </w:r>
    </w:p>
    <w:p w14:paraId="498ED36B" w14:textId="77777777" w:rsidR="00FF7EBD" w:rsidRPr="0051140B" w:rsidRDefault="000841AB" w:rsidP="00F112F9">
      <w:pPr>
        <w:pStyle w:val="ListParagraph"/>
        <w:numPr>
          <w:ilvl w:val="0"/>
          <w:numId w:val="15"/>
        </w:numPr>
        <w:spacing w:line="360" w:lineRule="auto"/>
        <w:rPr>
          <w:rFonts w:ascii="Times New Roman" w:hAnsi="Times New Roman" w:cs="Times New Roman"/>
          <w:sz w:val="28"/>
          <w:szCs w:val="28"/>
        </w:rPr>
      </w:pPr>
      <w:r w:rsidRPr="0051140B">
        <w:rPr>
          <w:rFonts w:ascii="Times New Roman" w:hAnsi="Times New Roman" w:cs="Times New Roman"/>
          <w:sz w:val="28"/>
          <w:szCs w:val="28"/>
        </w:rPr>
        <w:t xml:space="preserve">Load Haar cascade classifier: </w:t>
      </w:r>
    </w:p>
    <w:p w14:paraId="3415D6F3" w14:textId="2E49354F" w:rsidR="00D609BD" w:rsidRPr="0051140B" w:rsidRDefault="000841AB" w:rsidP="00F112F9">
      <w:pPr>
        <w:ind w:left="360"/>
        <w:rPr>
          <w:sz w:val="28"/>
          <w:szCs w:val="28"/>
        </w:rPr>
      </w:pPr>
      <w:r w:rsidRPr="0051140B">
        <w:rPr>
          <w:sz w:val="28"/>
          <w:szCs w:val="28"/>
        </w:rPr>
        <w:t xml:space="preserve">We need to load the </w:t>
      </w:r>
      <w:proofErr w:type="spellStart"/>
      <w:r w:rsidRPr="0051140B">
        <w:rPr>
          <w:sz w:val="28"/>
          <w:szCs w:val="28"/>
        </w:rPr>
        <w:t>haar</w:t>
      </w:r>
      <w:proofErr w:type="spellEnd"/>
      <w:r w:rsidRPr="0051140B">
        <w:rPr>
          <w:sz w:val="28"/>
          <w:szCs w:val="28"/>
        </w:rPr>
        <w:t xml:space="preserve"> cascade classifier to detect humans. </w:t>
      </w:r>
    </w:p>
    <w:p w14:paraId="7AD02374" w14:textId="76D2032D" w:rsidR="00D609BD" w:rsidRPr="0051140B" w:rsidRDefault="000841AB" w:rsidP="00F112F9">
      <w:pPr>
        <w:pStyle w:val="ListParagraph"/>
        <w:numPr>
          <w:ilvl w:val="0"/>
          <w:numId w:val="15"/>
        </w:numPr>
        <w:spacing w:line="360" w:lineRule="auto"/>
        <w:rPr>
          <w:rFonts w:ascii="Times New Roman" w:hAnsi="Times New Roman" w:cs="Times New Roman"/>
          <w:sz w:val="28"/>
          <w:szCs w:val="28"/>
        </w:rPr>
      </w:pPr>
      <w:r w:rsidRPr="0051140B">
        <w:rPr>
          <w:rFonts w:ascii="Times New Roman" w:hAnsi="Times New Roman" w:cs="Times New Roman"/>
          <w:sz w:val="28"/>
          <w:szCs w:val="28"/>
        </w:rPr>
        <w:t>Capture the video:</w:t>
      </w:r>
    </w:p>
    <w:p w14:paraId="2C67F157" w14:textId="2D2500A2" w:rsidR="00D609BD" w:rsidRPr="0051140B" w:rsidRDefault="000841AB" w:rsidP="00F112F9">
      <w:pPr>
        <w:spacing w:line="360" w:lineRule="auto"/>
        <w:rPr>
          <w:sz w:val="28"/>
          <w:szCs w:val="28"/>
        </w:rPr>
      </w:pPr>
      <w:r w:rsidRPr="0051140B">
        <w:rPr>
          <w:sz w:val="28"/>
          <w:szCs w:val="28"/>
        </w:rPr>
        <w:t xml:space="preserve"> If human presence is detected, the camera starts recording the video, or else the recording</w:t>
      </w:r>
      <w:r w:rsidR="00FF7EBD" w:rsidRPr="0051140B">
        <w:rPr>
          <w:sz w:val="28"/>
          <w:szCs w:val="28"/>
        </w:rPr>
        <w:t xml:space="preserve"> </w:t>
      </w:r>
      <w:r w:rsidRPr="0051140B">
        <w:rPr>
          <w:sz w:val="28"/>
          <w:szCs w:val="28"/>
        </w:rPr>
        <w:t xml:space="preserve">will be stopped. </w:t>
      </w:r>
    </w:p>
    <w:p w14:paraId="325C52A2" w14:textId="28297EBB" w:rsidR="00D609BD" w:rsidRPr="0051140B" w:rsidRDefault="000841AB" w:rsidP="00F112F9">
      <w:pPr>
        <w:pStyle w:val="ListParagraph"/>
        <w:numPr>
          <w:ilvl w:val="0"/>
          <w:numId w:val="15"/>
        </w:numPr>
        <w:spacing w:line="360" w:lineRule="auto"/>
        <w:rPr>
          <w:rFonts w:ascii="Times New Roman" w:hAnsi="Times New Roman" w:cs="Times New Roman"/>
          <w:sz w:val="28"/>
          <w:szCs w:val="28"/>
        </w:rPr>
      </w:pPr>
      <w:r w:rsidRPr="0051140B">
        <w:rPr>
          <w:rFonts w:ascii="Times New Roman" w:hAnsi="Times New Roman" w:cs="Times New Roman"/>
          <w:sz w:val="28"/>
          <w:szCs w:val="28"/>
        </w:rPr>
        <w:t>Store the data:</w:t>
      </w:r>
    </w:p>
    <w:p w14:paraId="075E35D9" w14:textId="2AA2607D" w:rsidR="00B22361" w:rsidRDefault="000841AB" w:rsidP="00F112F9">
      <w:pPr>
        <w:spacing w:line="360" w:lineRule="auto"/>
        <w:rPr>
          <w:sz w:val="28"/>
          <w:szCs w:val="28"/>
        </w:rPr>
      </w:pPr>
      <w:r w:rsidRPr="0051140B">
        <w:rPr>
          <w:sz w:val="28"/>
          <w:szCs w:val="28"/>
        </w:rPr>
        <w:t xml:space="preserve"> If the video is recorded then we will store the data in the local file.</w:t>
      </w:r>
    </w:p>
    <w:p w14:paraId="6ACC4DCF" w14:textId="77777777" w:rsidR="00A55765" w:rsidRDefault="00A55765" w:rsidP="00F112F9">
      <w:pPr>
        <w:spacing w:line="360" w:lineRule="auto"/>
        <w:rPr>
          <w:sz w:val="28"/>
          <w:szCs w:val="28"/>
        </w:rPr>
      </w:pPr>
    </w:p>
    <w:p w14:paraId="2BE59AEC" w14:textId="77777777" w:rsidR="00DB09C8" w:rsidRPr="00DB09C8" w:rsidRDefault="00A55765" w:rsidP="00F112F9">
      <w:pPr>
        <w:spacing w:line="360" w:lineRule="auto"/>
        <w:rPr>
          <w:b/>
          <w:bCs/>
          <w:sz w:val="28"/>
          <w:szCs w:val="28"/>
        </w:rPr>
      </w:pPr>
      <w:r w:rsidRPr="00DB09C8">
        <w:rPr>
          <w:b/>
          <w:bCs/>
          <w:sz w:val="28"/>
          <w:szCs w:val="28"/>
        </w:rPr>
        <w:t xml:space="preserve">Software Requirement Specifications </w:t>
      </w:r>
    </w:p>
    <w:p w14:paraId="0219917A" w14:textId="6793A6FF" w:rsidR="00DB09C8" w:rsidRPr="00671887" w:rsidRDefault="00A55765" w:rsidP="00F112F9">
      <w:pPr>
        <w:pStyle w:val="ListParagraph"/>
        <w:numPr>
          <w:ilvl w:val="0"/>
          <w:numId w:val="15"/>
        </w:numPr>
        <w:spacing w:line="360" w:lineRule="auto"/>
        <w:rPr>
          <w:rFonts w:ascii="Times New Roman" w:hAnsi="Times New Roman" w:cs="Times New Roman"/>
          <w:sz w:val="28"/>
          <w:szCs w:val="28"/>
        </w:rPr>
      </w:pPr>
      <w:r w:rsidRPr="00671887">
        <w:rPr>
          <w:rFonts w:ascii="Times New Roman" w:hAnsi="Times New Roman" w:cs="Times New Roman"/>
          <w:sz w:val="28"/>
          <w:szCs w:val="28"/>
        </w:rPr>
        <w:t>Programming Language / Platform: Python</w:t>
      </w:r>
    </w:p>
    <w:p w14:paraId="4463E50F" w14:textId="2DBC126D" w:rsidR="00DB09C8" w:rsidRPr="00671887" w:rsidRDefault="00A55765" w:rsidP="00F112F9">
      <w:pPr>
        <w:pStyle w:val="ListParagraph"/>
        <w:numPr>
          <w:ilvl w:val="0"/>
          <w:numId w:val="15"/>
        </w:numPr>
        <w:spacing w:line="360" w:lineRule="auto"/>
        <w:rPr>
          <w:rFonts w:ascii="Times New Roman" w:hAnsi="Times New Roman" w:cs="Times New Roman"/>
          <w:sz w:val="28"/>
          <w:szCs w:val="28"/>
        </w:rPr>
      </w:pPr>
      <w:r w:rsidRPr="00671887">
        <w:rPr>
          <w:rFonts w:ascii="Times New Roman" w:hAnsi="Times New Roman" w:cs="Times New Roman"/>
          <w:sz w:val="28"/>
          <w:szCs w:val="28"/>
        </w:rPr>
        <w:t xml:space="preserve">IDE: </w:t>
      </w:r>
      <w:proofErr w:type="spellStart"/>
      <w:r w:rsidRPr="00671887">
        <w:rPr>
          <w:rFonts w:ascii="Times New Roman" w:hAnsi="Times New Roman" w:cs="Times New Roman"/>
          <w:sz w:val="28"/>
          <w:szCs w:val="28"/>
        </w:rPr>
        <w:t>Jupyter</w:t>
      </w:r>
      <w:proofErr w:type="spellEnd"/>
      <w:r w:rsidRPr="00671887">
        <w:rPr>
          <w:rFonts w:ascii="Times New Roman" w:hAnsi="Times New Roman" w:cs="Times New Roman"/>
          <w:sz w:val="28"/>
          <w:szCs w:val="28"/>
        </w:rPr>
        <w:t xml:space="preserve"> </w:t>
      </w:r>
    </w:p>
    <w:p w14:paraId="7ACCAA6C" w14:textId="4D27C938" w:rsidR="00DB09C8" w:rsidRPr="00671887" w:rsidRDefault="00A55765" w:rsidP="00F112F9">
      <w:pPr>
        <w:pStyle w:val="ListParagraph"/>
        <w:numPr>
          <w:ilvl w:val="0"/>
          <w:numId w:val="15"/>
        </w:numPr>
        <w:spacing w:line="360" w:lineRule="auto"/>
        <w:rPr>
          <w:rFonts w:ascii="Times New Roman" w:hAnsi="Times New Roman" w:cs="Times New Roman"/>
          <w:sz w:val="28"/>
          <w:szCs w:val="28"/>
        </w:rPr>
      </w:pPr>
      <w:r w:rsidRPr="00671887">
        <w:rPr>
          <w:rFonts w:ascii="Times New Roman" w:hAnsi="Times New Roman" w:cs="Times New Roman"/>
          <w:sz w:val="28"/>
          <w:szCs w:val="28"/>
        </w:rPr>
        <w:t xml:space="preserve">Tools: Anaconda </w:t>
      </w:r>
    </w:p>
    <w:p w14:paraId="4F94F4C6" w14:textId="77777777" w:rsidR="006A196F" w:rsidRPr="006A196F" w:rsidRDefault="00A55765" w:rsidP="00F112F9">
      <w:pPr>
        <w:pStyle w:val="ListParagraph"/>
        <w:numPr>
          <w:ilvl w:val="0"/>
          <w:numId w:val="15"/>
        </w:numPr>
        <w:spacing w:line="360" w:lineRule="auto"/>
        <w:rPr>
          <w:rFonts w:ascii="Times New Roman" w:hAnsi="Times New Roman" w:cs="Times New Roman"/>
          <w:sz w:val="28"/>
          <w:szCs w:val="28"/>
        </w:rPr>
      </w:pPr>
      <w:r w:rsidRPr="00671887">
        <w:rPr>
          <w:rFonts w:ascii="Times New Roman" w:hAnsi="Times New Roman" w:cs="Times New Roman"/>
          <w:sz w:val="28"/>
          <w:szCs w:val="28"/>
        </w:rPr>
        <w:t xml:space="preserve">Operating System: </w:t>
      </w:r>
      <w:r w:rsidRPr="006A196F">
        <w:rPr>
          <w:sz w:val="28"/>
          <w:szCs w:val="28"/>
        </w:rPr>
        <w:t xml:space="preserve">Windows </w:t>
      </w:r>
    </w:p>
    <w:p w14:paraId="2335CF66" w14:textId="5D05E77F" w:rsidR="00DB09C8" w:rsidRPr="006A196F" w:rsidRDefault="009769D8" w:rsidP="00F112F9">
      <w:pPr>
        <w:spacing w:line="360" w:lineRule="auto"/>
        <w:rPr>
          <w:sz w:val="28"/>
          <w:szCs w:val="28"/>
        </w:rPr>
      </w:pPr>
      <w:r>
        <w:rPr>
          <w:b/>
          <w:bCs/>
          <w:sz w:val="28"/>
          <w:szCs w:val="28"/>
        </w:rPr>
        <w:t xml:space="preserve"> </w:t>
      </w:r>
      <w:r w:rsidR="00A55765" w:rsidRPr="006A196F">
        <w:rPr>
          <w:b/>
          <w:bCs/>
          <w:sz w:val="28"/>
          <w:szCs w:val="28"/>
        </w:rPr>
        <w:t xml:space="preserve">Hardware Requirement Specifications </w:t>
      </w:r>
    </w:p>
    <w:p w14:paraId="70F92A33" w14:textId="4F5D4C1A" w:rsidR="00DB09C8" w:rsidRPr="00671887" w:rsidRDefault="007729CB" w:rsidP="00F112F9">
      <w:pPr>
        <w:pStyle w:val="ListParagraph"/>
        <w:numPr>
          <w:ilvl w:val="0"/>
          <w:numId w:val="16"/>
        </w:numPr>
        <w:spacing w:line="360" w:lineRule="auto"/>
        <w:rPr>
          <w:rFonts w:ascii="Times New Roman" w:hAnsi="Times New Roman" w:cs="Times New Roman"/>
          <w:sz w:val="28"/>
          <w:szCs w:val="28"/>
        </w:rPr>
      </w:pPr>
      <w:r w:rsidRPr="00671887">
        <w:rPr>
          <w:rFonts w:ascii="Times New Roman" w:hAnsi="Times New Roman" w:cs="Times New Roman"/>
          <w:sz w:val="28"/>
          <w:szCs w:val="28"/>
        </w:rPr>
        <w:t>L</w:t>
      </w:r>
      <w:r w:rsidR="00A55765" w:rsidRPr="00671887">
        <w:rPr>
          <w:rFonts w:ascii="Times New Roman" w:hAnsi="Times New Roman" w:cs="Times New Roman"/>
          <w:sz w:val="28"/>
          <w:szCs w:val="28"/>
        </w:rPr>
        <w:t xml:space="preserve">aptop: </w:t>
      </w:r>
      <w:proofErr w:type="spellStart"/>
      <w:r w:rsidR="00A55765" w:rsidRPr="00671887">
        <w:rPr>
          <w:rFonts w:ascii="Times New Roman" w:hAnsi="Times New Roman" w:cs="Times New Roman"/>
          <w:sz w:val="28"/>
          <w:szCs w:val="28"/>
        </w:rPr>
        <w:t>WebCam</w:t>
      </w:r>
      <w:proofErr w:type="spellEnd"/>
      <w:r w:rsidR="00A55765" w:rsidRPr="00671887">
        <w:rPr>
          <w:rFonts w:ascii="Times New Roman" w:hAnsi="Times New Roman" w:cs="Times New Roman"/>
          <w:sz w:val="28"/>
          <w:szCs w:val="28"/>
        </w:rPr>
        <w:t xml:space="preserve"> </w:t>
      </w:r>
    </w:p>
    <w:p w14:paraId="21483323" w14:textId="03563118" w:rsidR="00A55765" w:rsidRPr="00967B8C" w:rsidRDefault="00A55765" w:rsidP="00F112F9">
      <w:pPr>
        <w:pStyle w:val="ListParagraph"/>
        <w:numPr>
          <w:ilvl w:val="0"/>
          <w:numId w:val="16"/>
        </w:numPr>
        <w:spacing w:line="360" w:lineRule="auto"/>
        <w:rPr>
          <w:rFonts w:ascii="Times New Roman" w:hAnsi="Times New Roman" w:cs="Times New Roman"/>
          <w:b/>
          <w:bCs/>
          <w:sz w:val="28"/>
          <w:szCs w:val="28"/>
        </w:rPr>
      </w:pPr>
      <w:r w:rsidRPr="00671887">
        <w:rPr>
          <w:rFonts w:ascii="Times New Roman" w:hAnsi="Times New Roman" w:cs="Times New Roman"/>
          <w:sz w:val="28"/>
          <w:szCs w:val="28"/>
        </w:rPr>
        <w:t>RAM: 8GB and Higher</w:t>
      </w:r>
      <w:r w:rsidR="005B78C9">
        <w:rPr>
          <w:rFonts w:ascii="Times New Roman" w:hAnsi="Times New Roman" w:cs="Times New Roman"/>
          <w:sz w:val="28"/>
          <w:szCs w:val="28"/>
        </w:rPr>
        <w:t>.</w:t>
      </w:r>
    </w:p>
    <w:p w14:paraId="73FFF9AA" w14:textId="77777777" w:rsidR="00967B8C" w:rsidRPr="005B78C9" w:rsidRDefault="00967B8C" w:rsidP="00F112F9">
      <w:pPr>
        <w:pStyle w:val="ListParagraph"/>
        <w:rPr>
          <w:rFonts w:ascii="Times New Roman" w:hAnsi="Times New Roman" w:cs="Times New Roman"/>
          <w:b/>
          <w:bCs/>
          <w:sz w:val="28"/>
          <w:szCs w:val="28"/>
        </w:rPr>
      </w:pPr>
    </w:p>
    <w:p w14:paraId="6E14891E" w14:textId="77777777" w:rsidR="005A3666" w:rsidRDefault="005A3666" w:rsidP="00F112F9">
      <w:pPr>
        <w:spacing w:line="276" w:lineRule="auto"/>
        <w:rPr>
          <w:b/>
          <w:bCs/>
          <w:sz w:val="28"/>
          <w:szCs w:val="28"/>
        </w:rPr>
      </w:pPr>
    </w:p>
    <w:p w14:paraId="40D86257" w14:textId="77777777" w:rsidR="00A62E68" w:rsidRDefault="00A62E68" w:rsidP="00F112F9">
      <w:pPr>
        <w:spacing w:line="276" w:lineRule="auto"/>
        <w:rPr>
          <w:b/>
          <w:bCs/>
          <w:sz w:val="28"/>
          <w:szCs w:val="28"/>
        </w:rPr>
      </w:pPr>
    </w:p>
    <w:p w14:paraId="4705AAF1" w14:textId="76AF5EE5" w:rsidR="007023FE" w:rsidRDefault="007023FE" w:rsidP="00F112F9">
      <w:pPr>
        <w:spacing w:line="276" w:lineRule="auto"/>
        <w:rPr>
          <w:b/>
          <w:bCs/>
          <w:sz w:val="28"/>
          <w:szCs w:val="28"/>
        </w:rPr>
      </w:pPr>
      <w:r w:rsidRPr="001320B9">
        <w:rPr>
          <w:b/>
          <w:bCs/>
          <w:sz w:val="28"/>
          <w:szCs w:val="28"/>
        </w:rPr>
        <w:lastRenderedPageBreak/>
        <w:t>MODULES USED IN PROJECT</w:t>
      </w:r>
    </w:p>
    <w:p w14:paraId="00BDEA0D" w14:textId="77777777" w:rsidR="00967B8C" w:rsidRDefault="00967B8C" w:rsidP="00F112F9">
      <w:pPr>
        <w:spacing w:line="276" w:lineRule="auto"/>
        <w:rPr>
          <w:b/>
          <w:bCs/>
          <w:sz w:val="28"/>
          <w:szCs w:val="28"/>
        </w:rPr>
      </w:pPr>
    </w:p>
    <w:p w14:paraId="3F7BAC21" w14:textId="77777777" w:rsidR="007023FE" w:rsidRPr="007F750D" w:rsidRDefault="007023FE" w:rsidP="00F112F9">
      <w:pPr>
        <w:pStyle w:val="ListParagraph"/>
        <w:numPr>
          <w:ilvl w:val="0"/>
          <w:numId w:val="17"/>
        </w:numPr>
        <w:spacing w:after="0" w:line="360" w:lineRule="auto"/>
        <w:ind w:right="125"/>
        <w:jc w:val="both"/>
        <w:rPr>
          <w:rFonts w:ascii="Times New Roman" w:hAnsi="Times New Roman" w:cs="Times New Roman"/>
          <w:b/>
          <w:bCs/>
          <w:sz w:val="28"/>
          <w:szCs w:val="28"/>
        </w:rPr>
      </w:pPr>
      <w:r w:rsidRPr="007F750D">
        <w:rPr>
          <w:rFonts w:ascii="Times New Roman" w:hAnsi="Times New Roman" w:cs="Times New Roman"/>
          <w:b/>
          <w:bCs/>
          <w:sz w:val="28"/>
          <w:szCs w:val="28"/>
        </w:rPr>
        <w:t xml:space="preserve">Gathering Data: </w:t>
      </w:r>
    </w:p>
    <w:p w14:paraId="068739E5" w14:textId="77777777" w:rsidR="007023FE" w:rsidRPr="004F2BC4" w:rsidRDefault="007023FE" w:rsidP="00F112F9">
      <w:pPr>
        <w:spacing w:line="360" w:lineRule="auto"/>
        <w:jc w:val="both"/>
        <w:rPr>
          <w:sz w:val="28"/>
          <w:szCs w:val="28"/>
        </w:rPr>
      </w:pPr>
      <w:r w:rsidRPr="001320B9">
        <w:rPr>
          <w:sz w:val="24"/>
          <w:szCs w:val="24"/>
        </w:rPr>
        <w:t xml:space="preserve"> </w:t>
      </w:r>
      <w:r w:rsidRPr="004F2BC4">
        <w:rPr>
          <w:sz w:val="28"/>
          <w:szCs w:val="28"/>
        </w:rPr>
        <w:t>Data Gathering is the first step of the machine learning life cycle. The goal of this step is to identify and obtain all data-related problems.</w:t>
      </w:r>
    </w:p>
    <w:p w14:paraId="721686A9" w14:textId="7DA157AB" w:rsidR="007023FE" w:rsidRPr="004F2BC4" w:rsidRDefault="007023FE" w:rsidP="00F112F9">
      <w:pPr>
        <w:spacing w:line="360" w:lineRule="auto"/>
        <w:ind w:left="119"/>
        <w:jc w:val="both"/>
        <w:rPr>
          <w:sz w:val="28"/>
          <w:szCs w:val="28"/>
        </w:rPr>
      </w:pPr>
      <w:r w:rsidRPr="004F2BC4">
        <w:rPr>
          <w:sz w:val="28"/>
          <w:szCs w:val="28"/>
        </w:rPr>
        <w:t xml:space="preserve"> In this step, we need to identify the different data sources, as data can be collected from Kaggle such as csv files. It is one of the most important steps of the life cycle. The quantity and quality of the collected data will determine the efficiency of the output. The more will be the data, the more accurate will be the prediction.</w:t>
      </w:r>
    </w:p>
    <w:p w14:paraId="6538FD06" w14:textId="77777777" w:rsidR="007023FE" w:rsidRPr="004F2BC4" w:rsidRDefault="007023FE" w:rsidP="00F112F9">
      <w:pPr>
        <w:spacing w:line="360" w:lineRule="auto"/>
        <w:ind w:left="119"/>
        <w:jc w:val="both"/>
        <w:rPr>
          <w:sz w:val="28"/>
          <w:szCs w:val="28"/>
        </w:rPr>
      </w:pPr>
      <w:r w:rsidRPr="004F2BC4">
        <w:rPr>
          <w:sz w:val="28"/>
          <w:szCs w:val="28"/>
        </w:rPr>
        <w:t xml:space="preserve"> This step includes the below tasks: </w:t>
      </w:r>
    </w:p>
    <w:p w14:paraId="564FC44B" w14:textId="77777777" w:rsidR="007023FE" w:rsidRPr="004F2BC4" w:rsidRDefault="007023FE" w:rsidP="00F112F9">
      <w:pPr>
        <w:pStyle w:val="ListParagraph"/>
        <w:numPr>
          <w:ilvl w:val="0"/>
          <w:numId w:val="18"/>
        </w:numPr>
        <w:spacing w:after="0" w:line="360" w:lineRule="auto"/>
        <w:ind w:right="125"/>
        <w:jc w:val="both"/>
        <w:rPr>
          <w:rFonts w:ascii="Times New Roman" w:hAnsi="Times New Roman" w:cs="Times New Roman"/>
          <w:sz w:val="28"/>
          <w:szCs w:val="28"/>
        </w:rPr>
      </w:pPr>
      <w:r w:rsidRPr="004F2BC4">
        <w:rPr>
          <w:rFonts w:ascii="Times New Roman" w:hAnsi="Times New Roman" w:cs="Times New Roman"/>
          <w:sz w:val="28"/>
          <w:szCs w:val="28"/>
        </w:rPr>
        <w:t xml:space="preserve">Identify various data sources </w:t>
      </w:r>
    </w:p>
    <w:p w14:paraId="4D2A476A" w14:textId="77777777" w:rsidR="007023FE" w:rsidRPr="004F2BC4" w:rsidRDefault="007023FE" w:rsidP="00F112F9">
      <w:pPr>
        <w:pStyle w:val="ListParagraph"/>
        <w:numPr>
          <w:ilvl w:val="0"/>
          <w:numId w:val="18"/>
        </w:numPr>
        <w:spacing w:after="0" w:line="360" w:lineRule="auto"/>
        <w:ind w:right="125"/>
        <w:jc w:val="both"/>
        <w:rPr>
          <w:rFonts w:ascii="Times New Roman" w:hAnsi="Times New Roman" w:cs="Times New Roman"/>
          <w:sz w:val="28"/>
          <w:szCs w:val="28"/>
        </w:rPr>
      </w:pPr>
      <w:r w:rsidRPr="004F2BC4">
        <w:rPr>
          <w:rFonts w:ascii="Times New Roman" w:hAnsi="Times New Roman" w:cs="Times New Roman"/>
          <w:sz w:val="28"/>
          <w:szCs w:val="28"/>
        </w:rPr>
        <w:t>Collect data</w:t>
      </w:r>
    </w:p>
    <w:p w14:paraId="2C308919" w14:textId="5F016A97" w:rsidR="007023FE" w:rsidRPr="009038EA" w:rsidRDefault="007023FE" w:rsidP="00F112F9">
      <w:pPr>
        <w:pStyle w:val="ListParagraph"/>
        <w:numPr>
          <w:ilvl w:val="0"/>
          <w:numId w:val="18"/>
        </w:numPr>
        <w:spacing w:after="0" w:line="360" w:lineRule="auto"/>
        <w:ind w:right="125"/>
        <w:jc w:val="both"/>
        <w:rPr>
          <w:rFonts w:ascii="Times New Roman" w:hAnsi="Times New Roman" w:cs="Times New Roman"/>
          <w:b/>
          <w:bCs/>
          <w:sz w:val="24"/>
          <w:szCs w:val="24"/>
        </w:rPr>
      </w:pPr>
      <w:r w:rsidRPr="004F2BC4">
        <w:rPr>
          <w:rFonts w:ascii="Times New Roman" w:hAnsi="Times New Roman" w:cs="Times New Roman"/>
          <w:sz w:val="28"/>
          <w:szCs w:val="28"/>
        </w:rPr>
        <w:t>Integrate the data obtained from different sources</w:t>
      </w:r>
    </w:p>
    <w:p w14:paraId="5C329524" w14:textId="77777777" w:rsidR="009038EA" w:rsidRPr="007023FE" w:rsidRDefault="009038EA" w:rsidP="00F112F9">
      <w:pPr>
        <w:pStyle w:val="ListParagraph"/>
        <w:spacing w:after="0" w:line="240" w:lineRule="auto"/>
        <w:ind w:left="839" w:right="125"/>
        <w:jc w:val="both"/>
        <w:rPr>
          <w:rFonts w:ascii="Times New Roman" w:hAnsi="Times New Roman" w:cs="Times New Roman"/>
          <w:b/>
          <w:bCs/>
          <w:sz w:val="24"/>
          <w:szCs w:val="24"/>
        </w:rPr>
      </w:pPr>
    </w:p>
    <w:p w14:paraId="5D083CA7" w14:textId="77777777" w:rsidR="007023FE" w:rsidRPr="007F750D" w:rsidRDefault="007023FE" w:rsidP="00F112F9">
      <w:pPr>
        <w:pStyle w:val="ListParagraph"/>
        <w:numPr>
          <w:ilvl w:val="0"/>
          <w:numId w:val="17"/>
        </w:numPr>
        <w:spacing w:after="0" w:line="360" w:lineRule="auto"/>
        <w:ind w:right="125"/>
        <w:jc w:val="both"/>
        <w:rPr>
          <w:rFonts w:ascii="Times New Roman" w:hAnsi="Times New Roman" w:cs="Times New Roman"/>
          <w:b/>
          <w:bCs/>
          <w:sz w:val="28"/>
          <w:szCs w:val="28"/>
        </w:rPr>
      </w:pPr>
      <w:r w:rsidRPr="007F750D">
        <w:rPr>
          <w:rFonts w:ascii="Times New Roman" w:hAnsi="Times New Roman" w:cs="Times New Roman"/>
          <w:b/>
          <w:bCs/>
          <w:sz w:val="28"/>
          <w:szCs w:val="28"/>
        </w:rPr>
        <w:t xml:space="preserve">Load The Classifier: </w:t>
      </w:r>
    </w:p>
    <w:p w14:paraId="11B235CD" w14:textId="5D74BCCE" w:rsidR="007023FE" w:rsidRDefault="007023FE" w:rsidP="00F112F9">
      <w:pPr>
        <w:pStyle w:val="ListParagraph"/>
        <w:spacing w:after="0" w:line="360" w:lineRule="auto"/>
        <w:ind w:left="476"/>
        <w:jc w:val="both"/>
        <w:rPr>
          <w:rFonts w:ascii="Times New Roman" w:hAnsi="Times New Roman" w:cs="Times New Roman"/>
          <w:sz w:val="28"/>
          <w:szCs w:val="28"/>
        </w:rPr>
      </w:pPr>
      <w:r w:rsidRPr="00517D3F">
        <w:rPr>
          <w:rFonts w:ascii="Times New Roman" w:hAnsi="Times New Roman" w:cs="Times New Roman"/>
          <w:sz w:val="28"/>
          <w:szCs w:val="28"/>
        </w:rPr>
        <w:t xml:space="preserve">We need to load </w:t>
      </w:r>
      <w:proofErr w:type="spellStart"/>
      <w:r w:rsidRPr="00517D3F">
        <w:rPr>
          <w:rFonts w:ascii="Times New Roman" w:hAnsi="Times New Roman" w:cs="Times New Roman"/>
          <w:sz w:val="28"/>
          <w:szCs w:val="28"/>
        </w:rPr>
        <w:t>haar</w:t>
      </w:r>
      <w:proofErr w:type="spellEnd"/>
      <w:r w:rsidRPr="00517D3F">
        <w:rPr>
          <w:rFonts w:ascii="Times New Roman" w:hAnsi="Times New Roman" w:cs="Times New Roman"/>
          <w:sz w:val="28"/>
          <w:szCs w:val="28"/>
        </w:rPr>
        <w:t xml:space="preserve"> cascade classifier to detect human faces. Face detection will be focused here to train the classifier, the algorithm requires a large number of positive (face related) and negative (non-face related) images. Then we will have to figure out the features we can get out of it. Haar Characteristics like the ones presented below are employed for this.</w:t>
      </w:r>
    </w:p>
    <w:p w14:paraId="6BA0F2B5" w14:textId="77777777" w:rsidR="00982339" w:rsidRPr="00517D3F" w:rsidRDefault="00982339" w:rsidP="00F112F9">
      <w:pPr>
        <w:pStyle w:val="ListParagraph"/>
        <w:spacing w:after="0" w:line="240" w:lineRule="auto"/>
        <w:ind w:left="476"/>
        <w:jc w:val="both"/>
        <w:rPr>
          <w:rFonts w:ascii="Times New Roman" w:hAnsi="Times New Roman" w:cs="Times New Roman"/>
          <w:sz w:val="28"/>
          <w:szCs w:val="28"/>
        </w:rPr>
      </w:pPr>
    </w:p>
    <w:p w14:paraId="7CC6B7E2" w14:textId="77777777" w:rsidR="007023FE" w:rsidRPr="00530AB0" w:rsidRDefault="007023FE" w:rsidP="00F112F9">
      <w:pPr>
        <w:pStyle w:val="ListParagraph"/>
        <w:numPr>
          <w:ilvl w:val="0"/>
          <w:numId w:val="17"/>
        </w:numPr>
        <w:spacing w:after="0" w:line="360" w:lineRule="auto"/>
        <w:ind w:right="125"/>
        <w:jc w:val="both"/>
        <w:rPr>
          <w:rFonts w:ascii="Times New Roman" w:hAnsi="Times New Roman" w:cs="Times New Roman"/>
          <w:b/>
          <w:bCs/>
          <w:sz w:val="28"/>
          <w:szCs w:val="28"/>
        </w:rPr>
      </w:pPr>
      <w:r w:rsidRPr="00530AB0">
        <w:rPr>
          <w:rFonts w:ascii="Times New Roman" w:hAnsi="Times New Roman" w:cs="Times New Roman"/>
          <w:b/>
          <w:bCs/>
          <w:sz w:val="28"/>
          <w:szCs w:val="28"/>
        </w:rPr>
        <w:t xml:space="preserve">Gray Scaling Images: </w:t>
      </w:r>
    </w:p>
    <w:p w14:paraId="6E896511" w14:textId="77777777" w:rsidR="007023FE" w:rsidRPr="004D4B22" w:rsidRDefault="007023FE" w:rsidP="00F112F9">
      <w:pPr>
        <w:pStyle w:val="ListParagraph"/>
        <w:spacing w:after="0" w:line="360" w:lineRule="auto"/>
        <w:ind w:left="476"/>
        <w:jc w:val="both"/>
        <w:rPr>
          <w:rFonts w:ascii="Times New Roman" w:hAnsi="Times New Roman" w:cs="Times New Roman"/>
          <w:sz w:val="28"/>
          <w:szCs w:val="28"/>
        </w:rPr>
      </w:pPr>
      <w:r w:rsidRPr="004D4B22">
        <w:rPr>
          <w:rFonts w:ascii="Times New Roman" w:hAnsi="Times New Roman" w:cs="Times New Roman"/>
          <w:sz w:val="28"/>
          <w:szCs w:val="28"/>
        </w:rPr>
        <w:t xml:space="preserve">The process of transforming a picture from another </w:t>
      </w:r>
      <w:proofErr w:type="spellStart"/>
      <w:r w:rsidRPr="004D4B22">
        <w:rPr>
          <w:rFonts w:ascii="Times New Roman" w:hAnsi="Times New Roman" w:cs="Times New Roman"/>
          <w:sz w:val="28"/>
          <w:szCs w:val="28"/>
        </w:rPr>
        <w:t>color</w:t>
      </w:r>
      <w:proofErr w:type="spellEnd"/>
      <w:r w:rsidRPr="004D4B22">
        <w:rPr>
          <w:rFonts w:ascii="Times New Roman" w:hAnsi="Times New Roman" w:cs="Times New Roman"/>
          <w:sz w:val="28"/>
          <w:szCs w:val="28"/>
        </w:rPr>
        <w:t xml:space="preserve"> space to grayscale is known as </w:t>
      </w:r>
      <w:proofErr w:type="gramStart"/>
      <w:r w:rsidRPr="004D4B22">
        <w:rPr>
          <w:rFonts w:ascii="Times New Roman" w:hAnsi="Times New Roman" w:cs="Times New Roman"/>
          <w:sz w:val="28"/>
          <w:szCs w:val="28"/>
        </w:rPr>
        <w:t>Gray</w:t>
      </w:r>
      <w:proofErr w:type="gramEnd"/>
      <w:r w:rsidRPr="004D4B22">
        <w:rPr>
          <w:rFonts w:ascii="Times New Roman" w:hAnsi="Times New Roman" w:cs="Times New Roman"/>
          <w:sz w:val="28"/>
          <w:szCs w:val="28"/>
        </w:rPr>
        <w:t xml:space="preserve"> scaling.</w:t>
      </w:r>
    </w:p>
    <w:p w14:paraId="27F722B5" w14:textId="77777777" w:rsidR="007023FE" w:rsidRPr="004D4B22" w:rsidRDefault="007023FE" w:rsidP="00F112F9">
      <w:pPr>
        <w:pStyle w:val="ListParagraph"/>
        <w:spacing w:after="0" w:line="360" w:lineRule="auto"/>
        <w:ind w:left="476"/>
        <w:jc w:val="both"/>
        <w:rPr>
          <w:rFonts w:ascii="Times New Roman" w:hAnsi="Times New Roman" w:cs="Times New Roman"/>
          <w:sz w:val="28"/>
          <w:szCs w:val="28"/>
        </w:rPr>
      </w:pPr>
      <w:r w:rsidRPr="004D4B22">
        <w:rPr>
          <w:rFonts w:ascii="Times New Roman" w:hAnsi="Times New Roman" w:cs="Times New Roman"/>
          <w:sz w:val="28"/>
          <w:szCs w:val="28"/>
        </w:rPr>
        <w:t>• Reduced dimensionality</w:t>
      </w:r>
    </w:p>
    <w:p w14:paraId="410F1833" w14:textId="7607C853" w:rsidR="007023FE" w:rsidRDefault="007023FE" w:rsidP="00F112F9">
      <w:pPr>
        <w:pStyle w:val="ListParagraph"/>
        <w:spacing w:after="0" w:line="360" w:lineRule="auto"/>
        <w:ind w:left="476"/>
        <w:jc w:val="both"/>
        <w:rPr>
          <w:rFonts w:ascii="Times New Roman" w:hAnsi="Times New Roman" w:cs="Times New Roman"/>
          <w:sz w:val="28"/>
          <w:szCs w:val="28"/>
        </w:rPr>
      </w:pPr>
      <w:r w:rsidRPr="004D4B22">
        <w:rPr>
          <w:rFonts w:ascii="Times New Roman" w:hAnsi="Times New Roman" w:cs="Times New Roman"/>
          <w:sz w:val="28"/>
          <w:szCs w:val="28"/>
        </w:rPr>
        <w:t>• Reduces model complexity</w:t>
      </w:r>
    </w:p>
    <w:p w14:paraId="6680C2A9" w14:textId="77777777" w:rsidR="00982339" w:rsidRDefault="00982339" w:rsidP="00F112F9">
      <w:pPr>
        <w:pStyle w:val="ListParagraph"/>
        <w:spacing w:after="0" w:line="360" w:lineRule="auto"/>
        <w:ind w:left="476"/>
        <w:jc w:val="both"/>
        <w:rPr>
          <w:rFonts w:ascii="Times New Roman" w:hAnsi="Times New Roman" w:cs="Times New Roman"/>
          <w:sz w:val="28"/>
          <w:szCs w:val="28"/>
        </w:rPr>
      </w:pPr>
    </w:p>
    <w:p w14:paraId="103E6CD5" w14:textId="77777777" w:rsidR="00ED6EAE" w:rsidRDefault="00ED6EAE" w:rsidP="00F112F9">
      <w:pPr>
        <w:pStyle w:val="ListParagraph"/>
        <w:spacing w:after="0" w:line="360" w:lineRule="auto"/>
        <w:ind w:left="476"/>
        <w:jc w:val="both"/>
        <w:rPr>
          <w:rFonts w:ascii="Times New Roman" w:hAnsi="Times New Roman" w:cs="Times New Roman"/>
          <w:sz w:val="28"/>
          <w:szCs w:val="28"/>
        </w:rPr>
      </w:pPr>
    </w:p>
    <w:p w14:paraId="06815F1F" w14:textId="649D7B89" w:rsidR="00ED6EAE" w:rsidRDefault="005A3666" w:rsidP="00F112F9">
      <w:pPr>
        <w:pStyle w:val="ListParagraph"/>
        <w:spacing w:after="0" w:line="360" w:lineRule="auto"/>
        <w:ind w:left="476"/>
        <w:jc w:val="both"/>
        <w:rPr>
          <w:rFonts w:ascii="Times New Roman" w:hAnsi="Times New Roman" w:cs="Times New Roman"/>
          <w:sz w:val="28"/>
          <w:szCs w:val="28"/>
        </w:rPr>
      </w:pPr>
      <w:r w:rsidRPr="005A3666">
        <w:rPr>
          <w:rFonts w:ascii="Times New Roman" w:hAnsi="Times New Roman" w:cs="Times New Roman"/>
          <w:noProof/>
          <w:sz w:val="28"/>
          <w:szCs w:val="28"/>
        </w:rPr>
        <w:lastRenderedPageBreak/>
        <w:drawing>
          <wp:inline distT="0" distB="0" distL="0" distR="0" wp14:anchorId="0899163B" wp14:editId="7501ED8F">
            <wp:extent cx="3048000" cy="2047301"/>
            <wp:effectExtent l="0" t="0" r="0" b="0"/>
            <wp:docPr id="123943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37139" name=""/>
                    <pic:cNvPicPr/>
                  </pic:nvPicPr>
                  <pic:blipFill>
                    <a:blip r:embed="rId17"/>
                    <a:stretch>
                      <a:fillRect/>
                    </a:stretch>
                  </pic:blipFill>
                  <pic:spPr>
                    <a:xfrm>
                      <a:off x="0" y="0"/>
                      <a:ext cx="3055188" cy="2052129"/>
                    </a:xfrm>
                    <a:prstGeom prst="rect">
                      <a:avLst/>
                    </a:prstGeom>
                  </pic:spPr>
                </pic:pic>
              </a:graphicData>
            </a:graphic>
          </wp:inline>
        </w:drawing>
      </w:r>
    </w:p>
    <w:p w14:paraId="010C2C8E" w14:textId="77777777" w:rsidR="00ED6EAE" w:rsidRPr="004D4B22" w:rsidRDefault="00ED6EAE" w:rsidP="00F112F9">
      <w:pPr>
        <w:pStyle w:val="ListParagraph"/>
        <w:spacing w:after="0" w:line="360" w:lineRule="auto"/>
        <w:ind w:left="476"/>
        <w:jc w:val="both"/>
        <w:rPr>
          <w:rFonts w:ascii="Times New Roman" w:hAnsi="Times New Roman" w:cs="Times New Roman"/>
          <w:sz w:val="28"/>
          <w:szCs w:val="28"/>
        </w:rPr>
      </w:pPr>
    </w:p>
    <w:p w14:paraId="7B2042BA" w14:textId="77777777" w:rsidR="007023FE" w:rsidRPr="00530AB0" w:rsidRDefault="007023FE" w:rsidP="00F112F9">
      <w:pPr>
        <w:pStyle w:val="ListParagraph"/>
        <w:numPr>
          <w:ilvl w:val="0"/>
          <w:numId w:val="17"/>
        </w:numPr>
        <w:spacing w:after="0" w:line="360" w:lineRule="auto"/>
        <w:ind w:right="125"/>
        <w:jc w:val="both"/>
        <w:rPr>
          <w:rFonts w:ascii="Times New Roman" w:hAnsi="Times New Roman" w:cs="Times New Roman"/>
          <w:b/>
          <w:bCs/>
          <w:sz w:val="28"/>
          <w:szCs w:val="28"/>
        </w:rPr>
      </w:pPr>
      <w:r w:rsidRPr="00530AB0">
        <w:rPr>
          <w:rFonts w:ascii="Times New Roman" w:hAnsi="Times New Roman" w:cs="Times New Roman"/>
          <w:b/>
          <w:bCs/>
          <w:sz w:val="28"/>
          <w:szCs w:val="28"/>
        </w:rPr>
        <w:t>Captures The video:</w:t>
      </w:r>
    </w:p>
    <w:p w14:paraId="3FF44CC3" w14:textId="3C37F9BD" w:rsidR="007023FE" w:rsidRDefault="007023FE" w:rsidP="00F112F9">
      <w:pPr>
        <w:pStyle w:val="ListParagraph"/>
        <w:spacing w:after="0" w:line="360" w:lineRule="auto"/>
        <w:ind w:left="476"/>
        <w:jc w:val="both"/>
        <w:rPr>
          <w:rFonts w:ascii="Times New Roman" w:hAnsi="Times New Roman" w:cs="Times New Roman"/>
          <w:sz w:val="28"/>
          <w:szCs w:val="28"/>
        </w:rPr>
      </w:pPr>
      <w:r w:rsidRPr="00F916A3">
        <w:rPr>
          <w:rFonts w:ascii="Times New Roman" w:hAnsi="Times New Roman" w:cs="Times New Roman"/>
          <w:sz w:val="28"/>
          <w:szCs w:val="28"/>
        </w:rPr>
        <w:t xml:space="preserve"> If human detects then the camera will start recording the video and save the video into local drive, so that we can view the video for further clarifications or to find the intruder</w:t>
      </w:r>
      <w:r w:rsidR="00BF1B15" w:rsidRPr="00F916A3">
        <w:rPr>
          <w:rFonts w:ascii="Times New Roman" w:hAnsi="Times New Roman" w:cs="Times New Roman"/>
          <w:sz w:val="28"/>
          <w:szCs w:val="28"/>
        </w:rPr>
        <w:t>.</w:t>
      </w:r>
    </w:p>
    <w:p w14:paraId="29A5CCD3" w14:textId="77777777" w:rsidR="00C27C8A" w:rsidRPr="00F916A3" w:rsidRDefault="00C27C8A" w:rsidP="00F112F9">
      <w:pPr>
        <w:pStyle w:val="ListParagraph"/>
        <w:spacing w:after="0" w:line="360" w:lineRule="auto"/>
        <w:ind w:left="476"/>
        <w:jc w:val="both"/>
        <w:rPr>
          <w:rFonts w:ascii="Times New Roman" w:hAnsi="Times New Roman" w:cs="Times New Roman"/>
          <w:sz w:val="28"/>
          <w:szCs w:val="28"/>
        </w:rPr>
      </w:pPr>
    </w:p>
    <w:p w14:paraId="1A31BD38" w14:textId="77777777" w:rsidR="007023FE" w:rsidRPr="00DB75D4" w:rsidRDefault="007023FE" w:rsidP="00F112F9">
      <w:pPr>
        <w:spacing w:line="360" w:lineRule="auto"/>
        <w:jc w:val="both"/>
        <w:rPr>
          <w:sz w:val="28"/>
          <w:szCs w:val="28"/>
        </w:rPr>
      </w:pPr>
      <w:r w:rsidRPr="00DB75D4">
        <w:rPr>
          <w:b/>
          <w:bCs/>
          <w:sz w:val="28"/>
          <w:szCs w:val="28"/>
        </w:rPr>
        <w:t xml:space="preserve"> 5</w:t>
      </w:r>
      <w:r w:rsidRPr="00DB75D4">
        <w:rPr>
          <w:sz w:val="28"/>
          <w:szCs w:val="28"/>
        </w:rPr>
        <w:t xml:space="preserve">. </w:t>
      </w:r>
      <w:r w:rsidRPr="00DB75D4">
        <w:rPr>
          <w:b/>
          <w:bCs/>
          <w:sz w:val="28"/>
          <w:szCs w:val="28"/>
        </w:rPr>
        <w:t>Stops the recording:</w:t>
      </w:r>
    </w:p>
    <w:p w14:paraId="287B035C" w14:textId="036DB683" w:rsidR="005B78C9" w:rsidRDefault="007023FE" w:rsidP="00F112F9">
      <w:pPr>
        <w:pStyle w:val="ListParagraph"/>
        <w:spacing w:after="0" w:line="360" w:lineRule="auto"/>
        <w:ind w:left="476"/>
        <w:jc w:val="both"/>
        <w:rPr>
          <w:rFonts w:ascii="Times New Roman" w:hAnsi="Times New Roman" w:cs="Times New Roman"/>
          <w:sz w:val="28"/>
          <w:szCs w:val="28"/>
        </w:rPr>
      </w:pPr>
      <w:r w:rsidRPr="00437818">
        <w:rPr>
          <w:rFonts w:ascii="Times New Roman" w:hAnsi="Times New Roman" w:cs="Times New Roman"/>
          <w:sz w:val="28"/>
          <w:szCs w:val="28"/>
        </w:rPr>
        <w:t xml:space="preserve"> If human presence is unavailable then camera will be stopped recording, that will save recording time and saves power.</w:t>
      </w:r>
    </w:p>
    <w:p w14:paraId="5F991D35" w14:textId="77777777" w:rsidR="00C27C8A" w:rsidRDefault="00C27C8A" w:rsidP="00F112F9">
      <w:pPr>
        <w:pStyle w:val="ListParagraph"/>
        <w:spacing w:after="0" w:line="360" w:lineRule="auto"/>
        <w:ind w:left="476"/>
        <w:jc w:val="both"/>
        <w:rPr>
          <w:rFonts w:ascii="Times New Roman" w:hAnsi="Times New Roman" w:cs="Times New Roman"/>
          <w:sz w:val="28"/>
          <w:szCs w:val="28"/>
        </w:rPr>
      </w:pPr>
    </w:p>
    <w:p w14:paraId="422F6718" w14:textId="1C6166D7" w:rsidR="007E01C3" w:rsidRPr="007E01C3" w:rsidRDefault="007E01C3" w:rsidP="00F112F9">
      <w:pPr>
        <w:pStyle w:val="ListParagraph"/>
        <w:numPr>
          <w:ilvl w:val="0"/>
          <w:numId w:val="19"/>
        </w:numPr>
        <w:spacing w:after="0" w:line="360" w:lineRule="auto"/>
        <w:jc w:val="both"/>
        <w:rPr>
          <w:rFonts w:ascii="Times New Roman" w:hAnsi="Times New Roman" w:cs="Times New Roman"/>
          <w:b/>
          <w:bCs/>
          <w:sz w:val="28"/>
          <w:szCs w:val="28"/>
        </w:rPr>
      </w:pPr>
      <w:r w:rsidRPr="007E01C3">
        <w:rPr>
          <w:rFonts w:ascii="Times New Roman" w:hAnsi="Times New Roman" w:cs="Times New Roman"/>
          <w:b/>
          <w:bCs/>
          <w:sz w:val="28"/>
          <w:szCs w:val="28"/>
        </w:rPr>
        <w:t>Gathering Data:</w:t>
      </w:r>
    </w:p>
    <w:p w14:paraId="51EB0913" w14:textId="77777777" w:rsidR="00FB44E8" w:rsidRDefault="007E01C3" w:rsidP="00F112F9">
      <w:pPr>
        <w:pStyle w:val="ListParagraph"/>
        <w:spacing w:after="0" w:line="360" w:lineRule="auto"/>
        <w:ind w:left="360"/>
        <w:jc w:val="both"/>
        <w:rPr>
          <w:rFonts w:ascii="Times New Roman" w:hAnsi="Times New Roman" w:cs="Times New Roman"/>
          <w:sz w:val="28"/>
          <w:szCs w:val="28"/>
        </w:rPr>
      </w:pPr>
      <w:r>
        <w:t xml:space="preserve"> </w:t>
      </w:r>
      <w:r w:rsidRPr="00940899">
        <w:rPr>
          <w:rFonts w:ascii="Times New Roman" w:hAnsi="Times New Roman" w:cs="Times New Roman"/>
          <w:sz w:val="28"/>
          <w:szCs w:val="28"/>
        </w:rPr>
        <w:t xml:space="preserve">Data Gathering is the first step of the machine learning life cycle. The goal of this step is to identify and obtain all data-related problems. </w:t>
      </w:r>
    </w:p>
    <w:p w14:paraId="5529E6A8" w14:textId="77777777" w:rsidR="00FB44E8" w:rsidRDefault="007E01C3" w:rsidP="00F112F9">
      <w:pPr>
        <w:pStyle w:val="ListParagraph"/>
        <w:spacing w:after="0" w:line="360" w:lineRule="auto"/>
        <w:ind w:left="360"/>
        <w:jc w:val="both"/>
        <w:rPr>
          <w:rFonts w:ascii="Times New Roman" w:hAnsi="Times New Roman" w:cs="Times New Roman"/>
          <w:sz w:val="28"/>
          <w:szCs w:val="28"/>
        </w:rPr>
      </w:pPr>
      <w:r w:rsidRPr="00940899">
        <w:rPr>
          <w:rFonts w:ascii="Times New Roman" w:hAnsi="Times New Roman" w:cs="Times New Roman"/>
          <w:sz w:val="28"/>
          <w:szCs w:val="28"/>
        </w:rPr>
        <w:t>In this step, we need to identify the different data sources, as data can be collected from Kaggle such as csv files.</w:t>
      </w:r>
    </w:p>
    <w:p w14:paraId="04C6B2FB" w14:textId="77777777" w:rsidR="00FB44E8" w:rsidRDefault="007E01C3" w:rsidP="00F112F9">
      <w:pPr>
        <w:pStyle w:val="ListParagraph"/>
        <w:spacing w:after="0" w:line="360" w:lineRule="auto"/>
        <w:ind w:left="360"/>
        <w:jc w:val="both"/>
        <w:rPr>
          <w:rFonts w:ascii="Times New Roman" w:hAnsi="Times New Roman" w:cs="Times New Roman"/>
          <w:sz w:val="28"/>
          <w:szCs w:val="28"/>
        </w:rPr>
      </w:pPr>
      <w:r w:rsidRPr="00940899">
        <w:rPr>
          <w:rFonts w:ascii="Times New Roman" w:hAnsi="Times New Roman" w:cs="Times New Roman"/>
          <w:sz w:val="28"/>
          <w:szCs w:val="28"/>
        </w:rPr>
        <w:t xml:space="preserve"> It is one of the most important steps of the life cycle. The quantity and quality of the collected data will determine the efficiency of the output.</w:t>
      </w:r>
    </w:p>
    <w:p w14:paraId="316E9173" w14:textId="77777777" w:rsidR="00FB44E8" w:rsidRDefault="007E01C3" w:rsidP="00F112F9">
      <w:pPr>
        <w:pStyle w:val="ListParagraph"/>
        <w:spacing w:after="0" w:line="360" w:lineRule="auto"/>
        <w:ind w:left="360"/>
        <w:jc w:val="both"/>
        <w:rPr>
          <w:rFonts w:ascii="Times New Roman" w:hAnsi="Times New Roman" w:cs="Times New Roman"/>
          <w:sz w:val="28"/>
          <w:szCs w:val="28"/>
        </w:rPr>
      </w:pPr>
      <w:r w:rsidRPr="00940899">
        <w:rPr>
          <w:rFonts w:ascii="Times New Roman" w:hAnsi="Times New Roman" w:cs="Times New Roman"/>
          <w:sz w:val="28"/>
          <w:szCs w:val="28"/>
        </w:rPr>
        <w:t xml:space="preserve"> The more will be the data, the more accurate will be the prediction. </w:t>
      </w:r>
    </w:p>
    <w:p w14:paraId="02FD7854" w14:textId="55CCEB5F" w:rsidR="00D55B59" w:rsidRDefault="007E01C3" w:rsidP="00F112F9">
      <w:pPr>
        <w:pStyle w:val="ListParagraph"/>
        <w:spacing w:after="0" w:line="360" w:lineRule="auto"/>
        <w:ind w:left="360"/>
        <w:jc w:val="both"/>
        <w:rPr>
          <w:rFonts w:ascii="Times New Roman" w:hAnsi="Times New Roman" w:cs="Times New Roman"/>
          <w:sz w:val="28"/>
          <w:szCs w:val="28"/>
        </w:rPr>
      </w:pPr>
      <w:r w:rsidRPr="00940899">
        <w:rPr>
          <w:rFonts w:ascii="Times New Roman" w:hAnsi="Times New Roman" w:cs="Times New Roman"/>
          <w:sz w:val="28"/>
          <w:szCs w:val="28"/>
        </w:rPr>
        <w:t>This step includes the below tasks:</w:t>
      </w:r>
    </w:p>
    <w:p w14:paraId="37075C9F" w14:textId="44AC1E7F" w:rsidR="00D55B59" w:rsidRDefault="007E01C3" w:rsidP="00F112F9">
      <w:pPr>
        <w:pStyle w:val="ListParagraph"/>
        <w:numPr>
          <w:ilvl w:val="0"/>
          <w:numId w:val="20"/>
        </w:numPr>
        <w:spacing w:after="0" w:line="360" w:lineRule="auto"/>
        <w:jc w:val="both"/>
        <w:rPr>
          <w:rFonts w:ascii="Times New Roman" w:hAnsi="Times New Roman" w:cs="Times New Roman"/>
          <w:sz w:val="28"/>
          <w:szCs w:val="28"/>
        </w:rPr>
      </w:pPr>
      <w:r w:rsidRPr="00940899">
        <w:rPr>
          <w:rFonts w:ascii="Times New Roman" w:hAnsi="Times New Roman" w:cs="Times New Roman"/>
          <w:sz w:val="28"/>
          <w:szCs w:val="28"/>
        </w:rPr>
        <w:t xml:space="preserve">Identify various data sources </w:t>
      </w:r>
    </w:p>
    <w:p w14:paraId="2EDB3182" w14:textId="1A1AC774" w:rsidR="00D55B59" w:rsidRDefault="007E01C3" w:rsidP="00F112F9">
      <w:pPr>
        <w:pStyle w:val="ListParagraph"/>
        <w:numPr>
          <w:ilvl w:val="0"/>
          <w:numId w:val="20"/>
        </w:numPr>
        <w:spacing w:after="0" w:line="360" w:lineRule="auto"/>
        <w:jc w:val="both"/>
        <w:rPr>
          <w:rFonts w:ascii="Times New Roman" w:hAnsi="Times New Roman" w:cs="Times New Roman"/>
          <w:sz w:val="28"/>
          <w:szCs w:val="28"/>
        </w:rPr>
      </w:pPr>
      <w:r w:rsidRPr="00940899">
        <w:rPr>
          <w:rFonts w:ascii="Times New Roman" w:hAnsi="Times New Roman" w:cs="Times New Roman"/>
          <w:sz w:val="28"/>
          <w:szCs w:val="28"/>
        </w:rPr>
        <w:t>Collect data</w:t>
      </w:r>
    </w:p>
    <w:p w14:paraId="3D91FD7A" w14:textId="10627467" w:rsidR="004824B2" w:rsidRDefault="007E01C3" w:rsidP="00F112F9">
      <w:pPr>
        <w:pStyle w:val="ListParagraph"/>
        <w:numPr>
          <w:ilvl w:val="0"/>
          <w:numId w:val="20"/>
        </w:numPr>
        <w:spacing w:after="0" w:line="360" w:lineRule="auto"/>
        <w:jc w:val="both"/>
        <w:rPr>
          <w:rFonts w:ascii="Times New Roman" w:hAnsi="Times New Roman" w:cs="Times New Roman"/>
          <w:sz w:val="28"/>
          <w:szCs w:val="28"/>
        </w:rPr>
      </w:pPr>
      <w:r w:rsidRPr="00940899">
        <w:rPr>
          <w:rFonts w:ascii="Times New Roman" w:hAnsi="Times New Roman" w:cs="Times New Roman"/>
          <w:sz w:val="28"/>
          <w:szCs w:val="28"/>
        </w:rPr>
        <w:t>Integrate the data obtained from different sources</w:t>
      </w:r>
    </w:p>
    <w:p w14:paraId="336D2B54" w14:textId="77777777" w:rsidR="00E4268B" w:rsidRDefault="00E4268B" w:rsidP="00F112F9">
      <w:pPr>
        <w:pStyle w:val="ListParagraph"/>
        <w:spacing w:after="0" w:line="360" w:lineRule="auto"/>
        <w:ind w:left="1080"/>
        <w:jc w:val="both"/>
        <w:rPr>
          <w:rFonts w:ascii="Times New Roman" w:hAnsi="Times New Roman" w:cs="Times New Roman"/>
          <w:sz w:val="28"/>
          <w:szCs w:val="28"/>
        </w:rPr>
      </w:pPr>
    </w:p>
    <w:p w14:paraId="64F231A8" w14:textId="77777777" w:rsidR="002C19E4" w:rsidRPr="002C19E4" w:rsidRDefault="002C19E4" w:rsidP="00F112F9">
      <w:pPr>
        <w:pStyle w:val="ListParagraph"/>
        <w:numPr>
          <w:ilvl w:val="0"/>
          <w:numId w:val="19"/>
        </w:numPr>
        <w:spacing w:after="0" w:line="360" w:lineRule="auto"/>
        <w:jc w:val="both"/>
        <w:rPr>
          <w:rFonts w:ascii="Times New Roman" w:hAnsi="Times New Roman" w:cs="Times New Roman"/>
          <w:b/>
          <w:bCs/>
          <w:sz w:val="28"/>
          <w:szCs w:val="28"/>
        </w:rPr>
      </w:pPr>
      <w:r w:rsidRPr="002C19E4">
        <w:rPr>
          <w:rFonts w:ascii="Times New Roman" w:hAnsi="Times New Roman" w:cs="Times New Roman"/>
          <w:b/>
          <w:bCs/>
          <w:sz w:val="28"/>
          <w:szCs w:val="28"/>
        </w:rPr>
        <w:lastRenderedPageBreak/>
        <w:t xml:space="preserve">Load The Classifier: </w:t>
      </w:r>
    </w:p>
    <w:p w14:paraId="6BFD3C0D" w14:textId="2F081AA0" w:rsidR="002C19E4" w:rsidRDefault="002C19E4" w:rsidP="00F112F9">
      <w:pPr>
        <w:pStyle w:val="ListParagraph"/>
        <w:spacing w:after="0" w:line="360" w:lineRule="auto"/>
        <w:jc w:val="both"/>
        <w:rPr>
          <w:rFonts w:ascii="Times New Roman" w:hAnsi="Times New Roman" w:cs="Times New Roman"/>
          <w:sz w:val="28"/>
          <w:szCs w:val="28"/>
        </w:rPr>
      </w:pPr>
      <w:r w:rsidRPr="002C19E4">
        <w:rPr>
          <w:rFonts w:ascii="Times New Roman" w:hAnsi="Times New Roman" w:cs="Times New Roman"/>
          <w:sz w:val="28"/>
          <w:szCs w:val="28"/>
        </w:rPr>
        <w:t xml:space="preserve">We need to load </w:t>
      </w:r>
      <w:proofErr w:type="spellStart"/>
      <w:r w:rsidRPr="002C19E4">
        <w:rPr>
          <w:rFonts w:ascii="Times New Roman" w:hAnsi="Times New Roman" w:cs="Times New Roman"/>
          <w:sz w:val="28"/>
          <w:szCs w:val="28"/>
        </w:rPr>
        <w:t>haar</w:t>
      </w:r>
      <w:proofErr w:type="spellEnd"/>
      <w:r w:rsidRPr="002C19E4">
        <w:rPr>
          <w:rFonts w:ascii="Times New Roman" w:hAnsi="Times New Roman" w:cs="Times New Roman"/>
          <w:sz w:val="28"/>
          <w:szCs w:val="28"/>
        </w:rPr>
        <w:t xml:space="preserve"> cascade classifier to detect human faces. Face detection will be focused here to train the classifier, the algorithm requires a large number of positive (face related) and negative (non-face related) images. Then we will have to figure out the features we can get out of it. Haar Characteristics like the ones presented below are employed for this.</w:t>
      </w:r>
    </w:p>
    <w:p w14:paraId="3F2303A6" w14:textId="77777777" w:rsidR="0094765A" w:rsidRDefault="0094765A" w:rsidP="00F112F9">
      <w:pPr>
        <w:pStyle w:val="ListParagraph"/>
        <w:spacing w:after="0" w:line="360" w:lineRule="auto"/>
        <w:jc w:val="both"/>
        <w:rPr>
          <w:rFonts w:ascii="Times New Roman" w:hAnsi="Times New Roman" w:cs="Times New Roman"/>
          <w:sz w:val="28"/>
          <w:szCs w:val="28"/>
        </w:rPr>
      </w:pPr>
    </w:p>
    <w:p w14:paraId="797558CB" w14:textId="77777777" w:rsidR="0094765A" w:rsidRPr="0094765A" w:rsidRDefault="0094765A" w:rsidP="00F112F9">
      <w:pPr>
        <w:pStyle w:val="ListParagraph"/>
        <w:spacing w:after="0" w:line="360" w:lineRule="auto"/>
        <w:jc w:val="both"/>
        <w:rPr>
          <w:rFonts w:ascii="Times New Roman" w:hAnsi="Times New Roman" w:cs="Times New Roman"/>
          <w:b/>
          <w:bCs/>
          <w:sz w:val="28"/>
          <w:szCs w:val="28"/>
        </w:rPr>
      </w:pPr>
      <w:r w:rsidRPr="0094765A">
        <w:rPr>
          <w:rFonts w:ascii="Times New Roman" w:hAnsi="Times New Roman" w:cs="Times New Roman"/>
          <w:b/>
          <w:bCs/>
          <w:sz w:val="28"/>
          <w:szCs w:val="28"/>
        </w:rPr>
        <w:t>8.Gray Scaling Images:</w:t>
      </w:r>
    </w:p>
    <w:p w14:paraId="6E08D89B" w14:textId="77777777" w:rsidR="0094765A" w:rsidRDefault="0094765A" w:rsidP="00F112F9">
      <w:pPr>
        <w:pStyle w:val="ListParagraph"/>
        <w:spacing w:after="0" w:line="360" w:lineRule="auto"/>
        <w:jc w:val="both"/>
        <w:rPr>
          <w:rFonts w:ascii="Times New Roman" w:hAnsi="Times New Roman" w:cs="Times New Roman"/>
          <w:sz w:val="28"/>
          <w:szCs w:val="28"/>
        </w:rPr>
      </w:pPr>
      <w:r w:rsidRPr="0094765A">
        <w:rPr>
          <w:rFonts w:ascii="Times New Roman" w:hAnsi="Times New Roman" w:cs="Times New Roman"/>
          <w:sz w:val="28"/>
          <w:szCs w:val="28"/>
        </w:rPr>
        <w:t xml:space="preserve"> The process of transforming a picture from another </w:t>
      </w:r>
      <w:proofErr w:type="spellStart"/>
      <w:r w:rsidRPr="0094765A">
        <w:rPr>
          <w:rFonts w:ascii="Times New Roman" w:hAnsi="Times New Roman" w:cs="Times New Roman"/>
          <w:sz w:val="28"/>
          <w:szCs w:val="28"/>
        </w:rPr>
        <w:t>color</w:t>
      </w:r>
      <w:proofErr w:type="spellEnd"/>
      <w:r w:rsidRPr="0094765A">
        <w:rPr>
          <w:rFonts w:ascii="Times New Roman" w:hAnsi="Times New Roman" w:cs="Times New Roman"/>
          <w:sz w:val="28"/>
          <w:szCs w:val="28"/>
        </w:rPr>
        <w:t xml:space="preserve"> space to grayscale is known as</w:t>
      </w:r>
      <w:r>
        <w:rPr>
          <w:rFonts w:ascii="Times New Roman" w:hAnsi="Times New Roman" w:cs="Times New Roman"/>
          <w:sz w:val="28"/>
          <w:szCs w:val="28"/>
        </w:rPr>
        <w:t xml:space="preserve"> </w:t>
      </w:r>
      <w:proofErr w:type="gramStart"/>
      <w:r w:rsidRPr="0094765A">
        <w:rPr>
          <w:rFonts w:ascii="Times New Roman" w:hAnsi="Times New Roman" w:cs="Times New Roman"/>
          <w:sz w:val="28"/>
          <w:szCs w:val="28"/>
        </w:rPr>
        <w:t>Gray</w:t>
      </w:r>
      <w:proofErr w:type="gramEnd"/>
      <w:r w:rsidRPr="0094765A">
        <w:rPr>
          <w:rFonts w:ascii="Times New Roman" w:hAnsi="Times New Roman" w:cs="Times New Roman"/>
          <w:sz w:val="28"/>
          <w:szCs w:val="28"/>
        </w:rPr>
        <w:t xml:space="preserve"> scaling.</w:t>
      </w:r>
      <w:r>
        <w:rPr>
          <w:rFonts w:ascii="Times New Roman" w:hAnsi="Times New Roman" w:cs="Times New Roman"/>
          <w:sz w:val="28"/>
          <w:szCs w:val="28"/>
        </w:rPr>
        <w:t xml:space="preserve"> </w:t>
      </w:r>
    </w:p>
    <w:p w14:paraId="697ABDED" w14:textId="24D51028" w:rsidR="0094765A" w:rsidRDefault="0094765A" w:rsidP="00F112F9">
      <w:pPr>
        <w:pStyle w:val="ListParagraph"/>
        <w:spacing w:after="0" w:line="360" w:lineRule="auto"/>
        <w:jc w:val="both"/>
        <w:rPr>
          <w:rFonts w:ascii="Times New Roman" w:hAnsi="Times New Roman" w:cs="Times New Roman"/>
          <w:sz w:val="28"/>
          <w:szCs w:val="28"/>
        </w:rPr>
      </w:pPr>
      <w:r w:rsidRPr="0094765A">
        <w:rPr>
          <w:rFonts w:ascii="Times New Roman" w:hAnsi="Times New Roman" w:cs="Times New Roman"/>
          <w:sz w:val="28"/>
          <w:szCs w:val="28"/>
        </w:rPr>
        <w:t xml:space="preserve">• Reduced dimensionality </w:t>
      </w:r>
    </w:p>
    <w:p w14:paraId="378ED1EB" w14:textId="020BBDB3" w:rsidR="00495B64" w:rsidRDefault="0094765A" w:rsidP="00F112F9">
      <w:pPr>
        <w:pStyle w:val="ListParagraph"/>
        <w:spacing w:after="0" w:line="360" w:lineRule="auto"/>
        <w:jc w:val="both"/>
        <w:rPr>
          <w:rFonts w:ascii="Times New Roman" w:hAnsi="Times New Roman" w:cs="Times New Roman"/>
          <w:sz w:val="28"/>
          <w:szCs w:val="28"/>
        </w:rPr>
      </w:pPr>
      <w:r w:rsidRPr="0094765A">
        <w:rPr>
          <w:rFonts w:ascii="Times New Roman" w:hAnsi="Times New Roman" w:cs="Times New Roman"/>
          <w:sz w:val="28"/>
          <w:szCs w:val="28"/>
        </w:rPr>
        <w:t>• Reduces model complexity</w:t>
      </w:r>
    </w:p>
    <w:p w14:paraId="0A549462" w14:textId="57761C5A" w:rsidR="00607024" w:rsidRDefault="00607024" w:rsidP="00F112F9">
      <w:pPr>
        <w:pStyle w:val="ListParagraph"/>
        <w:spacing w:after="0" w:line="360" w:lineRule="auto"/>
        <w:jc w:val="both"/>
        <w:rPr>
          <w:rFonts w:ascii="Times New Roman" w:hAnsi="Times New Roman" w:cs="Times New Roman"/>
          <w:sz w:val="28"/>
          <w:szCs w:val="28"/>
        </w:rPr>
      </w:pPr>
      <w:r w:rsidRPr="00607024">
        <w:rPr>
          <w:rFonts w:ascii="Times New Roman" w:hAnsi="Times New Roman" w:cs="Times New Roman"/>
          <w:noProof/>
          <w:sz w:val="28"/>
          <w:szCs w:val="28"/>
        </w:rPr>
        <w:drawing>
          <wp:inline distT="0" distB="0" distL="0" distR="0" wp14:anchorId="559827C3" wp14:editId="253E05ED">
            <wp:extent cx="3276600" cy="1848808"/>
            <wp:effectExtent l="0" t="0" r="0" b="0"/>
            <wp:docPr id="6923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821" name=""/>
                    <pic:cNvPicPr/>
                  </pic:nvPicPr>
                  <pic:blipFill>
                    <a:blip r:embed="rId18"/>
                    <a:stretch>
                      <a:fillRect/>
                    </a:stretch>
                  </pic:blipFill>
                  <pic:spPr>
                    <a:xfrm>
                      <a:off x="0" y="0"/>
                      <a:ext cx="3283254" cy="1852563"/>
                    </a:xfrm>
                    <a:prstGeom prst="rect">
                      <a:avLst/>
                    </a:prstGeom>
                  </pic:spPr>
                </pic:pic>
              </a:graphicData>
            </a:graphic>
          </wp:inline>
        </w:drawing>
      </w:r>
    </w:p>
    <w:p w14:paraId="6C4C77E0" w14:textId="08ED1C9E" w:rsidR="00E22AED" w:rsidRDefault="00D80C04" w:rsidP="00F112F9">
      <w:pPr>
        <w:pStyle w:val="ListParagraph"/>
        <w:spacing w:after="0" w:line="360" w:lineRule="auto"/>
        <w:jc w:val="both"/>
        <w:rPr>
          <w:rFonts w:ascii="Times New Roman" w:hAnsi="Times New Roman" w:cs="Times New Roman"/>
          <w:sz w:val="28"/>
          <w:szCs w:val="28"/>
        </w:rPr>
      </w:pPr>
      <w:proofErr w:type="gramStart"/>
      <w:r>
        <w:t>Fig :</w:t>
      </w:r>
      <w:proofErr w:type="gramEnd"/>
      <w:r>
        <w:t xml:space="preserve"> </w:t>
      </w:r>
      <w:r w:rsidR="00E22AED">
        <w:t>BGR to Gray Image</w:t>
      </w:r>
    </w:p>
    <w:p w14:paraId="33C71667" w14:textId="77777777" w:rsidR="00B6763E" w:rsidRPr="008F421F" w:rsidRDefault="00B6763E" w:rsidP="00F112F9">
      <w:pPr>
        <w:pStyle w:val="ListParagraph"/>
        <w:spacing w:after="0" w:line="360" w:lineRule="auto"/>
        <w:jc w:val="both"/>
        <w:rPr>
          <w:rFonts w:ascii="Times New Roman" w:hAnsi="Times New Roman" w:cs="Times New Roman"/>
          <w:sz w:val="28"/>
          <w:szCs w:val="28"/>
        </w:rPr>
      </w:pPr>
    </w:p>
    <w:p w14:paraId="28FE6889" w14:textId="599EAE3A" w:rsidR="006F4B5A" w:rsidRPr="006F4B5A" w:rsidRDefault="006F4B5A" w:rsidP="00F112F9">
      <w:pPr>
        <w:pStyle w:val="ListParagraph"/>
        <w:spacing w:after="0" w:line="360" w:lineRule="auto"/>
        <w:jc w:val="both"/>
        <w:rPr>
          <w:rFonts w:ascii="Times New Roman" w:hAnsi="Times New Roman" w:cs="Times New Roman"/>
          <w:b/>
          <w:bCs/>
          <w:sz w:val="28"/>
          <w:szCs w:val="28"/>
        </w:rPr>
      </w:pPr>
      <w:r w:rsidRPr="006F4B5A">
        <w:rPr>
          <w:rFonts w:ascii="Times New Roman" w:hAnsi="Times New Roman" w:cs="Times New Roman"/>
          <w:b/>
          <w:bCs/>
          <w:sz w:val="28"/>
          <w:szCs w:val="28"/>
        </w:rPr>
        <w:t>9. Captures The video:</w:t>
      </w:r>
    </w:p>
    <w:p w14:paraId="3195AE84" w14:textId="45ECA4CD" w:rsidR="00187236" w:rsidRDefault="006F4B5A" w:rsidP="00F112F9">
      <w:pPr>
        <w:pStyle w:val="ListParagraph"/>
        <w:spacing w:after="0" w:line="360" w:lineRule="auto"/>
        <w:jc w:val="both"/>
        <w:rPr>
          <w:rFonts w:ascii="Times New Roman" w:hAnsi="Times New Roman" w:cs="Times New Roman"/>
          <w:sz w:val="28"/>
          <w:szCs w:val="28"/>
        </w:rPr>
      </w:pPr>
      <w:r w:rsidRPr="006F4B5A">
        <w:rPr>
          <w:rFonts w:ascii="Times New Roman" w:hAnsi="Times New Roman" w:cs="Times New Roman"/>
          <w:sz w:val="28"/>
          <w:szCs w:val="28"/>
        </w:rPr>
        <w:t xml:space="preserve"> If human detects then the camera will start recording the video and save the video into</w:t>
      </w:r>
      <w:r w:rsidR="00C910F2">
        <w:rPr>
          <w:rFonts w:ascii="Times New Roman" w:hAnsi="Times New Roman" w:cs="Times New Roman"/>
          <w:sz w:val="28"/>
          <w:szCs w:val="28"/>
        </w:rPr>
        <w:t xml:space="preserve"> </w:t>
      </w:r>
      <w:r w:rsidRPr="006F4B5A">
        <w:rPr>
          <w:rFonts w:ascii="Times New Roman" w:hAnsi="Times New Roman" w:cs="Times New Roman"/>
          <w:sz w:val="28"/>
          <w:szCs w:val="28"/>
        </w:rPr>
        <w:t>local drive, so that we can view the video for further clarifications or to find the intruder.</w:t>
      </w:r>
    </w:p>
    <w:p w14:paraId="6F99DAE1" w14:textId="77777777" w:rsidR="00E032F9" w:rsidRPr="00E032F9" w:rsidRDefault="00E032F9" w:rsidP="00F112F9">
      <w:pPr>
        <w:pStyle w:val="ListParagraph"/>
        <w:spacing w:after="0" w:line="360" w:lineRule="auto"/>
        <w:jc w:val="both"/>
        <w:rPr>
          <w:rFonts w:ascii="Times New Roman" w:hAnsi="Times New Roman" w:cs="Times New Roman"/>
          <w:sz w:val="28"/>
          <w:szCs w:val="28"/>
        </w:rPr>
      </w:pPr>
    </w:p>
    <w:p w14:paraId="0FD9A64C" w14:textId="2BCD6250" w:rsidR="00E032F9" w:rsidRPr="00E032F9" w:rsidRDefault="00E032F9" w:rsidP="00F112F9">
      <w:pPr>
        <w:pStyle w:val="ListParagraph"/>
        <w:spacing w:after="0" w:line="360" w:lineRule="auto"/>
        <w:jc w:val="both"/>
        <w:rPr>
          <w:rFonts w:ascii="Times New Roman" w:hAnsi="Times New Roman" w:cs="Times New Roman"/>
          <w:b/>
          <w:bCs/>
          <w:sz w:val="28"/>
          <w:szCs w:val="28"/>
        </w:rPr>
      </w:pPr>
      <w:r w:rsidRPr="00E032F9">
        <w:rPr>
          <w:rFonts w:ascii="Times New Roman" w:hAnsi="Times New Roman" w:cs="Times New Roman"/>
          <w:b/>
          <w:bCs/>
          <w:sz w:val="28"/>
          <w:szCs w:val="28"/>
        </w:rPr>
        <w:t>10. Stops the recording:</w:t>
      </w:r>
    </w:p>
    <w:p w14:paraId="2FD59548" w14:textId="1C927FD8" w:rsidR="00B354EA" w:rsidRPr="00CC4878" w:rsidRDefault="00E032F9" w:rsidP="00F112F9">
      <w:pPr>
        <w:pStyle w:val="ListParagraph"/>
        <w:spacing w:after="0" w:line="360" w:lineRule="auto"/>
        <w:jc w:val="both"/>
        <w:rPr>
          <w:rFonts w:ascii="Times New Roman" w:hAnsi="Times New Roman" w:cs="Times New Roman"/>
          <w:sz w:val="28"/>
          <w:szCs w:val="28"/>
        </w:rPr>
      </w:pPr>
      <w:r w:rsidRPr="00E032F9">
        <w:rPr>
          <w:rFonts w:ascii="Times New Roman" w:hAnsi="Times New Roman" w:cs="Times New Roman"/>
          <w:sz w:val="28"/>
          <w:szCs w:val="28"/>
        </w:rPr>
        <w:t>If human presence is unavailable then camera will be stopped recording, that will save recording time and saves power.</w:t>
      </w:r>
    </w:p>
    <w:p w14:paraId="0D2CDDC8" w14:textId="77777777" w:rsidR="00B354EA" w:rsidRPr="00AB27F6" w:rsidRDefault="00B354EA" w:rsidP="00F112F9">
      <w:pPr>
        <w:spacing w:line="360" w:lineRule="auto"/>
        <w:jc w:val="both"/>
        <w:rPr>
          <w:sz w:val="28"/>
          <w:szCs w:val="28"/>
        </w:rPr>
      </w:pPr>
    </w:p>
    <w:p w14:paraId="7DB82B97" w14:textId="77777777" w:rsidR="00BC697A" w:rsidRDefault="00BC697A" w:rsidP="00F112F9">
      <w:pPr>
        <w:pStyle w:val="ListParagraph"/>
        <w:spacing w:after="0" w:line="360" w:lineRule="auto"/>
        <w:ind w:left="2160" w:firstLine="720"/>
        <w:rPr>
          <w:rFonts w:ascii="Times New Roman" w:hAnsi="Times New Roman" w:cs="Times New Roman"/>
          <w:b/>
          <w:bCs/>
          <w:sz w:val="28"/>
          <w:szCs w:val="28"/>
        </w:rPr>
      </w:pPr>
    </w:p>
    <w:p w14:paraId="6146F538" w14:textId="38D926F4" w:rsidR="00276F8D" w:rsidRDefault="00276F8D" w:rsidP="00F112F9">
      <w:pPr>
        <w:pStyle w:val="ListParagraph"/>
        <w:spacing w:after="0" w:line="360" w:lineRule="auto"/>
        <w:ind w:left="2160" w:firstLine="720"/>
        <w:rPr>
          <w:rFonts w:ascii="Times New Roman" w:hAnsi="Times New Roman" w:cs="Times New Roman"/>
          <w:b/>
          <w:bCs/>
          <w:sz w:val="28"/>
          <w:szCs w:val="28"/>
        </w:rPr>
      </w:pPr>
      <w:r w:rsidRPr="00276F8D">
        <w:rPr>
          <w:rFonts w:ascii="Times New Roman" w:hAnsi="Times New Roman" w:cs="Times New Roman"/>
          <w:b/>
          <w:bCs/>
          <w:sz w:val="28"/>
          <w:szCs w:val="28"/>
        </w:rPr>
        <w:lastRenderedPageBreak/>
        <w:t>3. FEASIBILITY REPORT</w:t>
      </w:r>
    </w:p>
    <w:p w14:paraId="75B8AB9E" w14:textId="77777777" w:rsidR="00C8239E" w:rsidRDefault="00C8239E" w:rsidP="00F112F9">
      <w:pPr>
        <w:pStyle w:val="ListParagraph"/>
        <w:spacing w:after="0" w:line="360" w:lineRule="auto"/>
        <w:jc w:val="both"/>
        <w:rPr>
          <w:rFonts w:ascii="Times New Roman" w:hAnsi="Times New Roman" w:cs="Times New Roman"/>
          <w:b/>
          <w:bCs/>
          <w:sz w:val="28"/>
          <w:szCs w:val="28"/>
        </w:rPr>
      </w:pPr>
    </w:p>
    <w:p w14:paraId="20AC9521" w14:textId="52A6D966" w:rsidR="00276F8D" w:rsidRDefault="00276F8D" w:rsidP="00F112F9">
      <w:pPr>
        <w:pStyle w:val="ListParagraph"/>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3.1 Te</w:t>
      </w:r>
      <w:r w:rsidR="00C8239E">
        <w:rPr>
          <w:rFonts w:ascii="Times New Roman" w:hAnsi="Times New Roman" w:cs="Times New Roman"/>
          <w:b/>
          <w:bCs/>
          <w:sz w:val="28"/>
          <w:szCs w:val="28"/>
        </w:rPr>
        <w:t>chnical feasibility</w:t>
      </w:r>
    </w:p>
    <w:p w14:paraId="34444B9F" w14:textId="4CB98813" w:rsidR="00B63763" w:rsidRDefault="00B63763" w:rsidP="00F112F9">
      <w:pPr>
        <w:pStyle w:val="ListParagraph"/>
        <w:spacing w:after="0" w:line="360" w:lineRule="auto"/>
        <w:jc w:val="both"/>
        <w:rPr>
          <w:rFonts w:ascii="Times New Roman" w:hAnsi="Times New Roman" w:cs="Times New Roman"/>
          <w:b/>
          <w:bCs/>
          <w:sz w:val="28"/>
          <w:szCs w:val="28"/>
        </w:rPr>
      </w:pPr>
      <w:r w:rsidRPr="00B63763">
        <w:rPr>
          <w:rFonts w:ascii="Times New Roman" w:hAnsi="Times New Roman" w:cs="Times New Roman"/>
          <w:b/>
          <w:bCs/>
          <w:sz w:val="28"/>
          <w:szCs w:val="28"/>
        </w:rPr>
        <w:t>Python</w:t>
      </w:r>
    </w:p>
    <w:p w14:paraId="06C1F6A8" w14:textId="60CEAA17" w:rsidR="00B63763" w:rsidRDefault="00B63763" w:rsidP="00F112F9">
      <w:pPr>
        <w:pStyle w:val="ListParagraph"/>
        <w:spacing w:after="0" w:line="360" w:lineRule="auto"/>
        <w:jc w:val="both"/>
        <w:rPr>
          <w:rFonts w:ascii="Times New Roman" w:hAnsi="Times New Roman" w:cs="Times New Roman"/>
          <w:sz w:val="28"/>
          <w:szCs w:val="28"/>
        </w:rPr>
      </w:pPr>
      <w:r w:rsidRPr="00B63763">
        <w:rPr>
          <w:rFonts w:ascii="Times New Roman" w:hAnsi="Times New Roman" w:cs="Times New Roman"/>
          <w:sz w:val="28"/>
          <w:szCs w:val="28"/>
        </w:rPr>
        <w:t>The Python programming language is an Open Source, cross-platform, high level, dynamic, interpreted language. The Python 'philosophy' emphasizes readability, clarity and simplicity, whilst maximizing the power and expressiveness available to the programmer. The ultimate compliment to a Python programmer is not that his code is clever, but that it is elegant. For these reasons Python is an excellent 'first language', while still being a powerful tool in the hands of the seasoned and cynical programmer.</w:t>
      </w:r>
    </w:p>
    <w:p w14:paraId="3A6773E5" w14:textId="00A60B50" w:rsidR="005A30AE" w:rsidRPr="005A30AE" w:rsidRDefault="005A30AE" w:rsidP="00F112F9">
      <w:pPr>
        <w:spacing w:line="360" w:lineRule="auto"/>
        <w:ind w:left="792" w:right="1046"/>
        <w:jc w:val="both"/>
        <w:rPr>
          <w:sz w:val="28"/>
          <w:szCs w:val="28"/>
        </w:rPr>
      </w:pPr>
      <w:r w:rsidRPr="005A30AE">
        <w:rPr>
          <w:sz w:val="28"/>
          <w:szCs w:val="28"/>
        </w:rPr>
        <w:t xml:space="preserve">Python is a very flexible language. It is widely used for many different purposes. Typical uses </w:t>
      </w:r>
      <w:proofErr w:type="gramStart"/>
      <w:r w:rsidRPr="005A30AE">
        <w:rPr>
          <w:sz w:val="28"/>
          <w:szCs w:val="28"/>
        </w:rPr>
        <w:t>include :</w:t>
      </w:r>
      <w:proofErr w:type="gramEnd"/>
      <w:r w:rsidRPr="005A30AE">
        <w:rPr>
          <w:sz w:val="28"/>
          <w:szCs w:val="28"/>
        </w:rPr>
        <w:t xml:space="preserve"> </w:t>
      </w:r>
    </w:p>
    <w:p w14:paraId="2DD5D9E8" w14:textId="1C7ECEE6" w:rsidR="005A30AE" w:rsidRPr="005A30AE" w:rsidRDefault="005A30AE" w:rsidP="00F112F9">
      <w:pPr>
        <w:widowControl/>
        <w:numPr>
          <w:ilvl w:val="0"/>
          <w:numId w:val="29"/>
        </w:numPr>
        <w:suppressAutoHyphens w:val="0"/>
        <w:autoSpaceDE/>
        <w:spacing w:after="7" w:line="360" w:lineRule="auto"/>
        <w:ind w:left="1527" w:right="1277" w:hanging="745"/>
        <w:jc w:val="both"/>
        <w:rPr>
          <w:sz w:val="28"/>
          <w:szCs w:val="28"/>
        </w:rPr>
      </w:pPr>
      <w:r w:rsidRPr="005A30AE">
        <w:rPr>
          <w:sz w:val="28"/>
          <w:szCs w:val="28"/>
        </w:rPr>
        <w:t xml:space="preserve">Web application programming with frameworks like </w:t>
      </w:r>
      <w:proofErr w:type="spellStart"/>
      <w:r w:rsidRPr="005A30AE">
        <w:rPr>
          <w:sz w:val="28"/>
          <w:szCs w:val="28"/>
        </w:rPr>
        <w:t>Zope</w:t>
      </w:r>
      <w:proofErr w:type="spellEnd"/>
      <w:r w:rsidRPr="005A30AE">
        <w:rPr>
          <w:sz w:val="28"/>
          <w:szCs w:val="28"/>
        </w:rPr>
        <w:t xml:space="preserve">, Django and </w:t>
      </w:r>
      <w:proofErr w:type="spellStart"/>
      <w:r w:rsidRPr="005A30AE">
        <w:rPr>
          <w:sz w:val="28"/>
          <w:szCs w:val="28"/>
        </w:rPr>
        <w:t>Turbogears</w:t>
      </w:r>
      <w:proofErr w:type="spellEnd"/>
    </w:p>
    <w:p w14:paraId="0015583A" w14:textId="77777777" w:rsidR="005A30AE" w:rsidRPr="005A30AE" w:rsidRDefault="005A30AE" w:rsidP="00F112F9">
      <w:pPr>
        <w:widowControl/>
        <w:numPr>
          <w:ilvl w:val="0"/>
          <w:numId w:val="29"/>
        </w:numPr>
        <w:suppressAutoHyphens w:val="0"/>
        <w:autoSpaceDE/>
        <w:spacing w:after="7" w:line="360" w:lineRule="auto"/>
        <w:ind w:left="1527" w:right="1277" w:hanging="745"/>
        <w:jc w:val="both"/>
        <w:rPr>
          <w:sz w:val="28"/>
          <w:szCs w:val="28"/>
        </w:rPr>
      </w:pPr>
      <w:r w:rsidRPr="005A30AE">
        <w:rPr>
          <w:sz w:val="28"/>
          <w:szCs w:val="28"/>
        </w:rPr>
        <w:t>System administration tasks via simple scripts</w:t>
      </w:r>
      <w:r w:rsidRPr="005A30AE">
        <w:rPr>
          <w:rFonts w:eastAsia="Segoe UI Symbol"/>
          <w:sz w:val="28"/>
          <w:szCs w:val="28"/>
          <w:vertAlign w:val="subscript"/>
        </w:rPr>
        <w:t></w:t>
      </w:r>
    </w:p>
    <w:p w14:paraId="170C5478" w14:textId="2DD1B601" w:rsidR="005A30AE" w:rsidRPr="005A30AE" w:rsidRDefault="005A30AE" w:rsidP="00F112F9">
      <w:pPr>
        <w:widowControl/>
        <w:numPr>
          <w:ilvl w:val="0"/>
          <w:numId w:val="29"/>
        </w:numPr>
        <w:suppressAutoHyphens w:val="0"/>
        <w:autoSpaceDE/>
        <w:spacing w:after="125" w:line="360" w:lineRule="auto"/>
        <w:ind w:left="1527" w:right="1277" w:hanging="745"/>
        <w:jc w:val="both"/>
        <w:rPr>
          <w:sz w:val="28"/>
          <w:szCs w:val="28"/>
        </w:rPr>
      </w:pPr>
      <w:r w:rsidRPr="005A30AE">
        <w:rPr>
          <w:sz w:val="28"/>
          <w:szCs w:val="28"/>
        </w:rPr>
        <w:t xml:space="preserve">Desktop applications using GUI toolkits like </w:t>
      </w:r>
      <w:proofErr w:type="spellStart"/>
      <w:r w:rsidRPr="005A30AE">
        <w:rPr>
          <w:sz w:val="28"/>
          <w:szCs w:val="28"/>
        </w:rPr>
        <w:t>Tkinter</w:t>
      </w:r>
      <w:proofErr w:type="spellEnd"/>
      <w:r w:rsidRPr="005A30AE">
        <w:rPr>
          <w:sz w:val="28"/>
          <w:szCs w:val="28"/>
        </w:rPr>
        <w:t xml:space="preserve"> or </w:t>
      </w:r>
      <w:proofErr w:type="spellStart"/>
      <w:r w:rsidRPr="005A30AE">
        <w:rPr>
          <w:sz w:val="28"/>
          <w:szCs w:val="28"/>
        </w:rPr>
        <w:t>wxPython</w:t>
      </w:r>
      <w:proofErr w:type="spellEnd"/>
      <w:r w:rsidRPr="005A30AE">
        <w:rPr>
          <w:sz w:val="28"/>
          <w:szCs w:val="28"/>
        </w:rPr>
        <w:t xml:space="preserve"> (and recently Windows Forms and </w:t>
      </w:r>
      <w:proofErr w:type="spellStart"/>
      <w:r w:rsidRPr="005A30AE">
        <w:rPr>
          <w:sz w:val="28"/>
          <w:szCs w:val="28"/>
        </w:rPr>
        <w:t>IronPython</w:t>
      </w:r>
      <w:proofErr w:type="spellEnd"/>
      <w:r w:rsidRPr="005A30AE">
        <w:rPr>
          <w:sz w:val="28"/>
          <w:szCs w:val="28"/>
        </w:rPr>
        <w:t>)</w:t>
      </w:r>
    </w:p>
    <w:p w14:paraId="4F11480C" w14:textId="17A25851" w:rsidR="005A30AE" w:rsidRPr="005A30AE" w:rsidRDefault="005A30AE" w:rsidP="00F112F9">
      <w:pPr>
        <w:widowControl/>
        <w:numPr>
          <w:ilvl w:val="0"/>
          <w:numId w:val="29"/>
        </w:numPr>
        <w:suppressAutoHyphens w:val="0"/>
        <w:autoSpaceDE/>
        <w:spacing w:after="7" w:line="360" w:lineRule="auto"/>
        <w:ind w:left="1527" w:right="1277" w:hanging="745"/>
        <w:jc w:val="both"/>
        <w:rPr>
          <w:sz w:val="28"/>
          <w:szCs w:val="28"/>
        </w:rPr>
      </w:pPr>
      <w:r w:rsidRPr="005A30AE">
        <w:rPr>
          <w:sz w:val="28"/>
          <w:szCs w:val="28"/>
        </w:rPr>
        <w:t>Creating windows applications, using the Pywin32 extension for full windows integration and possibly Py2exe to create standalone programs</w:t>
      </w:r>
      <w:r>
        <w:rPr>
          <w:rFonts w:eastAsia="Segoe UI Symbol"/>
          <w:sz w:val="28"/>
          <w:szCs w:val="28"/>
        </w:rPr>
        <w:t>.</w:t>
      </w:r>
      <w:r w:rsidRPr="005A30AE">
        <w:rPr>
          <w:rFonts w:eastAsia="Arial"/>
          <w:sz w:val="28"/>
          <w:szCs w:val="28"/>
        </w:rPr>
        <w:t xml:space="preserve"> </w:t>
      </w:r>
      <w:r w:rsidRPr="005A30AE">
        <w:rPr>
          <w:sz w:val="28"/>
          <w:szCs w:val="28"/>
        </w:rPr>
        <w:t xml:space="preserve">Scientific research using packages like </w:t>
      </w:r>
      <w:proofErr w:type="spellStart"/>
      <w:r w:rsidRPr="005A30AE">
        <w:rPr>
          <w:sz w:val="28"/>
          <w:szCs w:val="28"/>
        </w:rPr>
        <w:t>Scipy</w:t>
      </w:r>
      <w:proofErr w:type="spellEnd"/>
      <w:r w:rsidRPr="005A30AE">
        <w:rPr>
          <w:sz w:val="28"/>
          <w:szCs w:val="28"/>
        </w:rPr>
        <w:t xml:space="preserve"> and Matplotlib.</w:t>
      </w:r>
    </w:p>
    <w:p w14:paraId="6505E6FF" w14:textId="4A22E47B" w:rsidR="005A30AE" w:rsidRPr="005A30AE" w:rsidRDefault="005A30AE" w:rsidP="00F112F9">
      <w:pPr>
        <w:widowControl/>
        <w:numPr>
          <w:ilvl w:val="0"/>
          <w:numId w:val="29"/>
        </w:numPr>
        <w:suppressAutoHyphens w:val="0"/>
        <w:autoSpaceDE/>
        <w:spacing w:after="7" w:line="360" w:lineRule="auto"/>
        <w:ind w:left="1527" w:right="1277" w:hanging="745"/>
        <w:jc w:val="both"/>
        <w:rPr>
          <w:sz w:val="28"/>
          <w:szCs w:val="28"/>
        </w:rPr>
      </w:pPr>
      <w:r w:rsidRPr="005A30AE">
        <w:rPr>
          <w:sz w:val="28"/>
          <w:szCs w:val="28"/>
        </w:rPr>
        <w:t>The most recent major version of Python is Python 3, which we shall be using in this tutorial. However, Python 2, although not being updated with anything other than security updates, is still quite popular.</w:t>
      </w:r>
    </w:p>
    <w:p w14:paraId="2E7BC165" w14:textId="77777777" w:rsidR="005A30AE" w:rsidRPr="005A30AE" w:rsidRDefault="005A30AE" w:rsidP="00F112F9">
      <w:pPr>
        <w:widowControl/>
        <w:numPr>
          <w:ilvl w:val="0"/>
          <w:numId w:val="29"/>
        </w:numPr>
        <w:suppressAutoHyphens w:val="0"/>
        <w:autoSpaceDE/>
        <w:spacing w:after="7" w:line="360" w:lineRule="auto"/>
        <w:ind w:left="1527" w:right="1277" w:hanging="745"/>
        <w:jc w:val="both"/>
        <w:rPr>
          <w:sz w:val="28"/>
          <w:szCs w:val="28"/>
        </w:rPr>
      </w:pPr>
      <w:r w:rsidRPr="005A30AE">
        <w:rPr>
          <w:sz w:val="28"/>
          <w:szCs w:val="28"/>
        </w:rPr>
        <w:t xml:space="preserve">In this tutorial Python will be written in a text editor. It is possible to write Python in an Integrated Development Environment, such as </w:t>
      </w:r>
      <w:proofErr w:type="spellStart"/>
      <w:r w:rsidRPr="005A30AE">
        <w:rPr>
          <w:sz w:val="28"/>
          <w:szCs w:val="28"/>
        </w:rPr>
        <w:t>Thonny</w:t>
      </w:r>
      <w:proofErr w:type="spellEnd"/>
      <w:r w:rsidRPr="005A30AE">
        <w:rPr>
          <w:sz w:val="28"/>
          <w:szCs w:val="28"/>
        </w:rPr>
        <w:t xml:space="preserve">, </w:t>
      </w:r>
      <w:proofErr w:type="spellStart"/>
      <w:r w:rsidRPr="005A30AE">
        <w:rPr>
          <w:sz w:val="28"/>
          <w:szCs w:val="28"/>
        </w:rPr>
        <w:t>Pycharm</w:t>
      </w:r>
      <w:proofErr w:type="spellEnd"/>
      <w:r w:rsidRPr="005A30AE">
        <w:rPr>
          <w:sz w:val="28"/>
          <w:szCs w:val="28"/>
        </w:rPr>
        <w:t xml:space="preserve">, </w:t>
      </w:r>
      <w:proofErr w:type="spellStart"/>
      <w:r w:rsidRPr="005A30AE">
        <w:rPr>
          <w:sz w:val="28"/>
          <w:szCs w:val="28"/>
        </w:rPr>
        <w:t>Netbeans</w:t>
      </w:r>
      <w:proofErr w:type="spellEnd"/>
      <w:r w:rsidRPr="005A30AE">
        <w:rPr>
          <w:sz w:val="28"/>
          <w:szCs w:val="28"/>
        </w:rPr>
        <w:t xml:space="preserve"> or </w:t>
      </w:r>
    </w:p>
    <w:p w14:paraId="5CB703BA" w14:textId="37A42058" w:rsidR="005A30AE" w:rsidRPr="005A30AE" w:rsidRDefault="005A30AE" w:rsidP="00F112F9">
      <w:pPr>
        <w:spacing w:line="360" w:lineRule="auto"/>
        <w:ind w:left="792" w:right="942"/>
        <w:jc w:val="both"/>
        <w:rPr>
          <w:sz w:val="28"/>
          <w:szCs w:val="28"/>
        </w:rPr>
      </w:pPr>
      <w:r w:rsidRPr="005A30AE">
        <w:rPr>
          <w:sz w:val="28"/>
          <w:szCs w:val="28"/>
        </w:rPr>
        <w:t>Eclipse which are particularly useful when managing larger collections of Python files.</w:t>
      </w:r>
    </w:p>
    <w:p w14:paraId="7416CDB6" w14:textId="77777777" w:rsidR="005A30AE" w:rsidRPr="005A30AE" w:rsidRDefault="005A30AE" w:rsidP="00F112F9">
      <w:pPr>
        <w:spacing w:line="360" w:lineRule="auto"/>
        <w:ind w:left="797"/>
        <w:jc w:val="both"/>
        <w:rPr>
          <w:sz w:val="28"/>
          <w:szCs w:val="28"/>
        </w:rPr>
      </w:pPr>
      <w:r w:rsidRPr="005A30AE">
        <w:rPr>
          <w:sz w:val="28"/>
          <w:szCs w:val="28"/>
        </w:rPr>
        <w:t xml:space="preserve"> </w:t>
      </w:r>
    </w:p>
    <w:p w14:paraId="738FD890" w14:textId="5D62DC37" w:rsidR="005A30AE" w:rsidRPr="005A30AE" w:rsidRDefault="005A30AE" w:rsidP="00F112F9">
      <w:pPr>
        <w:spacing w:after="4" w:line="360" w:lineRule="auto"/>
        <w:ind w:left="792" w:right="4971"/>
        <w:jc w:val="both"/>
        <w:rPr>
          <w:sz w:val="28"/>
          <w:szCs w:val="28"/>
        </w:rPr>
      </w:pPr>
      <w:r w:rsidRPr="005A30AE">
        <w:rPr>
          <w:sz w:val="28"/>
          <w:szCs w:val="28"/>
        </w:rPr>
        <w:lastRenderedPageBreak/>
        <w:t xml:space="preserve">Python Syntax compared to other programming languages  </w:t>
      </w:r>
    </w:p>
    <w:p w14:paraId="41AD060F" w14:textId="707400C0" w:rsidR="005A30AE" w:rsidRDefault="005A30AE" w:rsidP="00F112F9">
      <w:pPr>
        <w:spacing w:after="4" w:line="222" w:lineRule="auto"/>
        <w:ind w:left="792" w:right="4971"/>
      </w:pPr>
    </w:p>
    <w:p w14:paraId="5D0BD066" w14:textId="2FD877E6" w:rsidR="005A30AE" w:rsidRPr="005A30AE" w:rsidRDefault="005A30AE" w:rsidP="00F112F9">
      <w:pPr>
        <w:spacing w:line="360" w:lineRule="auto"/>
        <w:ind w:left="792" w:right="942"/>
        <w:jc w:val="both"/>
        <w:rPr>
          <w:sz w:val="28"/>
          <w:szCs w:val="28"/>
        </w:rPr>
      </w:pPr>
      <w:r w:rsidRPr="005A30AE">
        <w:rPr>
          <w:sz w:val="28"/>
          <w:szCs w:val="28"/>
        </w:rPr>
        <w:t>Python uses new lines to complete a command, as opposed to other programming languages which often use semicolons or parentheses.</w:t>
      </w:r>
    </w:p>
    <w:p w14:paraId="3D2817BA" w14:textId="4AC89D29" w:rsidR="00921DBC" w:rsidRDefault="005A30AE" w:rsidP="00F112F9">
      <w:pPr>
        <w:widowControl/>
        <w:numPr>
          <w:ilvl w:val="0"/>
          <w:numId w:val="29"/>
        </w:numPr>
        <w:suppressAutoHyphens w:val="0"/>
        <w:autoSpaceDE/>
        <w:spacing w:after="7" w:line="360" w:lineRule="auto"/>
        <w:ind w:left="1527" w:right="1277" w:hanging="745"/>
        <w:jc w:val="both"/>
        <w:rPr>
          <w:sz w:val="28"/>
          <w:szCs w:val="28"/>
        </w:rPr>
      </w:pPr>
      <w:r w:rsidRPr="005A30AE">
        <w:rPr>
          <w:sz w:val="28"/>
          <w:szCs w:val="28"/>
        </w:rPr>
        <w:t>Python relies on indentation, using whitespace, to define scope; such as the scope of loops, functions and classes. Other programming languages often use curly-brackets for this purpose.</w:t>
      </w:r>
    </w:p>
    <w:p w14:paraId="49D881FF" w14:textId="77777777" w:rsidR="006A035F" w:rsidRPr="00084B87" w:rsidRDefault="006A035F" w:rsidP="00F112F9">
      <w:pPr>
        <w:widowControl/>
        <w:suppressAutoHyphens w:val="0"/>
        <w:autoSpaceDE/>
        <w:spacing w:after="7" w:line="360" w:lineRule="auto"/>
        <w:ind w:left="782" w:right="1277"/>
        <w:jc w:val="both"/>
        <w:rPr>
          <w:sz w:val="28"/>
          <w:szCs w:val="28"/>
        </w:rPr>
      </w:pPr>
    </w:p>
    <w:p w14:paraId="1CDDBC36" w14:textId="77777777" w:rsidR="00921DBC" w:rsidRPr="00921DBC" w:rsidRDefault="00921DBC" w:rsidP="00F112F9">
      <w:pPr>
        <w:pStyle w:val="ListParagraph"/>
        <w:spacing w:after="0" w:line="360" w:lineRule="auto"/>
        <w:jc w:val="both"/>
        <w:rPr>
          <w:rFonts w:ascii="Times New Roman" w:hAnsi="Times New Roman" w:cs="Times New Roman"/>
          <w:b/>
          <w:bCs/>
          <w:sz w:val="28"/>
          <w:szCs w:val="28"/>
        </w:rPr>
      </w:pPr>
      <w:r w:rsidRPr="00921DBC">
        <w:rPr>
          <w:rFonts w:ascii="Times New Roman" w:hAnsi="Times New Roman" w:cs="Times New Roman"/>
          <w:b/>
          <w:bCs/>
          <w:sz w:val="28"/>
          <w:szCs w:val="28"/>
        </w:rPr>
        <w:t>Python libraries for Machine Learning</w:t>
      </w:r>
    </w:p>
    <w:p w14:paraId="4C6AFF74" w14:textId="48F93E74" w:rsidR="00921DBC" w:rsidRDefault="00921DBC" w:rsidP="00F112F9">
      <w:pPr>
        <w:pStyle w:val="ListParagraph"/>
        <w:spacing w:after="0" w:line="360" w:lineRule="auto"/>
        <w:jc w:val="both"/>
        <w:rPr>
          <w:rFonts w:ascii="Times New Roman" w:hAnsi="Times New Roman" w:cs="Times New Roman"/>
          <w:b/>
          <w:bCs/>
          <w:sz w:val="28"/>
          <w:szCs w:val="28"/>
        </w:rPr>
      </w:pPr>
      <w:r w:rsidRPr="00921DBC">
        <w:rPr>
          <w:rFonts w:ascii="Times New Roman" w:hAnsi="Times New Roman" w:cs="Times New Roman"/>
          <w:b/>
          <w:bCs/>
          <w:sz w:val="28"/>
          <w:szCs w:val="28"/>
        </w:rPr>
        <w:t xml:space="preserve"> OpenCV</w:t>
      </w:r>
    </w:p>
    <w:p w14:paraId="3BD5A310" w14:textId="732034F4" w:rsidR="009B09C9" w:rsidRPr="00ED6EAE" w:rsidRDefault="00ED6EAE" w:rsidP="00F112F9">
      <w:pPr>
        <w:pStyle w:val="ListParagraph"/>
        <w:spacing w:after="0" w:line="360" w:lineRule="auto"/>
        <w:jc w:val="both"/>
        <w:rPr>
          <w:rFonts w:ascii="Times New Roman" w:hAnsi="Times New Roman" w:cs="Times New Roman"/>
          <w:sz w:val="28"/>
          <w:szCs w:val="28"/>
        </w:rPr>
      </w:pPr>
      <w:r w:rsidRPr="00ED6EAE">
        <w:rPr>
          <w:rFonts w:ascii="Times New Roman" w:hAnsi="Times New Roman" w:cs="Times New Roman"/>
          <w:sz w:val="28"/>
          <w:szCs w:val="28"/>
        </w:rPr>
        <w:t xml:space="preserve">OpenCV (Open Source Computer Vision Library) is a free software library for computer </w:t>
      </w:r>
      <w:proofErr w:type="spellStart"/>
      <w:proofErr w:type="gramStart"/>
      <w:r w:rsidRPr="00ED6EAE">
        <w:rPr>
          <w:rFonts w:ascii="Times New Roman" w:hAnsi="Times New Roman" w:cs="Times New Roman"/>
          <w:sz w:val="28"/>
          <w:szCs w:val="28"/>
        </w:rPr>
        <w:t>vision,image</w:t>
      </w:r>
      <w:proofErr w:type="spellEnd"/>
      <w:proofErr w:type="gramEnd"/>
      <w:r w:rsidRPr="00ED6EAE">
        <w:rPr>
          <w:rFonts w:ascii="Times New Roman" w:hAnsi="Times New Roman" w:cs="Times New Roman"/>
          <w:sz w:val="28"/>
          <w:szCs w:val="28"/>
        </w:rPr>
        <w:t xml:space="preserve"> processing and machine learning. It supports a wide range of programming languages, including Python, C++, Java, and others. More than 2500 optimised algorithms are included in the </w:t>
      </w:r>
      <w:proofErr w:type="spellStart"/>
      <w:r w:rsidRPr="00ED6EAE">
        <w:rPr>
          <w:rFonts w:ascii="Times New Roman" w:hAnsi="Times New Roman" w:cs="Times New Roman"/>
          <w:sz w:val="28"/>
          <w:szCs w:val="28"/>
        </w:rPr>
        <w:t>openCV</w:t>
      </w:r>
      <w:proofErr w:type="spellEnd"/>
      <w:r w:rsidRPr="00ED6EAE">
        <w:rPr>
          <w:rFonts w:ascii="Times New Roman" w:hAnsi="Times New Roman" w:cs="Times New Roman"/>
          <w:sz w:val="28"/>
          <w:szCs w:val="28"/>
        </w:rPr>
        <w:t xml:space="preserve"> library, which comprises a comprehensive mix of both classic and state-of-the-art computer vision and machine learning techniques. It is compatible with a number of libraries, including </w:t>
      </w:r>
      <w:proofErr w:type="spellStart"/>
      <w:r w:rsidRPr="00ED6EAE">
        <w:rPr>
          <w:rFonts w:ascii="Times New Roman" w:hAnsi="Times New Roman" w:cs="Times New Roman"/>
          <w:sz w:val="28"/>
          <w:szCs w:val="28"/>
        </w:rPr>
        <w:t>numpy</w:t>
      </w:r>
      <w:proofErr w:type="spellEnd"/>
      <w:r w:rsidRPr="00ED6EAE">
        <w:rPr>
          <w:rFonts w:ascii="Times New Roman" w:hAnsi="Times New Roman" w:cs="Times New Roman"/>
          <w:sz w:val="28"/>
          <w:szCs w:val="28"/>
        </w:rPr>
        <w:t xml:space="preserve">, which may be used to execute a wide range of mathematical operations. Using </w:t>
      </w:r>
      <w:proofErr w:type="spellStart"/>
      <w:r w:rsidRPr="00ED6EAE">
        <w:rPr>
          <w:rFonts w:ascii="Times New Roman" w:hAnsi="Times New Roman" w:cs="Times New Roman"/>
          <w:sz w:val="28"/>
          <w:szCs w:val="28"/>
        </w:rPr>
        <w:t>openCV</w:t>
      </w:r>
      <w:proofErr w:type="spellEnd"/>
      <w:r w:rsidRPr="00ED6EAE">
        <w:rPr>
          <w:rFonts w:ascii="Times New Roman" w:hAnsi="Times New Roman" w:cs="Times New Roman"/>
          <w:sz w:val="28"/>
          <w:szCs w:val="28"/>
        </w:rPr>
        <w:t xml:space="preserve">, we may create real-time computer vision </w:t>
      </w:r>
      <w:proofErr w:type="spellStart"/>
      <w:proofErr w:type="gramStart"/>
      <w:r w:rsidRPr="00ED6EAE">
        <w:rPr>
          <w:rFonts w:ascii="Times New Roman" w:hAnsi="Times New Roman" w:cs="Times New Roman"/>
          <w:sz w:val="28"/>
          <w:szCs w:val="28"/>
        </w:rPr>
        <w:t>applications.It</w:t>
      </w:r>
      <w:proofErr w:type="spellEnd"/>
      <w:proofErr w:type="gramEnd"/>
      <w:r w:rsidRPr="00ED6EAE">
        <w:rPr>
          <w:rFonts w:ascii="Times New Roman" w:hAnsi="Times New Roman" w:cs="Times New Roman"/>
          <w:sz w:val="28"/>
          <w:szCs w:val="28"/>
        </w:rPr>
        <w:t xml:space="preserve"> primarily deals with image processing. We can read and write images, process images, analyse videos, and capture and store videos using the OpenCV library. Object detection, object tracking, face identification, licence plate reading, photo editing, enhanced robotic vision, and optical character recognition are just a few of the applications. OpenCV has a user group of about 47 thousand members and an estimated number of downloads of over 14 </w:t>
      </w:r>
      <w:proofErr w:type="gramStart"/>
      <w:r w:rsidRPr="00ED6EAE">
        <w:rPr>
          <w:rFonts w:ascii="Times New Roman" w:hAnsi="Times New Roman" w:cs="Times New Roman"/>
          <w:sz w:val="28"/>
          <w:szCs w:val="28"/>
        </w:rPr>
        <w:t>million..</w:t>
      </w:r>
      <w:proofErr w:type="gramEnd"/>
      <w:r w:rsidRPr="00ED6EAE">
        <w:rPr>
          <w:rFonts w:ascii="Times New Roman" w:hAnsi="Times New Roman" w:cs="Times New Roman"/>
          <w:sz w:val="28"/>
          <w:szCs w:val="28"/>
        </w:rPr>
        <w:t xml:space="preserve"> Along with well-known corporations like Google, Yahoo, Microsoft, Intel, IBM, Sony, Honda, and Toyota that use the library, several startups like Applied Minds, VideoSurf, and </w:t>
      </w:r>
      <w:proofErr w:type="spellStart"/>
      <w:r w:rsidRPr="00ED6EAE">
        <w:rPr>
          <w:rFonts w:ascii="Times New Roman" w:hAnsi="Times New Roman" w:cs="Times New Roman"/>
          <w:sz w:val="28"/>
          <w:szCs w:val="28"/>
        </w:rPr>
        <w:t>Zeitera</w:t>
      </w:r>
      <w:proofErr w:type="spellEnd"/>
      <w:r w:rsidRPr="00ED6EAE">
        <w:rPr>
          <w:rFonts w:ascii="Times New Roman" w:hAnsi="Times New Roman" w:cs="Times New Roman"/>
          <w:sz w:val="28"/>
          <w:szCs w:val="28"/>
        </w:rPr>
        <w:t xml:space="preserve"> use it extensively.</w:t>
      </w:r>
    </w:p>
    <w:p w14:paraId="09B7CD52" w14:textId="77777777" w:rsidR="00F04623" w:rsidRDefault="00F04623" w:rsidP="00F112F9">
      <w:pPr>
        <w:pStyle w:val="ListParagraph"/>
        <w:spacing w:after="0" w:line="360" w:lineRule="auto"/>
        <w:jc w:val="both"/>
        <w:rPr>
          <w:rFonts w:ascii="Times New Roman" w:hAnsi="Times New Roman" w:cs="Times New Roman"/>
          <w:sz w:val="28"/>
          <w:szCs w:val="28"/>
        </w:rPr>
      </w:pPr>
    </w:p>
    <w:p w14:paraId="00A18F68" w14:textId="77777777" w:rsidR="00BC697A" w:rsidRDefault="00BC697A" w:rsidP="00F112F9">
      <w:pPr>
        <w:pStyle w:val="ListParagraph"/>
        <w:spacing w:after="0" w:line="360" w:lineRule="auto"/>
        <w:jc w:val="both"/>
        <w:rPr>
          <w:rFonts w:ascii="Times New Roman" w:hAnsi="Times New Roman" w:cs="Times New Roman"/>
          <w:b/>
          <w:bCs/>
          <w:color w:val="343541"/>
          <w:sz w:val="28"/>
          <w:szCs w:val="28"/>
        </w:rPr>
      </w:pPr>
    </w:p>
    <w:p w14:paraId="1FD0086F" w14:textId="77777777" w:rsidR="00BC697A" w:rsidRDefault="00BC697A" w:rsidP="00F112F9">
      <w:pPr>
        <w:pStyle w:val="ListParagraph"/>
        <w:spacing w:after="0" w:line="360" w:lineRule="auto"/>
        <w:jc w:val="both"/>
        <w:rPr>
          <w:rFonts w:ascii="Times New Roman" w:hAnsi="Times New Roman" w:cs="Times New Roman"/>
          <w:b/>
          <w:bCs/>
          <w:color w:val="343541"/>
          <w:sz w:val="28"/>
          <w:szCs w:val="28"/>
        </w:rPr>
      </w:pPr>
    </w:p>
    <w:p w14:paraId="727E1C8D" w14:textId="51074ADE" w:rsidR="00F04623" w:rsidRDefault="00F04623" w:rsidP="00F112F9">
      <w:pPr>
        <w:pStyle w:val="ListParagraph"/>
        <w:spacing w:after="0" w:line="360" w:lineRule="auto"/>
        <w:jc w:val="both"/>
        <w:rPr>
          <w:rFonts w:ascii="Times New Roman" w:hAnsi="Times New Roman" w:cs="Times New Roman"/>
          <w:b/>
          <w:bCs/>
          <w:color w:val="343541"/>
          <w:sz w:val="28"/>
          <w:szCs w:val="28"/>
        </w:rPr>
      </w:pPr>
      <w:r w:rsidRPr="00F04623">
        <w:rPr>
          <w:rFonts w:ascii="Times New Roman" w:hAnsi="Times New Roman" w:cs="Times New Roman"/>
          <w:b/>
          <w:bCs/>
          <w:color w:val="343541"/>
          <w:sz w:val="28"/>
          <w:szCs w:val="28"/>
        </w:rPr>
        <w:lastRenderedPageBreak/>
        <w:t>Visual studio code</w:t>
      </w:r>
    </w:p>
    <w:p w14:paraId="23C70060" w14:textId="0D44F6C9" w:rsidR="00F21B89" w:rsidRPr="00B354EA" w:rsidRDefault="00E94C0E" w:rsidP="00F112F9">
      <w:pPr>
        <w:pStyle w:val="ListParagraph"/>
        <w:spacing w:after="0" w:line="360" w:lineRule="auto"/>
        <w:jc w:val="both"/>
        <w:rPr>
          <w:rFonts w:ascii="Times New Roman" w:hAnsi="Times New Roman" w:cs="Times New Roman"/>
          <w:color w:val="374151"/>
          <w:sz w:val="28"/>
          <w:szCs w:val="28"/>
          <w:shd w:val="clear" w:color="auto" w:fill="F7F7F8"/>
        </w:rPr>
      </w:pPr>
      <w:r w:rsidRPr="00BC697A">
        <w:rPr>
          <w:rFonts w:ascii="Times New Roman" w:hAnsi="Times New Roman" w:cs="Times New Roman"/>
          <w:color w:val="374151"/>
          <w:sz w:val="28"/>
          <w:szCs w:val="28"/>
          <w:shd w:val="clear" w:color="auto" w:fill="F7F7F8"/>
        </w:rPr>
        <w:t>Visual Studio Code, often abbreviated as VS Code, is a free and open-source code editor developed by Microsoft. It has gained immense popularity among developers due to its lightweight yet powerful features and extensibility. VS Code is available on multiple platforms, including Windows, macOS, and Linux.</w:t>
      </w:r>
    </w:p>
    <w:p w14:paraId="11342885" w14:textId="77777777" w:rsidR="000348B3" w:rsidRDefault="000348B3" w:rsidP="00F112F9">
      <w:pPr>
        <w:pStyle w:val="ListParagraph"/>
        <w:spacing w:after="0" w:line="360" w:lineRule="auto"/>
        <w:jc w:val="both"/>
        <w:rPr>
          <w:rFonts w:ascii="Times New Roman" w:hAnsi="Times New Roman" w:cs="Times New Roman"/>
          <w:b/>
          <w:bCs/>
          <w:color w:val="374151"/>
          <w:sz w:val="28"/>
          <w:szCs w:val="28"/>
          <w:shd w:val="clear" w:color="auto" w:fill="F7F7F8"/>
        </w:rPr>
      </w:pPr>
    </w:p>
    <w:p w14:paraId="76C76F76" w14:textId="548F1C0E" w:rsidR="007372EF" w:rsidRDefault="007372EF" w:rsidP="00F112F9">
      <w:pPr>
        <w:pStyle w:val="ListParagraph"/>
        <w:spacing w:after="0" w:line="360" w:lineRule="auto"/>
        <w:jc w:val="both"/>
        <w:rPr>
          <w:rFonts w:ascii="Times New Roman" w:hAnsi="Times New Roman" w:cs="Times New Roman"/>
          <w:b/>
          <w:bCs/>
          <w:color w:val="374151"/>
          <w:sz w:val="28"/>
          <w:szCs w:val="28"/>
          <w:shd w:val="clear" w:color="auto" w:fill="F7F7F8"/>
        </w:rPr>
      </w:pPr>
      <w:r w:rsidRPr="008B10CB">
        <w:rPr>
          <w:rFonts w:ascii="Times New Roman" w:hAnsi="Times New Roman" w:cs="Times New Roman"/>
          <w:b/>
          <w:bCs/>
          <w:color w:val="374151"/>
          <w:sz w:val="28"/>
          <w:szCs w:val="28"/>
          <w:shd w:val="clear" w:color="auto" w:fill="F7F7F8"/>
        </w:rPr>
        <w:t>3.2 Financial Feasibility</w:t>
      </w:r>
    </w:p>
    <w:p w14:paraId="64C8DDF5" w14:textId="77777777" w:rsidR="008B10CB" w:rsidRDefault="008B10CB" w:rsidP="00F112F9">
      <w:pPr>
        <w:pStyle w:val="ListParagraph"/>
        <w:spacing w:after="0" w:line="360" w:lineRule="auto"/>
        <w:jc w:val="both"/>
        <w:rPr>
          <w:rFonts w:ascii="Times New Roman" w:hAnsi="Times New Roman" w:cs="Times New Roman"/>
          <w:b/>
          <w:bCs/>
          <w:color w:val="374151"/>
          <w:sz w:val="28"/>
          <w:szCs w:val="28"/>
          <w:shd w:val="clear" w:color="auto" w:fill="F7F7F8"/>
        </w:rPr>
      </w:pPr>
    </w:p>
    <w:p w14:paraId="2C524CC2" w14:textId="044FBD70" w:rsidR="008B10CB" w:rsidRDefault="008B10CB" w:rsidP="00F112F9">
      <w:pPr>
        <w:pStyle w:val="ListParagraph"/>
        <w:spacing w:after="0" w:line="360" w:lineRule="auto"/>
        <w:jc w:val="both"/>
        <w:rPr>
          <w:rFonts w:ascii="Times New Roman" w:hAnsi="Times New Roman" w:cs="Times New Roman"/>
          <w:color w:val="374151"/>
          <w:sz w:val="28"/>
          <w:szCs w:val="28"/>
          <w:shd w:val="clear" w:color="auto" w:fill="F7F7F8"/>
        </w:rPr>
      </w:pPr>
      <w:r>
        <w:rPr>
          <w:rFonts w:ascii="Times New Roman" w:hAnsi="Times New Roman" w:cs="Times New Roman"/>
          <w:color w:val="374151"/>
          <w:sz w:val="28"/>
          <w:szCs w:val="28"/>
          <w:shd w:val="clear" w:color="auto" w:fill="F7F7F8"/>
        </w:rPr>
        <w:t xml:space="preserve">The costs which are required for the setup of the system involves </w:t>
      </w:r>
      <w:r w:rsidR="000348B3">
        <w:rPr>
          <w:rFonts w:ascii="Times New Roman" w:hAnsi="Times New Roman" w:cs="Times New Roman"/>
          <w:color w:val="374151"/>
          <w:sz w:val="28"/>
          <w:szCs w:val="28"/>
          <w:shd w:val="clear" w:color="auto" w:fill="F7F7F8"/>
        </w:rPr>
        <w:t xml:space="preserve">a device to capture the video </w:t>
      </w:r>
      <w:proofErr w:type="spellStart"/>
      <w:r w:rsidR="000348B3">
        <w:rPr>
          <w:rFonts w:ascii="Times New Roman" w:hAnsi="Times New Roman" w:cs="Times New Roman"/>
          <w:color w:val="374151"/>
          <w:sz w:val="28"/>
          <w:szCs w:val="28"/>
          <w:shd w:val="clear" w:color="auto" w:fill="F7F7F8"/>
        </w:rPr>
        <w:t>i.e</w:t>
      </w:r>
      <w:proofErr w:type="spellEnd"/>
      <w:r w:rsidR="000348B3">
        <w:rPr>
          <w:rFonts w:ascii="Times New Roman" w:hAnsi="Times New Roman" w:cs="Times New Roman"/>
          <w:color w:val="374151"/>
          <w:sz w:val="28"/>
          <w:szCs w:val="28"/>
          <w:shd w:val="clear" w:color="auto" w:fill="F7F7F8"/>
        </w:rPr>
        <w:t xml:space="preserve"> video surveillance system. The storage </w:t>
      </w:r>
      <w:r w:rsidR="00976A35">
        <w:rPr>
          <w:rFonts w:ascii="Times New Roman" w:hAnsi="Times New Roman" w:cs="Times New Roman"/>
          <w:color w:val="374151"/>
          <w:sz w:val="28"/>
          <w:szCs w:val="28"/>
          <w:shd w:val="clear" w:color="auto" w:fill="F7F7F8"/>
        </w:rPr>
        <w:t xml:space="preserve">space required for </w:t>
      </w:r>
      <w:r w:rsidR="00B802A8">
        <w:rPr>
          <w:rFonts w:ascii="Times New Roman" w:hAnsi="Times New Roman" w:cs="Times New Roman"/>
          <w:color w:val="374151"/>
          <w:sz w:val="28"/>
          <w:szCs w:val="28"/>
          <w:shd w:val="clear" w:color="auto" w:fill="F7F7F8"/>
        </w:rPr>
        <w:t xml:space="preserve">storing the data that was been recorded. </w:t>
      </w:r>
      <w:proofErr w:type="gramStart"/>
      <w:r w:rsidR="00B802A8">
        <w:rPr>
          <w:rFonts w:ascii="Times New Roman" w:hAnsi="Times New Roman" w:cs="Times New Roman"/>
          <w:color w:val="374151"/>
          <w:sz w:val="28"/>
          <w:szCs w:val="28"/>
          <w:shd w:val="clear" w:color="auto" w:fill="F7F7F8"/>
        </w:rPr>
        <w:t>Generally</w:t>
      </w:r>
      <w:proofErr w:type="gramEnd"/>
      <w:r w:rsidR="00B802A8">
        <w:rPr>
          <w:rFonts w:ascii="Times New Roman" w:hAnsi="Times New Roman" w:cs="Times New Roman"/>
          <w:color w:val="374151"/>
          <w:sz w:val="28"/>
          <w:szCs w:val="28"/>
          <w:shd w:val="clear" w:color="auto" w:fill="F7F7F8"/>
        </w:rPr>
        <w:t xml:space="preserve"> this system is very affordable and also provides safety, thus is an advanced version of the already existing system.</w:t>
      </w:r>
    </w:p>
    <w:p w14:paraId="1970C9CD" w14:textId="77777777" w:rsidR="00A31807" w:rsidRDefault="00A31807" w:rsidP="00F112F9">
      <w:pPr>
        <w:pStyle w:val="ListParagraph"/>
        <w:spacing w:after="0" w:line="360" w:lineRule="auto"/>
        <w:jc w:val="both"/>
        <w:rPr>
          <w:rFonts w:ascii="Times New Roman" w:hAnsi="Times New Roman" w:cs="Times New Roman"/>
          <w:color w:val="374151"/>
          <w:sz w:val="28"/>
          <w:szCs w:val="28"/>
          <w:shd w:val="clear" w:color="auto" w:fill="F7F7F8"/>
        </w:rPr>
      </w:pPr>
    </w:p>
    <w:p w14:paraId="2BE64E86" w14:textId="77777777" w:rsidR="003821D4" w:rsidRDefault="003821D4" w:rsidP="00F112F9">
      <w:pPr>
        <w:pStyle w:val="ListParagraph"/>
        <w:spacing w:line="360" w:lineRule="auto"/>
        <w:jc w:val="both"/>
        <w:rPr>
          <w:b/>
          <w:bCs/>
          <w:sz w:val="28"/>
          <w:szCs w:val="28"/>
          <w:shd w:val="clear" w:color="auto" w:fill="F7F7F8"/>
        </w:rPr>
      </w:pPr>
    </w:p>
    <w:p w14:paraId="07031FF6" w14:textId="77777777" w:rsidR="003821D4" w:rsidRDefault="003821D4" w:rsidP="00F112F9">
      <w:pPr>
        <w:pStyle w:val="ListParagraph"/>
        <w:spacing w:line="360" w:lineRule="auto"/>
        <w:jc w:val="both"/>
        <w:rPr>
          <w:b/>
          <w:bCs/>
          <w:sz w:val="28"/>
          <w:szCs w:val="28"/>
          <w:shd w:val="clear" w:color="auto" w:fill="F7F7F8"/>
        </w:rPr>
      </w:pPr>
    </w:p>
    <w:p w14:paraId="1616F933" w14:textId="77777777" w:rsidR="00BE6E92" w:rsidRDefault="00BE6E92" w:rsidP="00F112F9">
      <w:pPr>
        <w:pStyle w:val="ListParagraph"/>
        <w:spacing w:line="360" w:lineRule="auto"/>
        <w:jc w:val="both"/>
        <w:rPr>
          <w:b/>
          <w:bCs/>
          <w:sz w:val="28"/>
          <w:szCs w:val="28"/>
          <w:shd w:val="clear" w:color="auto" w:fill="F7F7F8"/>
        </w:rPr>
      </w:pPr>
    </w:p>
    <w:p w14:paraId="0D78F8DB" w14:textId="77777777" w:rsidR="00BE6E92" w:rsidRDefault="00BE6E92" w:rsidP="00F112F9">
      <w:pPr>
        <w:pStyle w:val="ListParagraph"/>
        <w:spacing w:line="360" w:lineRule="auto"/>
        <w:jc w:val="both"/>
        <w:rPr>
          <w:b/>
          <w:bCs/>
          <w:sz w:val="28"/>
          <w:szCs w:val="28"/>
          <w:shd w:val="clear" w:color="auto" w:fill="F7F7F8"/>
        </w:rPr>
      </w:pPr>
    </w:p>
    <w:p w14:paraId="26D59A8A" w14:textId="77777777" w:rsidR="00BE6E92" w:rsidRDefault="00BE6E92" w:rsidP="00F112F9">
      <w:pPr>
        <w:pStyle w:val="ListParagraph"/>
        <w:spacing w:line="360" w:lineRule="auto"/>
        <w:jc w:val="both"/>
        <w:rPr>
          <w:b/>
          <w:bCs/>
          <w:sz w:val="28"/>
          <w:szCs w:val="28"/>
          <w:shd w:val="clear" w:color="auto" w:fill="F7F7F8"/>
        </w:rPr>
      </w:pPr>
    </w:p>
    <w:p w14:paraId="03C43A4F" w14:textId="77777777" w:rsidR="00BE6E92" w:rsidRDefault="00BE6E92" w:rsidP="00F112F9">
      <w:pPr>
        <w:pStyle w:val="ListParagraph"/>
        <w:spacing w:line="360" w:lineRule="auto"/>
        <w:jc w:val="both"/>
        <w:rPr>
          <w:b/>
          <w:bCs/>
          <w:sz w:val="28"/>
          <w:szCs w:val="28"/>
          <w:shd w:val="clear" w:color="auto" w:fill="F7F7F8"/>
        </w:rPr>
      </w:pPr>
    </w:p>
    <w:p w14:paraId="3293AE0E" w14:textId="77777777" w:rsidR="00BE6E92" w:rsidRDefault="00BE6E92" w:rsidP="00F112F9">
      <w:pPr>
        <w:pStyle w:val="ListParagraph"/>
        <w:spacing w:line="360" w:lineRule="auto"/>
        <w:jc w:val="both"/>
        <w:rPr>
          <w:b/>
          <w:bCs/>
          <w:sz w:val="28"/>
          <w:szCs w:val="28"/>
          <w:shd w:val="clear" w:color="auto" w:fill="F7F7F8"/>
        </w:rPr>
      </w:pPr>
    </w:p>
    <w:p w14:paraId="336D4661" w14:textId="77777777" w:rsidR="00BE6E92" w:rsidRDefault="00BE6E92" w:rsidP="00F112F9">
      <w:pPr>
        <w:pStyle w:val="ListParagraph"/>
        <w:spacing w:line="360" w:lineRule="auto"/>
        <w:jc w:val="both"/>
        <w:rPr>
          <w:b/>
          <w:bCs/>
          <w:sz w:val="28"/>
          <w:szCs w:val="28"/>
          <w:shd w:val="clear" w:color="auto" w:fill="F7F7F8"/>
        </w:rPr>
      </w:pPr>
    </w:p>
    <w:p w14:paraId="4A90D08F" w14:textId="77777777" w:rsidR="00BE6E92" w:rsidRDefault="00BE6E92" w:rsidP="00F112F9">
      <w:pPr>
        <w:pStyle w:val="ListParagraph"/>
        <w:spacing w:line="360" w:lineRule="auto"/>
        <w:jc w:val="both"/>
        <w:rPr>
          <w:b/>
          <w:bCs/>
          <w:sz w:val="28"/>
          <w:szCs w:val="28"/>
          <w:shd w:val="clear" w:color="auto" w:fill="F7F7F8"/>
        </w:rPr>
      </w:pPr>
    </w:p>
    <w:p w14:paraId="350CEACC" w14:textId="77777777" w:rsidR="00BE6E92" w:rsidRDefault="00BE6E92" w:rsidP="00F112F9">
      <w:pPr>
        <w:pStyle w:val="ListParagraph"/>
        <w:spacing w:line="360" w:lineRule="auto"/>
        <w:jc w:val="both"/>
        <w:rPr>
          <w:b/>
          <w:bCs/>
          <w:sz w:val="28"/>
          <w:szCs w:val="28"/>
          <w:shd w:val="clear" w:color="auto" w:fill="F7F7F8"/>
        </w:rPr>
      </w:pPr>
    </w:p>
    <w:p w14:paraId="2F888E6D" w14:textId="77777777" w:rsidR="00BE6E92" w:rsidRDefault="00BE6E92" w:rsidP="00F112F9">
      <w:pPr>
        <w:pStyle w:val="ListParagraph"/>
        <w:spacing w:line="360" w:lineRule="auto"/>
        <w:jc w:val="both"/>
        <w:rPr>
          <w:b/>
          <w:bCs/>
          <w:sz w:val="28"/>
          <w:szCs w:val="28"/>
          <w:shd w:val="clear" w:color="auto" w:fill="F7F7F8"/>
        </w:rPr>
      </w:pPr>
    </w:p>
    <w:p w14:paraId="5F9C8166" w14:textId="77777777" w:rsidR="00BE6E92" w:rsidRDefault="00BE6E92" w:rsidP="00F112F9">
      <w:pPr>
        <w:pStyle w:val="ListParagraph"/>
        <w:spacing w:line="360" w:lineRule="auto"/>
        <w:jc w:val="both"/>
        <w:rPr>
          <w:b/>
          <w:bCs/>
          <w:sz w:val="28"/>
          <w:szCs w:val="28"/>
          <w:shd w:val="clear" w:color="auto" w:fill="F7F7F8"/>
        </w:rPr>
      </w:pPr>
    </w:p>
    <w:p w14:paraId="01B0B668" w14:textId="77777777" w:rsidR="00BE6E92" w:rsidRDefault="00BE6E92" w:rsidP="00F112F9">
      <w:pPr>
        <w:pStyle w:val="ListParagraph"/>
        <w:spacing w:line="360" w:lineRule="auto"/>
        <w:jc w:val="both"/>
        <w:rPr>
          <w:b/>
          <w:bCs/>
          <w:sz w:val="28"/>
          <w:szCs w:val="28"/>
          <w:shd w:val="clear" w:color="auto" w:fill="F7F7F8"/>
        </w:rPr>
      </w:pPr>
    </w:p>
    <w:p w14:paraId="38CF1D7E" w14:textId="77777777" w:rsidR="00BE6E92" w:rsidRDefault="00BE6E92" w:rsidP="00F112F9">
      <w:pPr>
        <w:pStyle w:val="ListParagraph"/>
        <w:spacing w:line="360" w:lineRule="auto"/>
        <w:jc w:val="both"/>
        <w:rPr>
          <w:b/>
          <w:bCs/>
          <w:sz w:val="28"/>
          <w:szCs w:val="28"/>
          <w:shd w:val="clear" w:color="auto" w:fill="F7F7F8"/>
        </w:rPr>
      </w:pPr>
    </w:p>
    <w:p w14:paraId="4ED36AF8" w14:textId="77777777" w:rsidR="00BE6E92" w:rsidRDefault="00BE6E92" w:rsidP="00F112F9">
      <w:pPr>
        <w:pStyle w:val="ListParagraph"/>
        <w:spacing w:line="360" w:lineRule="auto"/>
        <w:jc w:val="both"/>
        <w:rPr>
          <w:b/>
          <w:bCs/>
          <w:sz w:val="28"/>
          <w:szCs w:val="28"/>
          <w:shd w:val="clear" w:color="auto" w:fill="F7F7F8"/>
        </w:rPr>
      </w:pPr>
    </w:p>
    <w:p w14:paraId="23ABCAD8" w14:textId="2213AAA0" w:rsidR="00A31807" w:rsidRPr="00DB5ADC" w:rsidRDefault="00A31807" w:rsidP="00F112F9">
      <w:pPr>
        <w:pStyle w:val="ListParagraph"/>
        <w:numPr>
          <w:ilvl w:val="0"/>
          <w:numId w:val="30"/>
        </w:numPr>
        <w:spacing w:line="360" w:lineRule="auto"/>
        <w:jc w:val="center"/>
        <w:rPr>
          <w:b/>
          <w:bCs/>
          <w:sz w:val="28"/>
          <w:szCs w:val="28"/>
          <w:shd w:val="clear" w:color="auto" w:fill="F7F7F8"/>
        </w:rPr>
      </w:pPr>
      <w:r w:rsidRPr="00DB5ADC">
        <w:rPr>
          <w:b/>
          <w:bCs/>
          <w:sz w:val="28"/>
          <w:szCs w:val="28"/>
          <w:shd w:val="clear" w:color="auto" w:fill="F7F7F8"/>
        </w:rPr>
        <w:lastRenderedPageBreak/>
        <w:t>SELECTED SOFTWARE</w:t>
      </w:r>
    </w:p>
    <w:p w14:paraId="7C4D20FF" w14:textId="544564CE" w:rsidR="00147A4B" w:rsidRPr="00147A4B" w:rsidRDefault="00147A4B" w:rsidP="00F112F9">
      <w:pPr>
        <w:pStyle w:val="ListParagraph"/>
        <w:spacing w:after="0" w:line="360" w:lineRule="auto"/>
        <w:ind w:left="360"/>
        <w:jc w:val="both"/>
        <w:rPr>
          <w:rFonts w:ascii="Times New Roman" w:hAnsi="Times New Roman" w:cs="Times New Roman"/>
          <w:b/>
          <w:bCs/>
          <w:sz w:val="28"/>
          <w:szCs w:val="28"/>
          <w:shd w:val="clear" w:color="auto" w:fill="F7F7F8"/>
        </w:rPr>
      </w:pPr>
      <w:r>
        <w:rPr>
          <w:rFonts w:ascii="Times New Roman" w:hAnsi="Times New Roman" w:cs="Times New Roman"/>
          <w:b/>
          <w:bCs/>
          <w:sz w:val="28"/>
          <w:szCs w:val="28"/>
          <w:shd w:val="clear" w:color="auto" w:fill="F7F7F8"/>
        </w:rPr>
        <w:t>Features and Development</w:t>
      </w:r>
      <w:r w:rsidR="0057078D">
        <w:rPr>
          <w:rFonts w:ascii="Times New Roman" w:hAnsi="Times New Roman" w:cs="Times New Roman"/>
          <w:b/>
          <w:bCs/>
          <w:sz w:val="28"/>
          <w:szCs w:val="28"/>
          <w:shd w:val="clear" w:color="auto" w:fill="F7F7F8"/>
        </w:rPr>
        <w:t>:</w:t>
      </w:r>
    </w:p>
    <w:p w14:paraId="6DD1AC3A"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In an advanced surveillance system using OpenCV, several software components work together to achieve various functionalities. OpenCV itself is a crucial library for computer vision tasks, but it often serves as a foundational piece in a larger software ecosystem. Here are some selected software components commonly used in an advanced surveillance system using OpenCV:</w:t>
      </w:r>
    </w:p>
    <w:p w14:paraId="1FC91F6A"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01C6E02E"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1. OpenCV:</w:t>
      </w:r>
    </w:p>
    <w:p w14:paraId="459300CE"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OpenCV (</w:t>
      </w:r>
      <w:proofErr w:type="gramStart"/>
      <w:r w:rsidRPr="001E056E">
        <w:rPr>
          <w:rFonts w:ascii="Times New Roman" w:hAnsi="Times New Roman" w:cs="Times New Roman"/>
          <w:sz w:val="28"/>
          <w:szCs w:val="28"/>
        </w:rPr>
        <w:t>Open Source</w:t>
      </w:r>
      <w:proofErr w:type="gramEnd"/>
      <w:r w:rsidRPr="001E056E">
        <w:rPr>
          <w:rFonts w:ascii="Times New Roman" w:hAnsi="Times New Roman" w:cs="Times New Roman"/>
          <w:sz w:val="28"/>
          <w:szCs w:val="28"/>
        </w:rPr>
        <w:t xml:space="preserve"> Computer Vision Library) is the core software component responsible for computer vision tasks such as image and video processing, object detection, and facial recognition. It provides a wide range of pre-built algorithms and functions essential for surveillance applications.</w:t>
      </w:r>
    </w:p>
    <w:p w14:paraId="3392AC3E"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1CE682FE"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2. IP Camera Software:</w:t>
      </w:r>
    </w:p>
    <w:p w14:paraId="523C1427"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IP camera software is used to configure and manage network cameras, allowing the surveillance system to capture live video feeds. Some IP camera software also includes advanced features like motion detection, scheduling, and video analytics.</w:t>
      </w:r>
    </w:p>
    <w:p w14:paraId="65DDF9C0"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0FC335EF"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3. Video Management Software (VMS):</w:t>
      </w:r>
    </w:p>
    <w:p w14:paraId="4EF8DCFA"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A VMS is used to manage and monitor video streams from multiple cameras. It provides functionalities such as video recording, live viewing, playback, and video analytics. VMS platforms often integrate with OpenCV for various computer vision tasks.</w:t>
      </w:r>
    </w:p>
    <w:p w14:paraId="3C4243C7"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69AB0540" w14:textId="77777777" w:rsidR="000908DF" w:rsidRDefault="000908DF" w:rsidP="00F112F9">
      <w:pPr>
        <w:pStyle w:val="ListParagraph"/>
        <w:spacing w:line="360" w:lineRule="auto"/>
        <w:ind w:left="360"/>
        <w:jc w:val="both"/>
        <w:rPr>
          <w:rFonts w:ascii="Times New Roman" w:hAnsi="Times New Roman" w:cs="Times New Roman"/>
          <w:sz w:val="28"/>
          <w:szCs w:val="28"/>
        </w:rPr>
      </w:pPr>
    </w:p>
    <w:p w14:paraId="552F04C8" w14:textId="4DEF1FFD"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4. Object Detection and Tracking Libraries:</w:t>
      </w:r>
    </w:p>
    <w:p w14:paraId="07D73E2F"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 xml:space="preserve">In addition to OpenCV, other libraries and frameworks might be used for more advanced object detection and tracking. For example, YOLO (You Only Look Once) and SSD (Single Shot </w:t>
      </w:r>
      <w:proofErr w:type="spellStart"/>
      <w:r w:rsidRPr="001E056E">
        <w:rPr>
          <w:rFonts w:ascii="Times New Roman" w:hAnsi="Times New Roman" w:cs="Times New Roman"/>
          <w:sz w:val="28"/>
          <w:szCs w:val="28"/>
        </w:rPr>
        <w:t>Multibox</w:t>
      </w:r>
      <w:proofErr w:type="spellEnd"/>
      <w:r w:rsidRPr="001E056E">
        <w:rPr>
          <w:rFonts w:ascii="Times New Roman" w:hAnsi="Times New Roman" w:cs="Times New Roman"/>
          <w:sz w:val="28"/>
          <w:szCs w:val="28"/>
        </w:rPr>
        <w:t xml:space="preserve"> Detector) are popular deep learning-based object detection frameworks.</w:t>
      </w:r>
    </w:p>
    <w:p w14:paraId="67793629"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301FBFBA"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5. Facial Recognition Software:</w:t>
      </w:r>
    </w:p>
    <w:p w14:paraId="4D0B0D93"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Facial recognition software is used for identifying and verifying individuals from images or video footage. It can be integrated with OpenCV for facial feature extraction and recognition.</w:t>
      </w:r>
    </w:p>
    <w:p w14:paraId="3C14936C"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7C6879F6"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6. Motion Detection Software:</w:t>
      </w:r>
    </w:p>
    <w:p w14:paraId="4F1BC981"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Motion detection software uses computer vision algorithms to detect movement in the surveillance footage. This is useful for triggering alerts or capturing specific events.</w:t>
      </w:r>
    </w:p>
    <w:p w14:paraId="780E2C82"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52CE5E7A"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7. Cloud Services:</w:t>
      </w:r>
    </w:p>
    <w:p w14:paraId="4B26376A" w14:textId="4A7B50A4" w:rsidR="00F21B89"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For cloud-based surveillance systems, cloud services are employed for storage, processing, and remote access. Cloud-based solutions can be useful for scalability and ease of management.</w:t>
      </w:r>
    </w:p>
    <w:p w14:paraId="601858C8" w14:textId="77777777" w:rsidR="00F90217" w:rsidRPr="00B354EA" w:rsidRDefault="00F90217" w:rsidP="00F112F9">
      <w:pPr>
        <w:pStyle w:val="ListParagraph"/>
        <w:spacing w:line="360" w:lineRule="auto"/>
        <w:ind w:left="360"/>
        <w:jc w:val="both"/>
        <w:rPr>
          <w:rFonts w:ascii="Times New Roman" w:hAnsi="Times New Roman" w:cs="Times New Roman"/>
          <w:sz w:val="28"/>
          <w:szCs w:val="28"/>
        </w:rPr>
      </w:pPr>
    </w:p>
    <w:p w14:paraId="6B760102"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8. Analytics and Reporting Software:</w:t>
      </w:r>
    </w:p>
    <w:p w14:paraId="7CD5347A" w14:textId="339B9B2C" w:rsidR="00F90217" w:rsidRPr="00BE6E92"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Advanced surveillance systems often include analytics and reporting software to provide insights into surveillance data. This can include statistical data, anomaly detection, and trend analysis.</w:t>
      </w:r>
    </w:p>
    <w:p w14:paraId="4D856A0E" w14:textId="77777777" w:rsidR="00F90217" w:rsidRDefault="00F90217" w:rsidP="00F112F9">
      <w:pPr>
        <w:pStyle w:val="ListParagraph"/>
        <w:spacing w:line="360" w:lineRule="auto"/>
        <w:ind w:left="360"/>
        <w:jc w:val="both"/>
        <w:rPr>
          <w:rFonts w:ascii="Times New Roman" w:hAnsi="Times New Roman" w:cs="Times New Roman"/>
          <w:sz w:val="28"/>
          <w:szCs w:val="28"/>
        </w:rPr>
      </w:pPr>
    </w:p>
    <w:p w14:paraId="2DFAA45E" w14:textId="1A4B1586"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9. Remote Monitoring and Control Software:</w:t>
      </w:r>
    </w:p>
    <w:p w14:paraId="03807C59"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Software solutions for remote monitoring and control allow authorized personnel to access and manage the surveillance system from anywhere, providing real-time alerts and control capabilities.</w:t>
      </w:r>
    </w:p>
    <w:p w14:paraId="732F1FC5"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p>
    <w:p w14:paraId="71E2C6AB" w14:textId="77777777" w:rsidR="001E056E" w:rsidRPr="001E056E"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10. Mobile Applications:</w:t>
      </w:r>
    </w:p>
    <w:p w14:paraId="181FCC14" w14:textId="509B5A16" w:rsidR="00A31807" w:rsidRDefault="001E056E" w:rsidP="00F112F9">
      <w:pPr>
        <w:pStyle w:val="ListParagraph"/>
        <w:spacing w:line="360" w:lineRule="auto"/>
        <w:ind w:left="360"/>
        <w:jc w:val="both"/>
        <w:rPr>
          <w:rFonts w:ascii="Times New Roman" w:hAnsi="Times New Roman" w:cs="Times New Roman"/>
          <w:sz w:val="28"/>
          <w:szCs w:val="28"/>
        </w:rPr>
      </w:pPr>
      <w:r w:rsidRPr="001E056E">
        <w:rPr>
          <w:rFonts w:ascii="Times New Roman" w:hAnsi="Times New Roman" w:cs="Times New Roman"/>
          <w:sz w:val="28"/>
          <w:szCs w:val="28"/>
        </w:rPr>
        <w:t>Mobile applications can be developed to allow users to access the surveillance system on their smartphones or tablets, providing remote viewing and management on the go.</w:t>
      </w:r>
    </w:p>
    <w:p w14:paraId="5C8913F5" w14:textId="77777777" w:rsidR="00DD2707" w:rsidRDefault="00DD2707" w:rsidP="00F112F9">
      <w:pPr>
        <w:pStyle w:val="ListParagraph"/>
        <w:ind w:left="360"/>
        <w:jc w:val="both"/>
        <w:rPr>
          <w:rFonts w:ascii="Times New Roman" w:hAnsi="Times New Roman" w:cs="Times New Roman"/>
          <w:sz w:val="28"/>
          <w:szCs w:val="28"/>
        </w:rPr>
      </w:pPr>
    </w:p>
    <w:p w14:paraId="1CF7F836" w14:textId="77777777" w:rsidR="005A30AE" w:rsidRPr="005A30AE" w:rsidRDefault="005A30AE" w:rsidP="00F112F9">
      <w:pPr>
        <w:jc w:val="both"/>
        <w:rPr>
          <w:sz w:val="28"/>
          <w:szCs w:val="28"/>
        </w:rPr>
      </w:pPr>
    </w:p>
    <w:p w14:paraId="608B7BC0" w14:textId="4C86C394" w:rsidR="00DD2707" w:rsidRDefault="00DD2707" w:rsidP="00F112F9">
      <w:pPr>
        <w:pStyle w:val="ListParagraph"/>
        <w:numPr>
          <w:ilvl w:val="0"/>
          <w:numId w:val="17"/>
        </w:numPr>
        <w:jc w:val="center"/>
        <w:rPr>
          <w:rFonts w:ascii="Times New Roman" w:hAnsi="Times New Roman" w:cs="Times New Roman"/>
          <w:b/>
          <w:bCs/>
          <w:sz w:val="28"/>
          <w:szCs w:val="28"/>
        </w:rPr>
      </w:pPr>
      <w:r w:rsidRPr="00FF1153">
        <w:rPr>
          <w:rFonts w:ascii="Times New Roman" w:hAnsi="Times New Roman" w:cs="Times New Roman"/>
          <w:b/>
          <w:bCs/>
          <w:sz w:val="28"/>
          <w:szCs w:val="28"/>
        </w:rPr>
        <w:lastRenderedPageBreak/>
        <w:t>SYSTEM DESIGN</w:t>
      </w:r>
    </w:p>
    <w:p w14:paraId="76383BC4" w14:textId="77777777" w:rsidR="00593DBC" w:rsidRDefault="00593DBC" w:rsidP="00F112F9">
      <w:pPr>
        <w:pStyle w:val="ListParagraph"/>
        <w:ind w:left="360"/>
        <w:jc w:val="both"/>
        <w:rPr>
          <w:rFonts w:ascii="Times New Roman" w:hAnsi="Times New Roman" w:cs="Times New Roman"/>
          <w:b/>
          <w:bCs/>
          <w:sz w:val="28"/>
          <w:szCs w:val="28"/>
        </w:rPr>
      </w:pPr>
    </w:p>
    <w:p w14:paraId="5F74B61F" w14:textId="7AA4565F" w:rsidR="00685546" w:rsidRPr="00DC48D5" w:rsidRDefault="00593DBC" w:rsidP="00F112F9">
      <w:pPr>
        <w:pStyle w:val="ListParagraph"/>
        <w:numPr>
          <w:ilvl w:val="1"/>
          <w:numId w:val="25"/>
        </w:numPr>
        <w:spacing w:line="360" w:lineRule="auto"/>
        <w:ind w:right="125"/>
        <w:rPr>
          <w:b/>
          <w:bCs/>
          <w:sz w:val="28"/>
          <w:szCs w:val="28"/>
        </w:rPr>
      </w:pPr>
      <w:r w:rsidRPr="00DC48D5">
        <w:rPr>
          <w:b/>
          <w:bCs/>
          <w:sz w:val="28"/>
          <w:szCs w:val="28"/>
        </w:rPr>
        <w:t xml:space="preserve"> </w:t>
      </w:r>
      <w:r w:rsidR="00685546" w:rsidRPr="00DC48D5">
        <w:rPr>
          <w:b/>
          <w:bCs/>
          <w:sz w:val="28"/>
          <w:szCs w:val="28"/>
        </w:rPr>
        <w:t>SYSTEM ARCHITECTURE</w:t>
      </w:r>
    </w:p>
    <w:p w14:paraId="1B7BAAAA" w14:textId="127C1752" w:rsidR="00685546" w:rsidRDefault="00685546" w:rsidP="00F112F9">
      <w:pPr>
        <w:spacing w:line="360" w:lineRule="auto"/>
        <w:ind w:left="476"/>
        <w:jc w:val="both"/>
        <w:rPr>
          <w:sz w:val="28"/>
          <w:szCs w:val="28"/>
        </w:rPr>
      </w:pPr>
      <w:r w:rsidRPr="00685546">
        <w:rPr>
          <w:sz w:val="28"/>
          <w:szCs w:val="28"/>
        </w:rPr>
        <w:t xml:space="preserve">Firstly, the camera will be turned on and video streaming will be started. The camera will start capturing the video frame by frame. We need to load </w:t>
      </w:r>
      <w:proofErr w:type="spellStart"/>
      <w:r w:rsidRPr="00685546">
        <w:rPr>
          <w:sz w:val="28"/>
          <w:szCs w:val="28"/>
        </w:rPr>
        <w:t>haar</w:t>
      </w:r>
      <w:proofErr w:type="spellEnd"/>
      <w:r w:rsidRPr="00685546">
        <w:rPr>
          <w:sz w:val="28"/>
          <w:szCs w:val="28"/>
        </w:rPr>
        <w:t xml:space="preserve"> cascade classifier so that we can detect human faces. Then, we need to convert frames into gray scale images.</w:t>
      </w:r>
      <w:r w:rsidR="00456C2D">
        <w:rPr>
          <w:sz w:val="28"/>
          <w:szCs w:val="28"/>
        </w:rPr>
        <w:t xml:space="preserve"> </w:t>
      </w:r>
      <w:r w:rsidRPr="00685546">
        <w:rPr>
          <w:sz w:val="28"/>
          <w:szCs w:val="28"/>
        </w:rPr>
        <w:t>So that we can identify the human easily because gray scale images are one dimensional. If the person is not detected the camera will be turned off, else the camera starts recording and the footage will be saved into the local database.</w:t>
      </w:r>
    </w:p>
    <w:p w14:paraId="782B450E" w14:textId="77777777" w:rsidR="00145454" w:rsidRDefault="00145454" w:rsidP="00F112F9">
      <w:pPr>
        <w:spacing w:line="360" w:lineRule="auto"/>
        <w:ind w:left="476"/>
        <w:jc w:val="both"/>
        <w:rPr>
          <w:sz w:val="28"/>
          <w:szCs w:val="28"/>
        </w:rPr>
      </w:pPr>
    </w:p>
    <w:p w14:paraId="2A2A5870" w14:textId="77777777" w:rsidR="00B354EA" w:rsidRDefault="00B354EA" w:rsidP="00F112F9">
      <w:pPr>
        <w:spacing w:line="360" w:lineRule="auto"/>
        <w:ind w:left="476"/>
        <w:jc w:val="both"/>
        <w:rPr>
          <w:sz w:val="28"/>
          <w:szCs w:val="28"/>
        </w:rPr>
      </w:pPr>
    </w:p>
    <w:p w14:paraId="3474FFEF" w14:textId="77777777" w:rsidR="00945CFC" w:rsidRPr="00685546" w:rsidRDefault="00945CFC" w:rsidP="00F112F9">
      <w:pPr>
        <w:spacing w:line="360" w:lineRule="auto"/>
        <w:ind w:left="476"/>
        <w:jc w:val="both"/>
        <w:rPr>
          <w:sz w:val="28"/>
          <w:szCs w:val="28"/>
        </w:rPr>
      </w:pPr>
    </w:p>
    <w:p w14:paraId="1BC415D8" w14:textId="411F44FF" w:rsidR="00685546" w:rsidRDefault="002E18D1" w:rsidP="00FE20FD">
      <w:pPr>
        <w:pStyle w:val="ListParagraph"/>
        <w:spacing w:line="360" w:lineRule="auto"/>
        <w:ind w:left="360"/>
        <w:jc w:val="center"/>
        <w:rPr>
          <w:rFonts w:ascii="Times New Roman" w:hAnsi="Times New Roman" w:cs="Times New Roman"/>
          <w:sz w:val="28"/>
          <w:szCs w:val="28"/>
        </w:rPr>
      </w:pPr>
      <w:r>
        <w:rPr>
          <w:noProof/>
        </w:rPr>
        <w:drawing>
          <wp:inline distT="0" distB="0" distL="0" distR="0" wp14:anchorId="57D38388" wp14:editId="6869E965">
            <wp:extent cx="5356860" cy="3025140"/>
            <wp:effectExtent l="0" t="0" r="0" b="3810"/>
            <wp:docPr id="14030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335" name="Picture 1"/>
                    <pic:cNvPicPr>
                      <a:picLocks noChangeAspect="1"/>
                    </pic:cNvPicPr>
                  </pic:nvPicPr>
                  <pic:blipFill>
                    <a:blip r:embed="rId19"/>
                    <a:stretch>
                      <a:fillRect/>
                    </a:stretch>
                  </pic:blipFill>
                  <pic:spPr>
                    <a:xfrm>
                      <a:off x="0" y="0"/>
                      <a:ext cx="5356860" cy="3025140"/>
                    </a:xfrm>
                    <a:prstGeom prst="rect">
                      <a:avLst/>
                    </a:prstGeom>
                  </pic:spPr>
                </pic:pic>
              </a:graphicData>
            </a:graphic>
          </wp:inline>
        </w:drawing>
      </w:r>
    </w:p>
    <w:p w14:paraId="68AC8821" w14:textId="48EAED5D" w:rsidR="00FE20FD" w:rsidRPr="00F06D54" w:rsidRDefault="00FE20FD" w:rsidP="00FE20FD">
      <w:pPr>
        <w:spacing w:after="3" w:line="259" w:lineRule="auto"/>
        <w:ind w:left="87"/>
        <w:jc w:val="center"/>
        <w:rPr>
          <w:sz w:val="24"/>
          <w:szCs w:val="24"/>
        </w:rPr>
      </w:pPr>
      <w:r w:rsidRPr="00F06D54">
        <w:rPr>
          <w:sz w:val="24"/>
          <w:szCs w:val="24"/>
        </w:rPr>
        <w:t xml:space="preserve">Fig: </w:t>
      </w:r>
      <w:r w:rsidR="00A75756">
        <w:rPr>
          <w:sz w:val="24"/>
          <w:szCs w:val="24"/>
        </w:rPr>
        <w:t>5</w:t>
      </w:r>
      <w:r w:rsidRPr="00F06D54">
        <w:rPr>
          <w:sz w:val="24"/>
          <w:szCs w:val="24"/>
        </w:rPr>
        <w:t>.1 System Architecture</w:t>
      </w:r>
    </w:p>
    <w:p w14:paraId="695B2522" w14:textId="77777777" w:rsidR="00FE20FD" w:rsidRDefault="00FE20FD" w:rsidP="00FE20FD">
      <w:pPr>
        <w:pStyle w:val="ListParagraph"/>
        <w:spacing w:line="360" w:lineRule="auto"/>
        <w:ind w:left="360"/>
        <w:jc w:val="center"/>
        <w:rPr>
          <w:rFonts w:ascii="Times New Roman" w:hAnsi="Times New Roman" w:cs="Times New Roman"/>
          <w:sz w:val="28"/>
          <w:szCs w:val="28"/>
        </w:rPr>
      </w:pPr>
    </w:p>
    <w:p w14:paraId="417CB168" w14:textId="77777777" w:rsidR="008B119B" w:rsidRDefault="008B119B" w:rsidP="00F112F9">
      <w:pPr>
        <w:pStyle w:val="ListParagraph"/>
        <w:spacing w:line="360" w:lineRule="auto"/>
        <w:ind w:left="360"/>
        <w:jc w:val="both"/>
        <w:rPr>
          <w:rFonts w:ascii="Times New Roman" w:hAnsi="Times New Roman" w:cs="Times New Roman"/>
          <w:sz w:val="28"/>
          <w:szCs w:val="28"/>
        </w:rPr>
      </w:pPr>
    </w:p>
    <w:p w14:paraId="357B71F4" w14:textId="77777777" w:rsidR="008B119B" w:rsidRDefault="008B119B" w:rsidP="00F112F9">
      <w:pPr>
        <w:pStyle w:val="ListParagraph"/>
        <w:spacing w:line="360" w:lineRule="auto"/>
        <w:ind w:left="360"/>
        <w:jc w:val="both"/>
        <w:rPr>
          <w:rFonts w:ascii="Times New Roman" w:hAnsi="Times New Roman" w:cs="Times New Roman"/>
          <w:sz w:val="28"/>
          <w:szCs w:val="28"/>
        </w:rPr>
      </w:pPr>
    </w:p>
    <w:p w14:paraId="3DCEE1E5" w14:textId="77777777" w:rsidR="008B119B" w:rsidRDefault="008B119B" w:rsidP="00F112F9">
      <w:pPr>
        <w:pStyle w:val="ListParagraph"/>
        <w:spacing w:line="360" w:lineRule="auto"/>
        <w:ind w:left="360"/>
        <w:jc w:val="both"/>
        <w:rPr>
          <w:rFonts w:ascii="Times New Roman" w:hAnsi="Times New Roman" w:cs="Times New Roman"/>
          <w:sz w:val="28"/>
          <w:szCs w:val="28"/>
        </w:rPr>
      </w:pPr>
    </w:p>
    <w:p w14:paraId="0AD32DA4" w14:textId="77777777" w:rsidR="00B354EA" w:rsidRPr="005E30BB" w:rsidRDefault="00B354EA" w:rsidP="00F112F9">
      <w:pPr>
        <w:spacing w:line="360" w:lineRule="auto"/>
        <w:jc w:val="both"/>
        <w:rPr>
          <w:sz w:val="28"/>
          <w:szCs w:val="28"/>
        </w:rPr>
      </w:pPr>
    </w:p>
    <w:p w14:paraId="75628632" w14:textId="77777777" w:rsidR="00BE6E92" w:rsidRPr="00FE20FD" w:rsidRDefault="00BE6E92" w:rsidP="00FE20FD">
      <w:pPr>
        <w:spacing w:line="360" w:lineRule="auto"/>
        <w:jc w:val="both"/>
        <w:rPr>
          <w:sz w:val="28"/>
          <w:szCs w:val="28"/>
        </w:rPr>
      </w:pPr>
    </w:p>
    <w:p w14:paraId="69726DBB" w14:textId="0C2DC9EE" w:rsidR="008A7094" w:rsidRDefault="00945CFC" w:rsidP="00F112F9">
      <w:pPr>
        <w:pStyle w:val="ListParagraph"/>
        <w:numPr>
          <w:ilvl w:val="1"/>
          <w:numId w:val="25"/>
        </w:numPr>
        <w:spacing w:line="360" w:lineRule="auto"/>
        <w:ind w:right="125"/>
        <w:jc w:val="both"/>
        <w:rPr>
          <w:b/>
          <w:bCs/>
          <w:sz w:val="28"/>
          <w:szCs w:val="28"/>
        </w:rPr>
      </w:pPr>
      <w:r w:rsidRPr="00602A8C">
        <w:rPr>
          <w:b/>
          <w:bCs/>
          <w:sz w:val="28"/>
          <w:szCs w:val="28"/>
        </w:rPr>
        <w:lastRenderedPageBreak/>
        <w:t xml:space="preserve"> </w:t>
      </w:r>
      <w:r w:rsidR="008A7094" w:rsidRPr="00602A8C">
        <w:rPr>
          <w:b/>
          <w:bCs/>
          <w:sz w:val="28"/>
          <w:szCs w:val="28"/>
        </w:rPr>
        <w:t>UML DIAGRAMS</w:t>
      </w:r>
    </w:p>
    <w:p w14:paraId="4717C47B" w14:textId="77777777" w:rsidR="00B354EA" w:rsidRPr="00602A8C" w:rsidRDefault="00B354EA" w:rsidP="00F112F9">
      <w:pPr>
        <w:pStyle w:val="ListParagraph"/>
        <w:spacing w:line="360" w:lineRule="auto"/>
        <w:ind w:left="839" w:right="125"/>
        <w:jc w:val="both"/>
        <w:rPr>
          <w:b/>
          <w:bCs/>
          <w:sz w:val="28"/>
          <w:szCs w:val="28"/>
        </w:rPr>
      </w:pPr>
    </w:p>
    <w:p w14:paraId="35354CB4" w14:textId="7B482503" w:rsidR="00B354EA" w:rsidRPr="00B354EA" w:rsidRDefault="008A7094" w:rsidP="00F112F9">
      <w:pPr>
        <w:pStyle w:val="ListParagraph"/>
        <w:numPr>
          <w:ilvl w:val="0"/>
          <w:numId w:val="28"/>
        </w:numPr>
        <w:spacing w:line="360" w:lineRule="auto"/>
        <w:rPr>
          <w:b/>
          <w:bCs/>
          <w:sz w:val="24"/>
          <w:szCs w:val="24"/>
        </w:rPr>
      </w:pPr>
      <w:r w:rsidRPr="00B354EA">
        <w:rPr>
          <w:b/>
          <w:bCs/>
          <w:sz w:val="24"/>
          <w:szCs w:val="24"/>
        </w:rPr>
        <w:t>USECASE DIAGRAM:</w:t>
      </w:r>
    </w:p>
    <w:p w14:paraId="1D8683DB" w14:textId="77777777" w:rsidR="008A7094" w:rsidRDefault="008A7094" w:rsidP="00F112F9">
      <w:pPr>
        <w:spacing w:line="360" w:lineRule="auto"/>
        <w:ind w:left="782" w:right="941"/>
        <w:rPr>
          <w:sz w:val="28"/>
          <w:szCs w:val="28"/>
        </w:rPr>
      </w:pPr>
      <w:r w:rsidRPr="007C2B26">
        <w:rPr>
          <w:sz w:val="28"/>
          <w:szCs w:val="28"/>
        </w:rPr>
        <w:t xml:space="preserve">The purpose of use case diagram is to capture the dynamic aspect of a system. This is used to gather the requirements of a system including internal and external influences. The main purpose of a use case diagram is to show what system functions are performed for which actor. Roles of the actors in the system can be depicted. The UML is a very important part of developing </w:t>
      </w:r>
      <w:proofErr w:type="gramStart"/>
      <w:r w:rsidRPr="007C2B26">
        <w:rPr>
          <w:sz w:val="28"/>
          <w:szCs w:val="28"/>
        </w:rPr>
        <w:t>objects oriented</w:t>
      </w:r>
      <w:proofErr w:type="gramEnd"/>
      <w:r w:rsidRPr="007C2B26">
        <w:rPr>
          <w:sz w:val="28"/>
          <w:szCs w:val="28"/>
        </w:rPr>
        <w:t xml:space="preserve"> software and the software development process. The UML uses mostly graphical notations to express the design of software projects. </w:t>
      </w:r>
    </w:p>
    <w:p w14:paraId="1662240F" w14:textId="77777777" w:rsidR="00B354EA" w:rsidRDefault="00B354EA" w:rsidP="00F112F9">
      <w:pPr>
        <w:spacing w:line="360" w:lineRule="auto"/>
        <w:ind w:left="782" w:right="941"/>
        <w:rPr>
          <w:sz w:val="28"/>
          <w:szCs w:val="28"/>
        </w:rPr>
      </w:pPr>
    </w:p>
    <w:p w14:paraId="0DB346AD" w14:textId="77777777" w:rsidR="00B354EA" w:rsidRDefault="00B354EA" w:rsidP="00F112F9">
      <w:pPr>
        <w:spacing w:line="360" w:lineRule="auto"/>
        <w:ind w:left="782" w:right="941"/>
        <w:rPr>
          <w:sz w:val="28"/>
          <w:szCs w:val="28"/>
        </w:rPr>
      </w:pPr>
    </w:p>
    <w:p w14:paraId="094603DB" w14:textId="77777777" w:rsidR="00B354EA" w:rsidRPr="007C2B26" w:rsidRDefault="00B354EA" w:rsidP="00F112F9">
      <w:pPr>
        <w:spacing w:line="360" w:lineRule="auto"/>
        <w:ind w:left="782" w:right="941"/>
        <w:rPr>
          <w:sz w:val="28"/>
          <w:szCs w:val="28"/>
        </w:rPr>
      </w:pPr>
    </w:p>
    <w:p w14:paraId="105F7A0A" w14:textId="09685F80" w:rsidR="008A7094" w:rsidRDefault="00593DBC" w:rsidP="00F112F9">
      <w:pPr>
        <w:pStyle w:val="ListParagraph"/>
        <w:spacing w:line="360" w:lineRule="auto"/>
        <w:ind w:left="360"/>
        <w:jc w:val="center"/>
        <w:rPr>
          <w:rFonts w:ascii="Times New Roman" w:hAnsi="Times New Roman" w:cs="Times New Roman"/>
          <w:sz w:val="28"/>
          <w:szCs w:val="28"/>
        </w:rPr>
      </w:pPr>
      <w:r>
        <w:rPr>
          <w:noProof/>
        </w:rPr>
        <w:drawing>
          <wp:inline distT="0" distB="0" distL="0" distR="0" wp14:anchorId="0424558B" wp14:editId="78C20127">
            <wp:extent cx="4815840" cy="2948940"/>
            <wp:effectExtent l="0" t="0" r="3810" b="3810"/>
            <wp:docPr id="10226" name="Picture 10226"/>
            <wp:cNvGraphicFramePr/>
            <a:graphic xmlns:a="http://schemas.openxmlformats.org/drawingml/2006/main">
              <a:graphicData uri="http://schemas.openxmlformats.org/drawingml/2006/picture">
                <pic:pic xmlns:pic="http://schemas.openxmlformats.org/drawingml/2006/picture">
                  <pic:nvPicPr>
                    <pic:cNvPr id="10226" name="Picture 10226"/>
                    <pic:cNvPicPr/>
                  </pic:nvPicPr>
                  <pic:blipFill>
                    <a:blip r:embed="rId20"/>
                    <a:stretch>
                      <a:fillRect/>
                    </a:stretch>
                  </pic:blipFill>
                  <pic:spPr>
                    <a:xfrm>
                      <a:off x="0" y="0"/>
                      <a:ext cx="4815840" cy="2948940"/>
                    </a:xfrm>
                    <a:prstGeom prst="rect">
                      <a:avLst/>
                    </a:prstGeom>
                  </pic:spPr>
                </pic:pic>
              </a:graphicData>
            </a:graphic>
          </wp:inline>
        </w:drawing>
      </w:r>
    </w:p>
    <w:p w14:paraId="7165385C" w14:textId="77777777" w:rsidR="00B354EA" w:rsidRDefault="00B354EA" w:rsidP="00F112F9">
      <w:pPr>
        <w:pStyle w:val="ListParagraph"/>
        <w:spacing w:line="360" w:lineRule="auto"/>
        <w:ind w:left="360"/>
        <w:jc w:val="center"/>
        <w:rPr>
          <w:rFonts w:ascii="Times New Roman" w:hAnsi="Times New Roman" w:cs="Times New Roman"/>
          <w:sz w:val="28"/>
          <w:szCs w:val="28"/>
        </w:rPr>
      </w:pPr>
    </w:p>
    <w:p w14:paraId="71D01C95" w14:textId="72D7FDA6" w:rsidR="00FE20FD" w:rsidRPr="00F06D54" w:rsidRDefault="00FE20FD" w:rsidP="00FE20FD">
      <w:pPr>
        <w:ind w:left="2036" w:right="942"/>
        <w:jc w:val="center"/>
        <w:rPr>
          <w:sz w:val="24"/>
          <w:szCs w:val="24"/>
        </w:rPr>
      </w:pPr>
      <w:r w:rsidRPr="00F06D54">
        <w:rPr>
          <w:sz w:val="24"/>
          <w:szCs w:val="24"/>
        </w:rPr>
        <w:t xml:space="preserve">Fig: </w:t>
      </w:r>
      <w:proofErr w:type="gramStart"/>
      <w:r w:rsidR="00A75756">
        <w:rPr>
          <w:sz w:val="24"/>
          <w:szCs w:val="24"/>
        </w:rPr>
        <w:t>5</w:t>
      </w:r>
      <w:r w:rsidRPr="00F06D54">
        <w:rPr>
          <w:sz w:val="24"/>
          <w:szCs w:val="24"/>
        </w:rPr>
        <w:t>.2  Use</w:t>
      </w:r>
      <w:proofErr w:type="gramEnd"/>
      <w:r w:rsidRPr="00F06D54">
        <w:rPr>
          <w:sz w:val="24"/>
          <w:szCs w:val="24"/>
        </w:rPr>
        <w:t xml:space="preserve"> Case Diagram</w:t>
      </w:r>
    </w:p>
    <w:p w14:paraId="7980DDB1" w14:textId="77777777" w:rsidR="00B354EA" w:rsidRDefault="00B354EA" w:rsidP="00F112F9">
      <w:pPr>
        <w:pStyle w:val="ListParagraph"/>
        <w:spacing w:line="360" w:lineRule="auto"/>
        <w:ind w:left="360"/>
        <w:jc w:val="center"/>
        <w:rPr>
          <w:rFonts w:ascii="Times New Roman" w:hAnsi="Times New Roman" w:cs="Times New Roman"/>
          <w:sz w:val="28"/>
          <w:szCs w:val="28"/>
        </w:rPr>
      </w:pPr>
    </w:p>
    <w:p w14:paraId="42BEF94C" w14:textId="77777777" w:rsidR="00B354EA" w:rsidRDefault="00B354EA" w:rsidP="00F112F9">
      <w:pPr>
        <w:pStyle w:val="ListParagraph"/>
        <w:spacing w:line="360" w:lineRule="auto"/>
        <w:ind w:left="360"/>
        <w:jc w:val="center"/>
        <w:rPr>
          <w:rFonts w:ascii="Times New Roman" w:hAnsi="Times New Roman" w:cs="Times New Roman"/>
          <w:sz w:val="28"/>
          <w:szCs w:val="28"/>
        </w:rPr>
      </w:pPr>
    </w:p>
    <w:p w14:paraId="443E7B13" w14:textId="77777777" w:rsidR="001C677F" w:rsidRDefault="001C677F" w:rsidP="00F112F9">
      <w:pPr>
        <w:pStyle w:val="ListParagraph"/>
        <w:spacing w:line="360" w:lineRule="auto"/>
        <w:ind w:left="360"/>
        <w:jc w:val="center"/>
        <w:rPr>
          <w:rFonts w:ascii="Times New Roman" w:hAnsi="Times New Roman" w:cs="Times New Roman"/>
          <w:sz w:val="28"/>
          <w:szCs w:val="28"/>
        </w:rPr>
      </w:pPr>
    </w:p>
    <w:p w14:paraId="268BECAA" w14:textId="77777777" w:rsidR="001C677F" w:rsidRPr="00FE20FD" w:rsidRDefault="001C677F" w:rsidP="00FE20FD">
      <w:pPr>
        <w:spacing w:line="360" w:lineRule="auto"/>
        <w:rPr>
          <w:sz w:val="28"/>
          <w:szCs w:val="28"/>
        </w:rPr>
      </w:pPr>
    </w:p>
    <w:p w14:paraId="0F26B50C" w14:textId="4B0EA039" w:rsidR="00260DA8" w:rsidRDefault="00260DA8" w:rsidP="00FE20FD">
      <w:pPr>
        <w:tabs>
          <w:tab w:val="center" w:pos="1039"/>
          <w:tab w:val="center" w:pos="2575"/>
        </w:tabs>
        <w:spacing w:line="360" w:lineRule="auto"/>
        <w:jc w:val="both"/>
        <w:rPr>
          <w:b/>
          <w:sz w:val="24"/>
          <w:szCs w:val="24"/>
        </w:rPr>
      </w:pPr>
      <w:r w:rsidRPr="00DC5C9C">
        <w:rPr>
          <w:b/>
          <w:sz w:val="24"/>
          <w:szCs w:val="24"/>
        </w:rPr>
        <w:lastRenderedPageBreak/>
        <w:t>2</w:t>
      </w:r>
      <w:r w:rsidRPr="00DC5C9C">
        <w:rPr>
          <w:b/>
          <w:sz w:val="24"/>
          <w:szCs w:val="24"/>
        </w:rPr>
        <w:tab/>
        <w:t xml:space="preserve"> CLASS DIAGRAM:</w:t>
      </w:r>
    </w:p>
    <w:p w14:paraId="5AFC4089" w14:textId="77777777" w:rsidR="00260DA8" w:rsidRDefault="00260DA8" w:rsidP="00FE20FD">
      <w:pPr>
        <w:tabs>
          <w:tab w:val="center" w:pos="1039"/>
          <w:tab w:val="center" w:pos="2575"/>
        </w:tabs>
        <w:spacing w:line="360" w:lineRule="auto"/>
        <w:jc w:val="both"/>
        <w:rPr>
          <w:sz w:val="24"/>
          <w:szCs w:val="24"/>
        </w:rPr>
      </w:pPr>
    </w:p>
    <w:p w14:paraId="5651CB55" w14:textId="0B2576FD" w:rsidR="00260DA8" w:rsidRDefault="00260DA8" w:rsidP="00FE20FD">
      <w:pPr>
        <w:spacing w:line="360" w:lineRule="auto"/>
        <w:ind w:right="2347"/>
        <w:jc w:val="both"/>
        <w:rPr>
          <w:sz w:val="28"/>
          <w:szCs w:val="28"/>
        </w:rPr>
      </w:pPr>
      <w:r w:rsidRPr="00260DA8">
        <w:rPr>
          <w:sz w:val="28"/>
          <w:szCs w:val="28"/>
        </w:rPr>
        <w:t>The class diagram describes the structure of a system by showing the</w:t>
      </w:r>
      <w:r w:rsidR="00C56E6D">
        <w:rPr>
          <w:sz w:val="28"/>
          <w:szCs w:val="28"/>
        </w:rPr>
        <w:t xml:space="preserve"> </w:t>
      </w:r>
      <w:r w:rsidRPr="00260DA8">
        <w:rPr>
          <w:sz w:val="28"/>
          <w:szCs w:val="28"/>
        </w:rPr>
        <w:t>system's classes, their attributes, operations, and the relationships among the classes. It explains which class contains system and also explains the responsibility of the system. This is also known as structural diagram.</w:t>
      </w:r>
    </w:p>
    <w:p w14:paraId="063EE01C" w14:textId="77777777" w:rsidR="002E017F" w:rsidRDefault="002E017F" w:rsidP="00FE20FD">
      <w:pPr>
        <w:spacing w:line="360" w:lineRule="auto"/>
        <w:ind w:right="2347"/>
        <w:jc w:val="both"/>
        <w:rPr>
          <w:sz w:val="28"/>
          <w:szCs w:val="28"/>
        </w:rPr>
      </w:pPr>
    </w:p>
    <w:p w14:paraId="1238D337" w14:textId="77777777" w:rsidR="00B354EA" w:rsidRDefault="00B354EA" w:rsidP="00F112F9">
      <w:pPr>
        <w:spacing w:line="360" w:lineRule="auto"/>
        <w:ind w:right="2347"/>
        <w:jc w:val="both"/>
        <w:rPr>
          <w:sz w:val="28"/>
          <w:szCs w:val="28"/>
        </w:rPr>
      </w:pPr>
    </w:p>
    <w:p w14:paraId="3C211AF8" w14:textId="77777777" w:rsidR="00B354EA" w:rsidRDefault="00B354EA" w:rsidP="00F112F9">
      <w:pPr>
        <w:spacing w:line="360" w:lineRule="auto"/>
        <w:ind w:right="2347"/>
        <w:jc w:val="both"/>
        <w:rPr>
          <w:sz w:val="28"/>
          <w:szCs w:val="28"/>
        </w:rPr>
      </w:pPr>
    </w:p>
    <w:p w14:paraId="6612F6D1" w14:textId="51688037" w:rsidR="002E017F" w:rsidRDefault="002E017F" w:rsidP="00A75756">
      <w:pPr>
        <w:spacing w:line="360" w:lineRule="auto"/>
        <w:ind w:right="2347"/>
        <w:rPr>
          <w:sz w:val="28"/>
          <w:szCs w:val="28"/>
        </w:rPr>
      </w:pPr>
      <w:r w:rsidRPr="00F06D54">
        <w:rPr>
          <w:noProof/>
          <w:sz w:val="24"/>
          <w:szCs w:val="24"/>
        </w:rPr>
        <w:drawing>
          <wp:inline distT="0" distB="0" distL="0" distR="0" wp14:anchorId="3C37BAE7" wp14:editId="455E86FF">
            <wp:extent cx="5731510" cy="3257550"/>
            <wp:effectExtent l="0" t="0" r="2540" b="0"/>
            <wp:docPr id="10322" name="Picture 10322"/>
            <wp:cNvGraphicFramePr/>
            <a:graphic xmlns:a="http://schemas.openxmlformats.org/drawingml/2006/main">
              <a:graphicData uri="http://schemas.openxmlformats.org/drawingml/2006/picture">
                <pic:pic xmlns:pic="http://schemas.openxmlformats.org/drawingml/2006/picture">
                  <pic:nvPicPr>
                    <pic:cNvPr id="10322" name="Picture 10322"/>
                    <pic:cNvPicPr/>
                  </pic:nvPicPr>
                  <pic:blipFill>
                    <a:blip r:embed="rId21"/>
                    <a:stretch>
                      <a:fillRect/>
                    </a:stretch>
                  </pic:blipFill>
                  <pic:spPr>
                    <a:xfrm>
                      <a:off x="0" y="0"/>
                      <a:ext cx="5731510" cy="3257550"/>
                    </a:xfrm>
                    <a:prstGeom prst="rect">
                      <a:avLst/>
                    </a:prstGeom>
                  </pic:spPr>
                </pic:pic>
              </a:graphicData>
            </a:graphic>
          </wp:inline>
        </w:drawing>
      </w:r>
    </w:p>
    <w:p w14:paraId="4BC5C1EA" w14:textId="77094571" w:rsidR="00424AA3" w:rsidRPr="00F06D54" w:rsidRDefault="00A75756" w:rsidP="00A75756">
      <w:pPr>
        <w:ind w:left="2012" w:right="942"/>
        <w:rPr>
          <w:sz w:val="24"/>
          <w:szCs w:val="24"/>
        </w:rPr>
      </w:pPr>
      <w:r>
        <w:rPr>
          <w:sz w:val="24"/>
          <w:szCs w:val="24"/>
        </w:rPr>
        <w:t xml:space="preserve">                  </w:t>
      </w:r>
      <w:r w:rsidR="00424AA3" w:rsidRPr="00F06D54">
        <w:rPr>
          <w:sz w:val="24"/>
          <w:szCs w:val="24"/>
        </w:rPr>
        <w:t xml:space="preserve">Fig: </w:t>
      </w:r>
      <w:r>
        <w:rPr>
          <w:sz w:val="24"/>
          <w:szCs w:val="24"/>
        </w:rPr>
        <w:t>5</w:t>
      </w:r>
      <w:r w:rsidR="00424AA3" w:rsidRPr="00F06D54">
        <w:rPr>
          <w:sz w:val="24"/>
          <w:szCs w:val="24"/>
        </w:rPr>
        <w:t>.3 Class Diagram</w:t>
      </w:r>
    </w:p>
    <w:p w14:paraId="35DFDCF6" w14:textId="77777777" w:rsidR="00BC024D" w:rsidRDefault="00BC024D" w:rsidP="00F112F9">
      <w:pPr>
        <w:spacing w:line="360" w:lineRule="auto"/>
        <w:ind w:right="2347"/>
        <w:jc w:val="both"/>
        <w:rPr>
          <w:sz w:val="28"/>
          <w:szCs w:val="28"/>
        </w:rPr>
      </w:pPr>
    </w:p>
    <w:p w14:paraId="13E57546" w14:textId="77777777" w:rsidR="00BC024D" w:rsidRDefault="00BC024D" w:rsidP="00F112F9">
      <w:pPr>
        <w:spacing w:line="360" w:lineRule="auto"/>
        <w:ind w:right="2347"/>
        <w:jc w:val="both"/>
        <w:rPr>
          <w:sz w:val="28"/>
          <w:szCs w:val="28"/>
        </w:rPr>
      </w:pPr>
    </w:p>
    <w:p w14:paraId="705D50DB" w14:textId="77777777" w:rsidR="00E96AB0" w:rsidRDefault="00E96AB0" w:rsidP="00F112F9">
      <w:pPr>
        <w:tabs>
          <w:tab w:val="center" w:pos="1039"/>
          <w:tab w:val="center" w:pos="2846"/>
        </w:tabs>
        <w:spacing w:line="360" w:lineRule="auto"/>
        <w:rPr>
          <w:b/>
          <w:sz w:val="24"/>
          <w:szCs w:val="24"/>
        </w:rPr>
      </w:pPr>
    </w:p>
    <w:p w14:paraId="38EBD583" w14:textId="77777777" w:rsidR="00B354EA" w:rsidRDefault="00B354EA" w:rsidP="00F112F9">
      <w:pPr>
        <w:tabs>
          <w:tab w:val="center" w:pos="1039"/>
          <w:tab w:val="center" w:pos="2846"/>
        </w:tabs>
        <w:spacing w:line="360" w:lineRule="auto"/>
        <w:rPr>
          <w:b/>
          <w:sz w:val="24"/>
          <w:szCs w:val="24"/>
        </w:rPr>
      </w:pPr>
    </w:p>
    <w:p w14:paraId="7D0242E2" w14:textId="77777777" w:rsidR="00B354EA" w:rsidRDefault="00B354EA" w:rsidP="00F112F9">
      <w:pPr>
        <w:tabs>
          <w:tab w:val="center" w:pos="1039"/>
          <w:tab w:val="center" w:pos="2846"/>
        </w:tabs>
        <w:spacing w:line="360" w:lineRule="auto"/>
        <w:rPr>
          <w:b/>
          <w:sz w:val="24"/>
          <w:szCs w:val="24"/>
        </w:rPr>
      </w:pPr>
    </w:p>
    <w:p w14:paraId="010B8938" w14:textId="77777777" w:rsidR="00B354EA" w:rsidRDefault="00B354EA" w:rsidP="00F112F9">
      <w:pPr>
        <w:tabs>
          <w:tab w:val="center" w:pos="1039"/>
          <w:tab w:val="center" w:pos="2846"/>
        </w:tabs>
        <w:spacing w:line="360" w:lineRule="auto"/>
        <w:rPr>
          <w:b/>
          <w:sz w:val="24"/>
          <w:szCs w:val="24"/>
        </w:rPr>
      </w:pPr>
    </w:p>
    <w:p w14:paraId="220E4378" w14:textId="77777777" w:rsidR="00B354EA" w:rsidRDefault="00B354EA" w:rsidP="00F112F9">
      <w:pPr>
        <w:tabs>
          <w:tab w:val="center" w:pos="1039"/>
          <w:tab w:val="center" w:pos="2846"/>
        </w:tabs>
        <w:spacing w:line="360" w:lineRule="auto"/>
        <w:rPr>
          <w:b/>
          <w:sz w:val="24"/>
          <w:szCs w:val="24"/>
        </w:rPr>
      </w:pPr>
    </w:p>
    <w:p w14:paraId="44CD99D4" w14:textId="77777777" w:rsidR="00B354EA" w:rsidRDefault="00B354EA" w:rsidP="00F112F9">
      <w:pPr>
        <w:tabs>
          <w:tab w:val="center" w:pos="1039"/>
          <w:tab w:val="center" w:pos="2846"/>
        </w:tabs>
        <w:spacing w:line="360" w:lineRule="auto"/>
        <w:rPr>
          <w:b/>
          <w:sz w:val="24"/>
          <w:szCs w:val="24"/>
        </w:rPr>
      </w:pPr>
    </w:p>
    <w:p w14:paraId="49D6DC28" w14:textId="77777777" w:rsidR="001C677F" w:rsidRDefault="001C677F" w:rsidP="00F112F9">
      <w:pPr>
        <w:tabs>
          <w:tab w:val="center" w:pos="1039"/>
          <w:tab w:val="center" w:pos="2846"/>
        </w:tabs>
        <w:spacing w:line="360" w:lineRule="auto"/>
        <w:rPr>
          <w:b/>
          <w:sz w:val="24"/>
          <w:szCs w:val="24"/>
        </w:rPr>
      </w:pPr>
    </w:p>
    <w:p w14:paraId="79F18FE4" w14:textId="77777777" w:rsidR="001C677F" w:rsidRDefault="001C677F" w:rsidP="00F112F9">
      <w:pPr>
        <w:tabs>
          <w:tab w:val="center" w:pos="1039"/>
          <w:tab w:val="center" w:pos="2846"/>
        </w:tabs>
        <w:spacing w:line="360" w:lineRule="auto"/>
        <w:rPr>
          <w:b/>
          <w:sz w:val="24"/>
          <w:szCs w:val="24"/>
        </w:rPr>
      </w:pPr>
    </w:p>
    <w:p w14:paraId="10A53B94" w14:textId="77777777" w:rsidR="00E96AB0" w:rsidRDefault="00E96AB0" w:rsidP="00F112F9">
      <w:pPr>
        <w:tabs>
          <w:tab w:val="center" w:pos="1039"/>
          <w:tab w:val="center" w:pos="2846"/>
        </w:tabs>
        <w:spacing w:line="360" w:lineRule="auto"/>
        <w:rPr>
          <w:b/>
          <w:sz w:val="24"/>
          <w:szCs w:val="24"/>
        </w:rPr>
      </w:pPr>
    </w:p>
    <w:p w14:paraId="7AA5DA19" w14:textId="46F3C3A4" w:rsidR="00E96AB0" w:rsidRPr="00F06D54" w:rsidRDefault="00E96AB0" w:rsidP="00F112F9">
      <w:pPr>
        <w:tabs>
          <w:tab w:val="center" w:pos="1039"/>
          <w:tab w:val="center" w:pos="2846"/>
        </w:tabs>
        <w:spacing w:line="360" w:lineRule="auto"/>
        <w:rPr>
          <w:sz w:val="24"/>
          <w:szCs w:val="24"/>
        </w:rPr>
      </w:pPr>
      <w:r w:rsidRPr="00F06D54">
        <w:rPr>
          <w:b/>
          <w:sz w:val="24"/>
          <w:szCs w:val="24"/>
        </w:rPr>
        <w:t xml:space="preserve">3 </w:t>
      </w:r>
      <w:r w:rsidRPr="00F06D54">
        <w:rPr>
          <w:b/>
          <w:sz w:val="24"/>
          <w:szCs w:val="24"/>
        </w:rPr>
        <w:tab/>
        <w:t xml:space="preserve">SEQUENCE DIAGRAM: </w:t>
      </w:r>
    </w:p>
    <w:p w14:paraId="47ACE2E6" w14:textId="77777777" w:rsidR="00E96AB0" w:rsidRPr="00F06D54" w:rsidRDefault="00E96AB0" w:rsidP="00F112F9">
      <w:pPr>
        <w:spacing w:line="360" w:lineRule="auto"/>
        <w:ind w:left="797"/>
        <w:rPr>
          <w:sz w:val="24"/>
          <w:szCs w:val="24"/>
        </w:rPr>
      </w:pPr>
      <w:r w:rsidRPr="00F06D54">
        <w:rPr>
          <w:b/>
          <w:sz w:val="24"/>
          <w:szCs w:val="24"/>
        </w:rPr>
        <w:t xml:space="preserve"> </w:t>
      </w:r>
    </w:p>
    <w:p w14:paraId="4E896819" w14:textId="77777777" w:rsidR="00E96AB0" w:rsidRPr="00F06D54" w:rsidRDefault="00E96AB0" w:rsidP="00F112F9">
      <w:pPr>
        <w:spacing w:line="360" w:lineRule="auto"/>
        <w:ind w:left="797"/>
        <w:rPr>
          <w:sz w:val="24"/>
          <w:szCs w:val="24"/>
        </w:rPr>
      </w:pPr>
      <w:r w:rsidRPr="00F06D54">
        <w:rPr>
          <w:b/>
          <w:sz w:val="24"/>
          <w:szCs w:val="24"/>
        </w:rPr>
        <w:t xml:space="preserve"> </w:t>
      </w:r>
    </w:p>
    <w:p w14:paraId="086B590F" w14:textId="77777777" w:rsidR="00E96AB0" w:rsidRPr="001E1094" w:rsidRDefault="00E96AB0" w:rsidP="00F112F9">
      <w:pPr>
        <w:spacing w:line="360" w:lineRule="auto"/>
        <w:ind w:right="942"/>
        <w:jc w:val="both"/>
        <w:rPr>
          <w:sz w:val="28"/>
          <w:szCs w:val="28"/>
        </w:rPr>
      </w:pPr>
      <w:r w:rsidRPr="001E1094">
        <w:rPr>
          <w:sz w:val="28"/>
          <w:szCs w:val="28"/>
        </w:rPr>
        <w:t xml:space="preserve">A sequence diagram details the interaction between objects in a sequential order </w:t>
      </w:r>
      <w:proofErr w:type="gramStart"/>
      <w:r w:rsidRPr="001E1094">
        <w:rPr>
          <w:sz w:val="28"/>
          <w:szCs w:val="28"/>
        </w:rPr>
        <w:t>i.e.</w:t>
      </w:r>
      <w:proofErr w:type="gramEnd"/>
      <w:r w:rsidRPr="001E1094">
        <w:rPr>
          <w:sz w:val="28"/>
          <w:szCs w:val="28"/>
        </w:rPr>
        <w:t xml:space="preserve"> the order in which these interactions take place. </w:t>
      </w:r>
    </w:p>
    <w:p w14:paraId="19443CFD" w14:textId="77777777" w:rsidR="00E96AB0" w:rsidRDefault="00E96AB0" w:rsidP="00F112F9">
      <w:pPr>
        <w:spacing w:line="360" w:lineRule="auto"/>
        <w:ind w:right="1502"/>
        <w:jc w:val="both"/>
        <w:rPr>
          <w:sz w:val="28"/>
          <w:szCs w:val="28"/>
        </w:rPr>
      </w:pPr>
      <w:r w:rsidRPr="001E1094">
        <w:rPr>
          <w:sz w:val="28"/>
          <w:szCs w:val="28"/>
        </w:rPr>
        <w:t xml:space="preserve">These diagrams sometimes known as event diagrams or event scenarios. This helps in understanding how the objects and component interacts to execute the process. This has two dimensions which represents time (Vertical) and different objects (Horizontal). </w:t>
      </w:r>
    </w:p>
    <w:p w14:paraId="0379C72D" w14:textId="77777777" w:rsidR="00B354EA" w:rsidRDefault="00B354EA" w:rsidP="00F112F9">
      <w:pPr>
        <w:spacing w:line="360" w:lineRule="auto"/>
        <w:ind w:right="1502"/>
        <w:jc w:val="both"/>
        <w:rPr>
          <w:sz w:val="28"/>
          <w:szCs w:val="28"/>
        </w:rPr>
      </w:pPr>
    </w:p>
    <w:p w14:paraId="7053F345" w14:textId="77777777" w:rsidR="00B354EA" w:rsidRPr="001E1094" w:rsidRDefault="00B354EA" w:rsidP="00F112F9">
      <w:pPr>
        <w:spacing w:line="360" w:lineRule="auto"/>
        <w:ind w:right="1502"/>
        <w:jc w:val="both"/>
        <w:rPr>
          <w:sz w:val="28"/>
          <w:szCs w:val="28"/>
        </w:rPr>
      </w:pPr>
    </w:p>
    <w:p w14:paraId="26453AD8" w14:textId="77777777" w:rsidR="00D40CE6" w:rsidRDefault="00D40CE6" w:rsidP="00F112F9">
      <w:pPr>
        <w:spacing w:line="360" w:lineRule="auto"/>
        <w:ind w:right="1502"/>
        <w:jc w:val="both"/>
        <w:rPr>
          <w:sz w:val="24"/>
          <w:szCs w:val="24"/>
        </w:rPr>
      </w:pPr>
    </w:p>
    <w:p w14:paraId="1A9BBD12" w14:textId="63B112C2" w:rsidR="00D40CE6" w:rsidRDefault="00D40CE6" w:rsidP="00A75756">
      <w:pPr>
        <w:spacing w:line="360" w:lineRule="auto"/>
        <w:ind w:right="1502"/>
        <w:jc w:val="center"/>
        <w:rPr>
          <w:sz w:val="24"/>
          <w:szCs w:val="24"/>
        </w:rPr>
      </w:pPr>
      <w:r>
        <w:rPr>
          <w:noProof/>
        </w:rPr>
        <w:drawing>
          <wp:inline distT="0" distB="0" distL="0" distR="0" wp14:anchorId="1B2997A9" wp14:editId="6C5ABA30">
            <wp:extent cx="5657850" cy="3675670"/>
            <wp:effectExtent l="0" t="0" r="0" b="1270"/>
            <wp:docPr id="10448" name="Picture 10448"/>
            <wp:cNvGraphicFramePr/>
            <a:graphic xmlns:a="http://schemas.openxmlformats.org/drawingml/2006/main">
              <a:graphicData uri="http://schemas.openxmlformats.org/drawingml/2006/picture">
                <pic:pic xmlns:pic="http://schemas.openxmlformats.org/drawingml/2006/picture">
                  <pic:nvPicPr>
                    <pic:cNvPr id="10448" name="Picture 10448"/>
                    <pic:cNvPicPr/>
                  </pic:nvPicPr>
                  <pic:blipFill>
                    <a:blip r:embed="rId22"/>
                    <a:stretch>
                      <a:fillRect/>
                    </a:stretch>
                  </pic:blipFill>
                  <pic:spPr>
                    <a:xfrm>
                      <a:off x="0" y="0"/>
                      <a:ext cx="5681029" cy="3690728"/>
                    </a:xfrm>
                    <a:prstGeom prst="rect">
                      <a:avLst/>
                    </a:prstGeom>
                  </pic:spPr>
                </pic:pic>
              </a:graphicData>
            </a:graphic>
          </wp:inline>
        </w:drawing>
      </w:r>
    </w:p>
    <w:p w14:paraId="252DE091" w14:textId="2F387455" w:rsidR="00A75756" w:rsidRPr="00F06D54" w:rsidRDefault="00A75756" w:rsidP="00A75756">
      <w:pPr>
        <w:ind w:left="2953" w:right="942"/>
        <w:rPr>
          <w:sz w:val="24"/>
          <w:szCs w:val="24"/>
        </w:rPr>
      </w:pPr>
      <w:r w:rsidRPr="00F06D54">
        <w:rPr>
          <w:sz w:val="24"/>
          <w:szCs w:val="24"/>
        </w:rPr>
        <w:t xml:space="preserve">Fig: </w:t>
      </w:r>
      <w:proofErr w:type="gramStart"/>
      <w:r>
        <w:rPr>
          <w:sz w:val="24"/>
          <w:szCs w:val="24"/>
        </w:rPr>
        <w:t>5</w:t>
      </w:r>
      <w:r w:rsidRPr="00F06D54">
        <w:rPr>
          <w:sz w:val="24"/>
          <w:szCs w:val="24"/>
        </w:rPr>
        <w:t>.4 .</w:t>
      </w:r>
      <w:proofErr w:type="gramEnd"/>
      <w:r w:rsidRPr="00F06D54">
        <w:rPr>
          <w:sz w:val="24"/>
          <w:szCs w:val="24"/>
        </w:rPr>
        <w:t xml:space="preserve"> Sequence Diagram</w:t>
      </w:r>
    </w:p>
    <w:p w14:paraId="7CCA17A5" w14:textId="77777777" w:rsidR="00D40CE6" w:rsidRDefault="00D40CE6" w:rsidP="00F112F9">
      <w:pPr>
        <w:spacing w:line="360" w:lineRule="auto"/>
        <w:ind w:right="1502"/>
        <w:jc w:val="both"/>
        <w:rPr>
          <w:sz w:val="24"/>
          <w:szCs w:val="24"/>
        </w:rPr>
      </w:pPr>
    </w:p>
    <w:p w14:paraId="76AC5018" w14:textId="77777777" w:rsidR="00B354EA" w:rsidRDefault="00B354EA" w:rsidP="00F112F9">
      <w:pPr>
        <w:spacing w:line="360" w:lineRule="auto"/>
        <w:ind w:right="1502"/>
        <w:jc w:val="both"/>
        <w:rPr>
          <w:sz w:val="24"/>
          <w:szCs w:val="24"/>
        </w:rPr>
      </w:pPr>
    </w:p>
    <w:p w14:paraId="7A6A3FC1" w14:textId="77777777" w:rsidR="00B354EA" w:rsidRDefault="00B354EA" w:rsidP="00F112F9">
      <w:pPr>
        <w:spacing w:line="360" w:lineRule="auto"/>
        <w:ind w:right="1502"/>
        <w:jc w:val="both"/>
        <w:rPr>
          <w:sz w:val="24"/>
          <w:szCs w:val="24"/>
        </w:rPr>
      </w:pPr>
    </w:p>
    <w:p w14:paraId="418C4546" w14:textId="77777777" w:rsidR="00B354EA" w:rsidRDefault="00B354EA" w:rsidP="00F112F9">
      <w:pPr>
        <w:spacing w:line="360" w:lineRule="auto"/>
        <w:ind w:right="1502"/>
        <w:jc w:val="both"/>
        <w:rPr>
          <w:sz w:val="24"/>
          <w:szCs w:val="24"/>
        </w:rPr>
      </w:pPr>
    </w:p>
    <w:p w14:paraId="7CF03AC2" w14:textId="77777777" w:rsidR="001C677F" w:rsidRDefault="001C677F" w:rsidP="00F112F9">
      <w:pPr>
        <w:spacing w:line="360" w:lineRule="auto"/>
        <w:ind w:right="1502"/>
        <w:jc w:val="both"/>
        <w:rPr>
          <w:sz w:val="24"/>
          <w:szCs w:val="24"/>
        </w:rPr>
      </w:pPr>
    </w:p>
    <w:p w14:paraId="69DF98A0" w14:textId="77777777" w:rsidR="00B354EA" w:rsidRDefault="00B354EA" w:rsidP="00F112F9">
      <w:pPr>
        <w:spacing w:line="360" w:lineRule="auto"/>
        <w:ind w:right="1502"/>
        <w:jc w:val="both"/>
        <w:rPr>
          <w:sz w:val="24"/>
          <w:szCs w:val="24"/>
        </w:rPr>
      </w:pPr>
    </w:p>
    <w:p w14:paraId="45581313" w14:textId="77777777" w:rsidR="00FF482A" w:rsidRPr="00F06D54" w:rsidRDefault="00FF482A" w:rsidP="00F112F9">
      <w:pPr>
        <w:tabs>
          <w:tab w:val="center" w:pos="1039"/>
          <w:tab w:val="center" w:pos="2993"/>
        </w:tabs>
        <w:spacing w:line="360" w:lineRule="auto"/>
        <w:rPr>
          <w:sz w:val="24"/>
          <w:szCs w:val="24"/>
        </w:rPr>
      </w:pPr>
      <w:r w:rsidRPr="00F06D54">
        <w:rPr>
          <w:b/>
          <w:sz w:val="24"/>
          <w:szCs w:val="24"/>
        </w:rPr>
        <w:t xml:space="preserve">4 </w:t>
      </w:r>
      <w:r w:rsidRPr="00F06D54">
        <w:rPr>
          <w:b/>
          <w:sz w:val="24"/>
          <w:szCs w:val="24"/>
        </w:rPr>
        <w:tab/>
        <w:t xml:space="preserve">ACTIVITY DIAGRAM: </w:t>
      </w:r>
    </w:p>
    <w:p w14:paraId="5EE08F8D" w14:textId="77777777" w:rsidR="00FF482A" w:rsidRPr="00F06D54" w:rsidRDefault="00FF482A" w:rsidP="00F112F9">
      <w:pPr>
        <w:spacing w:line="360" w:lineRule="auto"/>
        <w:ind w:left="797"/>
        <w:rPr>
          <w:sz w:val="24"/>
          <w:szCs w:val="24"/>
        </w:rPr>
      </w:pPr>
      <w:r w:rsidRPr="00F06D54">
        <w:rPr>
          <w:b/>
          <w:sz w:val="24"/>
          <w:szCs w:val="24"/>
        </w:rPr>
        <w:t xml:space="preserve"> </w:t>
      </w:r>
    </w:p>
    <w:p w14:paraId="67EFF148" w14:textId="77777777" w:rsidR="00FF482A" w:rsidRPr="00F06D54" w:rsidRDefault="00FF482A" w:rsidP="00F112F9">
      <w:pPr>
        <w:spacing w:line="360" w:lineRule="auto"/>
        <w:ind w:left="797"/>
        <w:rPr>
          <w:sz w:val="24"/>
          <w:szCs w:val="24"/>
        </w:rPr>
      </w:pPr>
      <w:r w:rsidRPr="00F06D54">
        <w:rPr>
          <w:b/>
          <w:sz w:val="24"/>
          <w:szCs w:val="24"/>
        </w:rPr>
        <w:t xml:space="preserve"> </w:t>
      </w:r>
    </w:p>
    <w:p w14:paraId="7B0847EC" w14:textId="5FBEB1FD" w:rsidR="00FF482A" w:rsidRPr="002A6349" w:rsidRDefault="00FF482A" w:rsidP="00F112F9">
      <w:pPr>
        <w:spacing w:line="360" w:lineRule="auto"/>
        <w:ind w:right="939"/>
        <w:rPr>
          <w:sz w:val="28"/>
          <w:szCs w:val="28"/>
        </w:rPr>
      </w:pPr>
      <w:r w:rsidRPr="002A6349">
        <w:rPr>
          <w:color w:val="212121"/>
          <w:sz w:val="28"/>
          <w:szCs w:val="28"/>
        </w:rPr>
        <w:t xml:space="preserve">It is </w:t>
      </w:r>
      <w:proofErr w:type="spellStart"/>
      <w:r w:rsidRPr="002A6349">
        <w:rPr>
          <w:color w:val="212121"/>
          <w:sz w:val="28"/>
          <w:szCs w:val="28"/>
        </w:rPr>
        <w:t>behavioural</w:t>
      </w:r>
      <w:proofErr w:type="spellEnd"/>
      <w:r w:rsidRPr="002A6349">
        <w:rPr>
          <w:color w:val="212121"/>
          <w:sz w:val="28"/>
          <w:szCs w:val="28"/>
        </w:rPr>
        <w:t xml:space="preserve"> diagram which reveals the </w:t>
      </w:r>
      <w:proofErr w:type="spellStart"/>
      <w:r w:rsidRPr="002A6349">
        <w:rPr>
          <w:color w:val="212121"/>
          <w:sz w:val="28"/>
          <w:szCs w:val="28"/>
        </w:rPr>
        <w:t>behaviour</w:t>
      </w:r>
      <w:proofErr w:type="spellEnd"/>
      <w:r w:rsidRPr="002A6349">
        <w:rPr>
          <w:color w:val="212121"/>
          <w:sz w:val="28"/>
          <w:szCs w:val="28"/>
        </w:rPr>
        <w:t xml:space="preserve"> of a system. it sketches the control flow from initiation point to a finish point showing the several decision paths that exist while the activity is being executed.</w:t>
      </w:r>
      <w:r w:rsidRPr="002A6349">
        <w:rPr>
          <w:sz w:val="28"/>
          <w:szCs w:val="28"/>
        </w:rPr>
        <w:t xml:space="preserve"> </w:t>
      </w:r>
    </w:p>
    <w:p w14:paraId="54DADAA1" w14:textId="47A36006" w:rsidR="00FF482A" w:rsidRDefault="00FF482A" w:rsidP="00F112F9">
      <w:pPr>
        <w:spacing w:line="360" w:lineRule="auto"/>
        <w:ind w:right="939"/>
        <w:rPr>
          <w:sz w:val="28"/>
          <w:szCs w:val="28"/>
        </w:rPr>
      </w:pPr>
      <w:r w:rsidRPr="002A6349">
        <w:rPr>
          <w:color w:val="212121"/>
          <w:sz w:val="28"/>
          <w:szCs w:val="28"/>
        </w:rPr>
        <w:t>This doesn’t show any message flow from one activity to another, it is sometimes treated as the flowchart. Despite they look like a flowchart, they are not.</w:t>
      </w:r>
      <w:r w:rsidRPr="002A6349">
        <w:rPr>
          <w:sz w:val="28"/>
          <w:szCs w:val="28"/>
        </w:rPr>
        <w:t xml:space="preserve"> </w:t>
      </w:r>
      <w:r w:rsidRPr="002A6349">
        <w:rPr>
          <w:color w:val="212121"/>
          <w:sz w:val="28"/>
          <w:szCs w:val="28"/>
        </w:rPr>
        <w:t>In the Unified Modeling Language, activity diagrams can be used to describe the business and operational step-by-step workflows of components in a system.</w:t>
      </w:r>
      <w:r w:rsidRPr="002A6349">
        <w:rPr>
          <w:sz w:val="28"/>
          <w:szCs w:val="28"/>
        </w:rPr>
        <w:t xml:space="preserve"> </w:t>
      </w:r>
    </w:p>
    <w:p w14:paraId="1AEF642D" w14:textId="77777777" w:rsidR="00B354EA" w:rsidRDefault="00B354EA" w:rsidP="00F112F9">
      <w:pPr>
        <w:spacing w:line="360" w:lineRule="auto"/>
        <w:ind w:right="939"/>
        <w:rPr>
          <w:sz w:val="28"/>
          <w:szCs w:val="28"/>
        </w:rPr>
      </w:pPr>
    </w:p>
    <w:p w14:paraId="540DF2D7" w14:textId="77777777" w:rsidR="00B354EA" w:rsidRPr="002A6349" w:rsidRDefault="00B354EA" w:rsidP="00F112F9">
      <w:pPr>
        <w:spacing w:line="360" w:lineRule="auto"/>
        <w:ind w:right="939"/>
        <w:rPr>
          <w:sz w:val="28"/>
          <w:szCs w:val="28"/>
        </w:rPr>
      </w:pPr>
    </w:p>
    <w:p w14:paraId="6968AE69" w14:textId="77777777" w:rsidR="00D40CE6" w:rsidRDefault="00D40CE6" w:rsidP="00F112F9">
      <w:pPr>
        <w:spacing w:line="360" w:lineRule="auto"/>
        <w:ind w:right="1502"/>
        <w:jc w:val="both"/>
        <w:rPr>
          <w:sz w:val="24"/>
          <w:szCs w:val="24"/>
        </w:rPr>
      </w:pPr>
    </w:p>
    <w:p w14:paraId="75DAECFC" w14:textId="0E904F82" w:rsidR="00FF482A" w:rsidRDefault="00FF3B8D" w:rsidP="00A75756">
      <w:pPr>
        <w:spacing w:line="360" w:lineRule="auto"/>
        <w:ind w:right="1502"/>
        <w:jc w:val="center"/>
        <w:rPr>
          <w:sz w:val="24"/>
          <w:szCs w:val="24"/>
        </w:rPr>
      </w:pPr>
      <w:r w:rsidRPr="00CC541D">
        <w:rPr>
          <w:noProof/>
        </w:rPr>
        <w:drawing>
          <wp:inline distT="0" distB="0" distL="0" distR="0" wp14:anchorId="5146F75B" wp14:editId="2A8C42B0">
            <wp:extent cx="2522855" cy="4045204"/>
            <wp:effectExtent l="0" t="0" r="0" b="0"/>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23"/>
                    <a:stretch>
                      <a:fillRect/>
                    </a:stretch>
                  </pic:blipFill>
                  <pic:spPr>
                    <a:xfrm>
                      <a:off x="0" y="0"/>
                      <a:ext cx="2522855" cy="4045204"/>
                    </a:xfrm>
                    <a:prstGeom prst="rect">
                      <a:avLst/>
                    </a:prstGeom>
                  </pic:spPr>
                </pic:pic>
              </a:graphicData>
            </a:graphic>
          </wp:inline>
        </w:drawing>
      </w:r>
    </w:p>
    <w:p w14:paraId="426F5D6F" w14:textId="07F4CCF7" w:rsidR="00A75756" w:rsidRPr="00CC541D" w:rsidRDefault="00A75756" w:rsidP="00A75756">
      <w:pPr>
        <w:ind w:left="3021" w:right="942"/>
        <w:rPr>
          <w:sz w:val="24"/>
          <w:szCs w:val="24"/>
        </w:rPr>
      </w:pPr>
      <w:r w:rsidRPr="00CC541D">
        <w:rPr>
          <w:sz w:val="24"/>
          <w:szCs w:val="24"/>
        </w:rPr>
        <w:t xml:space="preserve">Fig: </w:t>
      </w:r>
      <w:proofErr w:type="gramStart"/>
      <w:r>
        <w:rPr>
          <w:sz w:val="24"/>
          <w:szCs w:val="24"/>
        </w:rPr>
        <w:t>5</w:t>
      </w:r>
      <w:r w:rsidRPr="00CC541D">
        <w:rPr>
          <w:sz w:val="24"/>
          <w:szCs w:val="24"/>
        </w:rPr>
        <w:t>.5 .</w:t>
      </w:r>
      <w:proofErr w:type="gramEnd"/>
      <w:r w:rsidRPr="00CC541D">
        <w:rPr>
          <w:sz w:val="24"/>
          <w:szCs w:val="24"/>
        </w:rPr>
        <w:t xml:space="preserve"> Activity Diagram</w:t>
      </w:r>
    </w:p>
    <w:p w14:paraId="23FBD1C2" w14:textId="77777777" w:rsidR="00B354EA" w:rsidRDefault="00B354EA" w:rsidP="00F112F9">
      <w:pPr>
        <w:spacing w:line="360" w:lineRule="auto"/>
        <w:ind w:right="1502"/>
        <w:jc w:val="both"/>
        <w:rPr>
          <w:sz w:val="24"/>
          <w:szCs w:val="24"/>
        </w:rPr>
      </w:pPr>
    </w:p>
    <w:p w14:paraId="71A4D7B7" w14:textId="77777777" w:rsidR="001C677F" w:rsidRDefault="001C677F" w:rsidP="00F112F9">
      <w:pPr>
        <w:spacing w:line="360" w:lineRule="auto"/>
        <w:ind w:right="1502"/>
        <w:jc w:val="both"/>
        <w:rPr>
          <w:sz w:val="24"/>
          <w:szCs w:val="24"/>
        </w:rPr>
      </w:pPr>
    </w:p>
    <w:p w14:paraId="4F25B4F9" w14:textId="77777777" w:rsidR="001C677F" w:rsidRDefault="001C677F" w:rsidP="00F112F9">
      <w:pPr>
        <w:spacing w:line="360" w:lineRule="auto"/>
        <w:ind w:right="1502"/>
        <w:jc w:val="both"/>
        <w:rPr>
          <w:sz w:val="24"/>
          <w:szCs w:val="24"/>
        </w:rPr>
      </w:pPr>
    </w:p>
    <w:p w14:paraId="6872E8A2" w14:textId="77777777" w:rsidR="00FF3B8D" w:rsidRDefault="00FF3B8D" w:rsidP="00F112F9">
      <w:pPr>
        <w:spacing w:line="360" w:lineRule="auto"/>
        <w:ind w:right="1502"/>
        <w:jc w:val="both"/>
        <w:rPr>
          <w:sz w:val="24"/>
          <w:szCs w:val="24"/>
        </w:rPr>
      </w:pPr>
    </w:p>
    <w:p w14:paraId="4858ECAE" w14:textId="77777777" w:rsidR="009E3CC5" w:rsidRDefault="009E3CC5" w:rsidP="00F112F9">
      <w:pPr>
        <w:tabs>
          <w:tab w:val="center" w:pos="1039"/>
          <w:tab w:val="center" w:pos="3372"/>
        </w:tabs>
        <w:spacing w:after="114" w:line="360" w:lineRule="auto"/>
        <w:rPr>
          <w:b/>
          <w:sz w:val="24"/>
          <w:szCs w:val="24"/>
        </w:rPr>
      </w:pPr>
      <w:r w:rsidRPr="00F06D54">
        <w:rPr>
          <w:b/>
          <w:sz w:val="24"/>
          <w:szCs w:val="24"/>
        </w:rPr>
        <w:t xml:space="preserve">5 </w:t>
      </w:r>
      <w:r w:rsidRPr="00F06D54">
        <w:rPr>
          <w:b/>
          <w:sz w:val="24"/>
          <w:szCs w:val="24"/>
        </w:rPr>
        <w:tab/>
        <w:t xml:space="preserve">DEPLOYMENT DIAGRAM: </w:t>
      </w:r>
    </w:p>
    <w:p w14:paraId="167C9E30" w14:textId="77777777" w:rsidR="009E3CC5" w:rsidRPr="00F06D54" w:rsidRDefault="009E3CC5" w:rsidP="00F112F9">
      <w:pPr>
        <w:tabs>
          <w:tab w:val="center" w:pos="1039"/>
          <w:tab w:val="center" w:pos="3372"/>
        </w:tabs>
        <w:spacing w:after="114" w:line="360" w:lineRule="auto"/>
        <w:rPr>
          <w:b/>
          <w:sz w:val="24"/>
          <w:szCs w:val="24"/>
        </w:rPr>
      </w:pPr>
    </w:p>
    <w:p w14:paraId="45CD5C26" w14:textId="77777777" w:rsidR="009E3CC5" w:rsidRPr="00C90E89" w:rsidRDefault="009E3CC5" w:rsidP="00F112F9">
      <w:pPr>
        <w:spacing w:line="360" w:lineRule="auto"/>
        <w:ind w:right="941"/>
        <w:rPr>
          <w:sz w:val="28"/>
          <w:szCs w:val="28"/>
        </w:rPr>
      </w:pPr>
      <w:r w:rsidRPr="00C90E89">
        <w:rPr>
          <w:sz w:val="28"/>
          <w:szCs w:val="28"/>
        </w:rPr>
        <w:t>A deployment diagram in the</w:t>
      </w:r>
      <w:hyperlink r:id="rId24">
        <w:r w:rsidRPr="00C90E89">
          <w:rPr>
            <w:sz w:val="28"/>
            <w:szCs w:val="28"/>
          </w:rPr>
          <w:t xml:space="preserve"> </w:t>
        </w:r>
      </w:hyperlink>
      <w:hyperlink r:id="rId25">
        <w:r w:rsidRPr="00C90E89">
          <w:rPr>
            <w:sz w:val="28"/>
            <w:szCs w:val="28"/>
          </w:rPr>
          <w:t>Unified</w:t>
        </w:r>
      </w:hyperlink>
      <w:hyperlink r:id="rId26">
        <w:r w:rsidRPr="00C90E89">
          <w:rPr>
            <w:sz w:val="28"/>
            <w:szCs w:val="28"/>
          </w:rPr>
          <w:t xml:space="preserve"> </w:t>
        </w:r>
      </w:hyperlink>
      <w:hyperlink r:id="rId27">
        <w:r w:rsidRPr="00C90E89">
          <w:rPr>
            <w:sz w:val="28"/>
            <w:szCs w:val="28"/>
          </w:rPr>
          <w:t>Modelling</w:t>
        </w:r>
      </w:hyperlink>
      <w:hyperlink r:id="rId28">
        <w:r w:rsidRPr="00C90E89">
          <w:rPr>
            <w:sz w:val="28"/>
            <w:szCs w:val="28"/>
          </w:rPr>
          <w:t xml:space="preserve"> </w:t>
        </w:r>
      </w:hyperlink>
      <w:hyperlink r:id="rId29">
        <w:r w:rsidRPr="00C90E89">
          <w:rPr>
            <w:sz w:val="28"/>
            <w:szCs w:val="28"/>
          </w:rPr>
          <w:t>Language</w:t>
        </w:r>
      </w:hyperlink>
      <w:hyperlink r:id="rId30">
        <w:r w:rsidRPr="00C90E89">
          <w:rPr>
            <w:sz w:val="28"/>
            <w:szCs w:val="28"/>
          </w:rPr>
          <w:t xml:space="preserve"> </w:t>
        </w:r>
      </w:hyperlink>
      <w:r w:rsidRPr="00C90E89">
        <w:rPr>
          <w:sz w:val="28"/>
          <w:szCs w:val="28"/>
        </w:rPr>
        <w:t>models the physical deployment of artic rafts on</w:t>
      </w:r>
      <w:hyperlink r:id="rId31">
        <w:r w:rsidRPr="00C90E89">
          <w:rPr>
            <w:sz w:val="28"/>
            <w:szCs w:val="28"/>
          </w:rPr>
          <w:t xml:space="preserve"> </w:t>
        </w:r>
      </w:hyperlink>
      <w:hyperlink r:id="rId32">
        <w:r w:rsidRPr="00C90E89">
          <w:rPr>
            <w:sz w:val="28"/>
            <w:szCs w:val="28"/>
          </w:rPr>
          <w:t>nodes</w:t>
        </w:r>
      </w:hyperlink>
      <w:hyperlink r:id="rId33">
        <w:r w:rsidRPr="00C90E89">
          <w:rPr>
            <w:sz w:val="28"/>
            <w:szCs w:val="28"/>
          </w:rPr>
          <w:t>.</w:t>
        </w:r>
      </w:hyperlink>
      <w:r w:rsidRPr="00C90E89">
        <w:rPr>
          <w:sz w:val="28"/>
          <w:szCs w:val="28"/>
        </w:rPr>
        <w:t xml:space="preserve">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 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 Device nodes are physically computing resources with processing memory and services to execute software, such as typical computer or mobile phones. An execution environment node (EEN) is a software computing resource that runs within an outer node and which itself provides a service to host and execute other executable software elements. </w:t>
      </w:r>
    </w:p>
    <w:p w14:paraId="5822C127" w14:textId="77777777" w:rsidR="009E3CC5" w:rsidRDefault="009E3CC5" w:rsidP="00F112F9">
      <w:pPr>
        <w:spacing w:line="360" w:lineRule="auto"/>
        <w:ind w:right="1502"/>
        <w:jc w:val="both"/>
        <w:rPr>
          <w:sz w:val="24"/>
          <w:szCs w:val="24"/>
        </w:rPr>
      </w:pPr>
    </w:p>
    <w:p w14:paraId="3E9119DA" w14:textId="5F999FE1" w:rsidR="00430131" w:rsidRDefault="00430131" w:rsidP="00F112F9">
      <w:pPr>
        <w:spacing w:line="360" w:lineRule="auto"/>
        <w:ind w:right="1502"/>
        <w:jc w:val="both"/>
        <w:rPr>
          <w:sz w:val="24"/>
          <w:szCs w:val="24"/>
        </w:rPr>
      </w:pPr>
      <w:r>
        <w:rPr>
          <w:noProof/>
        </w:rPr>
        <w:drawing>
          <wp:inline distT="0" distB="0" distL="0" distR="0" wp14:anchorId="239752DB" wp14:editId="5E79B698">
            <wp:extent cx="5731510" cy="2003425"/>
            <wp:effectExtent l="0" t="0" r="2540" b="0"/>
            <wp:docPr id="10670" name="Picture 10670"/>
            <wp:cNvGraphicFramePr/>
            <a:graphic xmlns:a="http://schemas.openxmlformats.org/drawingml/2006/main">
              <a:graphicData uri="http://schemas.openxmlformats.org/drawingml/2006/picture">
                <pic:pic xmlns:pic="http://schemas.openxmlformats.org/drawingml/2006/picture">
                  <pic:nvPicPr>
                    <pic:cNvPr id="10670" name="Picture 10670"/>
                    <pic:cNvPicPr/>
                  </pic:nvPicPr>
                  <pic:blipFill>
                    <a:blip r:embed="rId34"/>
                    <a:stretch>
                      <a:fillRect/>
                    </a:stretch>
                  </pic:blipFill>
                  <pic:spPr>
                    <a:xfrm>
                      <a:off x="0" y="0"/>
                      <a:ext cx="5731510" cy="2003425"/>
                    </a:xfrm>
                    <a:prstGeom prst="rect">
                      <a:avLst/>
                    </a:prstGeom>
                  </pic:spPr>
                </pic:pic>
              </a:graphicData>
            </a:graphic>
          </wp:inline>
        </w:drawing>
      </w:r>
    </w:p>
    <w:p w14:paraId="5CBF61E7" w14:textId="0C57BBD5" w:rsidR="00A75756" w:rsidRPr="00F06D54" w:rsidRDefault="00A75756" w:rsidP="00A75756">
      <w:pPr>
        <w:spacing w:line="360" w:lineRule="auto"/>
        <w:jc w:val="center"/>
        <w:rPr>
          <w:b/>
          <w:bCs/>
          <w:sz w:val="24"/>
          <w:szCs w:val="24"/>
        </w:rPr>
      </w:pPr>
      <w:r w:rsidRPr="00F06D54">
        <w:rPr>
          <w:sz w:val="24"/>
          <w:szCs w:val="24"/>
        </w:rPr>
        <w:t xml:space="preserve">Fig: </w:t>
      </w:r>
      <w:r>
        <w:rPr>
          <w:sz w:val="24"/>
          <w:szCs w:val="24"/>
        </w:rPr>
        <w:t>5</w:t>
      </w:r>
      <w:r w:rsidRPr="00F06D54">
        <w:rPr>
          <w:sz w:val="24"/>
          <w:szCs w:val="24"/>
        </w:rPr>
        <w:t>.6. Deployment Diagram</w:t>
      </w:r>
    </w:p>
    <w:p w14:paraId="49B65D3D" w14:textId="77777777" w:rsidR="00B354EA" w:rsidRPr="00260DA8" w:rsidRDefault="00B354EA" w:rsidP="00F112F9">
      <w:pPr>
        <w:spacing w:line="360" w:lineRule="auto"/>
        <w:ind w:right="2347"/>
        <w:jc w:val="both"/>
        <w:rPr>
          <w:sz w:val="28"/>
          <w:szCs w:val="28"/>
        </w:rPr>
      </w:pPr>
    </w:p>
    <w:p w14:paraId="6C808E6D" w14:textId="77777777" w:rsidR="001C677F" w:rsidRDefault="001C677F" w:rsidP="00A75756">
      <w:pPr>
        <w:spacing w:line="360" w:lineRule="auto"/>
        <w:rPr>
          <w:b/>
          <w:bCs/>
          <w:sz w:val="28"/>
          <w:szCs w:val="28"/>
        </w:rPr>
      </w:pPr>
    </w:p>
    <w:p w14:paraId="7884E2E8" w14:textId="77777777" w:rsidR="00A75756" w:rsidRPr="00A75756" w:rsidRDefault="00A75756" w:rsidP="00A75756">
      <w:pPr>
        <w:spacing w:line="360" w:lineRule="auto"/>
        <w:rPr>
          <w:b/>
          <w:bCs/>
          <w:sz w:val="28"/>
          <w:szCs w:val="28"/>
        </w:rPr>
      </w:pPr>
    </w:p>
    <w:p w14:paraId="2B5718FB" w14:textId="467D8AA4" w:rsidR="00566750" w:rsidRDefault="00566750" w:rsidP="00F112F9">
      <w:pPr>
        <w:pStyle w:val="ListParagraph"/>
        <w:numPr>
          <w:ilvl w:val="0"/>
          <w:numId w:val="17"/>
        </w:numPr>
        <w:spacing w:line="360" w:lineRule="auto"/>
        <w:jc w:val="center"/>
        <w:rPr>
          <w:rFonts w:ascii="Times New Roman" w:hAnsi="Times New Roman" w:cs="Times New Roman"/>
          <w:b/>
          <w:bCs/>
          <w:sz w:val="28"/>
          <w:szCs w:val="28"/>
        </w:rPr>
      </w:pPr>
      <w:proofErr w:type="gramStart"/>
      <w:r w:rsidRPr="00566750">
        <w:rPr>
          <w:rFonts w:ascii="Times New Roman" w:hAnsi="Times New Roman" w:cs="Times New Roman"/>
          <w:b/>
          <w:bCs/>
          <w:sz w:val="28"/>
          <w:szCs w:val="28"/>
        </w:rPr>
        <w:lastRenderedPageBreak/>
        <w:t xml:space="preserve">CODE </w:t>
      </w:r>
      <w:r w:rsidR="0021739C">
        <w:rPr>
          <w:rFonts w:ascii="Times New Roman" w:hAnsi="Times New Roman" w:cs="Times New Roman"/>
          <w:b/>
          <w:bCs/>
          <w:sz w:val="28"/>
          <w:szCs w:val="28"/>
        </w:rPr>
        <w:t>:</w:t>
      </w:r>
      <w:proofErr w:type="gramEnd"/>
    </w:p>
    <w:p w14:paraId="253566B3" w14:textId="77777777" w:rsidR="00566750" w:rsidRDefault="00566750" w:rsidP="00F112F9">
      <w:pPr>
        <w:pStyle w:val="ListParagraph"/>
        <w:spacing w:line="360" w:lineRule="auto"/>
        <w:ind w:left="360"/>
        <w:jc w:val="both"/>
        <w:rPr>
          <w:rFonts w:ascii="Times New Roman" w:hAnsi="Times New Roman" w:cs="Times New Roman"/>
          <w:b/>
          <w:bCs/>
          <w:sz w:val="28"/>
          <w:szCs w:val="28"/>
        </w:rPr>
      </w:pPr>
    </w:p>
    <w:p w14:paraId="5D59456B"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import cv2  </w:t>
      </w:r>
    </w:p>
    <w:p w14:paraId="44C90F5C"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import time</w:t>
      </w:r>
    </w:p>
    <w:p w14:paraId="705F0F11"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import datetime</w:t>
      </w:r>
    </w:p>
    <w:p w14:paraId="09D1E66E"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cap = cv2.VideoCapture(0) </w:t>
      </w:r>
    </w:p>
    <w:p w14:paraId="5481C920"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r w:rsidRPr="004874F3">
        <w:rPr>
          <w:rFonts w:ascii="Consolas" w:hAnsi="Consolas"/>
          <w:sz w:val="21"/>
          <w:szCs w:val="21"/>
          <w:lang w:val="en-IN" w:eastAsia="en-IN" w:bidi="ar-SA"/>
        </w:rPr>
        <w:t>face_cascade</w:t>
      </w:r>
      <w:proofErr w:type="spellEnd"/>
      <w:r w:rsidRPr="004874F3">
        <w:rPr>
          <w:rFonts w:ascii="Consolas" w:hAnsi="Consolas"/>
          <w:sz w:val="21"/>
          <w:szCs w:val="21"/>
          <w:lang w:val="en-IN" w:eastAsia="en-IN" w:bidi="ar-SA"/>
        </w:rPr>
        <w:t xml:space="preserve"> = cv2.CascadeClassifier(</w:t>
      </w:r>
      <w:proofErr w:type="gramStart"/>
      <w:r w:rsidRPr="004874F3">
        <w:rPr>
          <w:rFonts w:ascii="Consolas" w:hAnsi="Consolas"/>
          <w:sz w:val="21"/>
          <w:szCs w:val="21"/>
          <w:lang w:val="en-IN" w:eastAsia="en-IN" w:bidi="ar-SA"/>
        </w:rPr>
        <w:t>cv2.data.haarcascades</w:t>
      </w:r>
      <w:proofErr w:type="gramEnd"/>
      <w:r w:rsidRPr="004874F3">
        <w:rPr>
          <w:rFonts w:ascii="Consolas" w:hAnsi="Consolas"/>
          <w:sz w:val="21"/>
          <w:szCs w:val="21"/>
          <w:lang w:val="en-IN" w:eastAsia="en-IN" w:bidi="ar-SA"/>
        </w:rPr>
        <w:t xml:space="preserve"> + </w:t>
      </w:r>
    </w:p>
    <w:p w14:paraId="120DAF30"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"haarcascade_frontalface_default.xml")   </w:t>
      </w:r>
    </w:p>
    <w:p w14:paraId="320680C2"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r w:rsidRPr="004874F3">
        <w:rPr>
          <w:rFonts w:ascii="Consolas" w:hAnsi="Consolas"/>
          <w:sz w:val="21"/>
          <w:szCs w:val="21"/>
          <w:lang w:val="en-IN" w:eastAsia="en-IN" w:bidi="ar-SA"/>
        </w:rPr>
        <w:t>body_cascade</w:t>
      </w:r>
      <w:proofErr w:type="spellEnd"/>
      <w:r w:rsidRPr="004874F3">
        <w:rPr>
          <w:rFonts w:ascii="Consolas" w:hAnsi="Consolas"/>
          <w:sz w:val="21"/>
          <w:szCs w:val="21"/>
          <w:lang w:val="en-IN" w:eastAsia="en-IN" w:bidi="ar-SA"/>
        </w:rPr>
        <w:t xml:space="preserve"> = cv2.CascadeClassifier(</w:t>
      </w:r>
      <w:proofErr w:type="gramStart"/>
      <w:r w:rsidRPr="004874F3">
        <w:rPr>
          <w:rFonts w:ascii="Consolas" w:hAnsi="Consolas"/>
          <w:sz w:val="21"/>
          <w:szCs w:val="21"/>
          <w:lang w:val="en-IN" w:eastAsia="en-IN" w:bidi="ar-SA"/>
        </w:rPr>
        <w:t>cv2.data.haarcascades</w:t>
      </w:r>
      <w:proofErr w:type="gramEnd"/>
      <w:r w:rsidRPr="004874F3">
        <w:rPr>
          <w:rFonts w:ascii="Consolas" w:hAnsi="Consolas"/>
          <w:sz w:val="21"/>
          <w:szCs w:val="21"/>
          <w:lang w:val="en-IN" w:eastAsia="en-IN" w:bidi="ar-SA"/>
        </w:rPr>
        <w:t xml:space="preserve"> +</w:t>
      </w:r>
    </w:p>
    <w:p w14:paraId="3E864E6B"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"haarcascade_fullbody.xml") </w:t>
      </w:r>
    </w:p>
    <w:p w14:paraId="417B44B3"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detection = False </w:t>
      </w:r>
    </w:p>
    <w:p w14:paraId="31075B19"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r w:rsidRPr="004874F3">
        <w:rPr>
          <w:rFonts w:ascii="Consolas" w:hAnsi="Consolas"/>
          <w:sz w:val="21"/>
          <w:szCs w:val="21"/>
          <w:lang w:val="en-IN" w:eastAsia="en-IN" w:bidi="ar-SA"/>
        </w:rPr>
        <w:t>detection_stopped_time</w:t>
      </w:r>
      <w:proofErr w:type="spellEnd"/>
      <w:r w:rsidRPr="004874F3">
        <w:rPr>
          <w:rFonts w:ascii="Consolas" w:hAnsi="Consolas"/>
          <w:sz w:val="21"/>
          <w:szCs w:val="21"/>
          <w:lang w:val="en-IN" w:eastAsia="en-IN" w:bidi="ar-SA"/>
        </w:rPr>
        <w:t xml:space="preserve"> = None</w:t>
      </w:r>
    </w:p>
    <w:p w14:paraId="023EA048"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r w:rsidRPr="004874F3">
        <w:rPr>
          <w:rFonts w:ascii="Consolas" w:hAnsi="Consolas"/>
          <w:sz w:val="21"/>
          <w:szCs w:val="21"/>
          <w:lang w:val="en-IN" w:eastAsia="en-IN" w:bidi="ar-SA"/>
        </w:rPr>
        <w:t>timer_started</w:t>
      </w:r>
      <w:proofErr w:type="spellEnd"/>
      <w:r w:rsidRPr="004874F3">
        <w:rPr>
          <w:rFonts w:ascii="Consolas" w:hAnsi="Consolas"/>
          <w:sz w:val="21"/>
          <w:szCs w:val="21"/>
          <w:lang w:val="en-IN" w:eastAsia="en-IN" w:bidi="ar-SA"/>
        </w:rPr>
        <w:t xml:space="preserve"> = False</w:t>
      </w:r>
    </w:p>
    <w:p w14:paraId="3797A799"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SECONDS_AFTER_DETECTION = 5</w:t>
      </w:r>
    </w:p>
    <w:p w14:paraId="50057053"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r w:rsidRPr="004874F3">
        <w:rPr>
          <w:rFonts w:ascii="Consolas" w:hAnsi="Consolas"/>
          <w:sz w:val="21"/>
          <w:szCs w:val="21"/>
          <w:lang w:val="en-IN" w:eastAsia="en-IN" w:bidi="ar-SA"/>
        </w:rPr>
        <w:t>f_size</w:t>
      </w:r>
      <w:proofErr w:type="spellEnd"/>
      <w:r w:rsidRPr="004874F3">
        <w:rPr>
          <w:rFonts w:ascii="Consolas" w:hAnsi="Consolas"/>
          <w:sz w:val="21"/>
          <w:szCs w:val="21"/>
          <w:lang w:val="en-IN" w:eastAsia="en-IN" w:bidi="ar-SA"/>
        </w:rPr>
        <w:t xml:space="preserve"> = (int(</w:t>
      </w:r>
      <w:proofErr w:type="spellStart"/>
      <w:proofErr w:type="gramStart"/>
      <w:r w:rsidRPr="004874F3">
        <w:rPr>
          <w:rFonts w:ascii="Consolas" w:hAnsi="Consolas"/>
          <w:sz w:val="21"/>
          <w:szCs w:val="21"/>
          <w:lang w:val="en-IN" w:eastAsia="en-IN" w:bidi="ar-SA"/>
        </w:rPr>
        <w:t>cap.get</w:t>
      </w:r>
      <w:proofErr w:type="spellEnd"/>
      <w:r w:rsidRPr="004874F3">
        <w:rPr>
          <w:rFonts w:ascii="Consolas" w:hAnsi="Consolas"/>
          <w:sz w:val="21"/>
          <w:szCs w:val="21"/>
          <w:lang w:val="en-IN" w:eastAsia="en-IN" w:bidi="ar-SA"/>
        </w:rPr>
        <w:t>(</w:t>
      </w:r>
      <w:proofErr w:type="gramEnd"/>
      <w:r w:rsidRPr="004874F3">
        <w:rPr>
          <w:rFonts w:ascii="Consolas" w:hAnsi="Consolas"/>
          <w:sz w:val="21"/>
          <w:szCs w:val="21"/>
          <w:lang w:val="en-IN" w:eastAsia="en-IN" w:bidi="ar-SA"/>
        </w:rPr>
        <w:t>3)), int(</w:t>
      </w:r>
      <w:proofErr w:type="spellStart"/>
      <w:r w:rsidRPr="004874F3">
        <w:rPr>
          <w:rFonts w:ascii="Consolas" w:hAnsi="Consolas"/>
          <w:sz w:val="21"/>
          <w:szCs w:val="21"/>
          <w:lang w:val="en-IN" w:eastAsia="en-IN" w:bidi="ar-SA"/>
        </w:rPr>
        <w:t>cap.get</w:t>
      </w:r>
      <w:proofErr w:type="spellEnd"/>
      <w:r w:rsidRPr="004874F3">
        <w:rPr>
          <w:rFonts w:ascii="Consolas" w:hAnsi="Consolas"/>
          <w:sz w:val="21"/>
          <w:szCs w:val="21"/>
          <w:lang w:val="en-IN" w:eastAsia="en-IN" w:bidi="ar-SA"/>
        </w:rPr>
        <w:t xml:space="preserve">(4))) </w:t>
      </w:r>
    </w:p>
    <w:p w14:paraId="7BB30587"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r w:rsidRPr="004874F3">
        <w:rPr>
          <w:rFonts w:ascii="Consolas" w:hAnsi="Consolas"/>
          <w:sz w:val="21"/>
          <w:szCs w:val="21"/>
          <w:lang w:val="en-IN" w:eastAsia="en-IN" w:bidi="ar-SA"/>
        </w:rPr>
        <w:t>fourcc</w:t>
      </w:r>
      <w:proofErr w:type="spellEnd"/>
      <w:r w:rsidRPr="004874F3">
        <w:rPr>
          <w:rFonts w:ascii="Consolas" w:hAnsi="Consolas"/>
          <w:sz w:val="21"/>
          <w:szCs w:val="21"/>
          <w:lang w:val="en-IN" w:eastAsia="en-IN" w:bidi="ar-SA"/>
        </w:rPr>
        <w:t xml:space="preserve"> = cv2.VideoWriter_fourcc(*"mp4v") </w:t>
      </w:r>
    </w:p>
    <w:p w14:paraId="1DE80308"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while True:</w:t>
      </w:r>
    </w:p>
    <w:p w14:paraId="68C90E77"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_, frame = </w:t>
      </w:r>
      <w:proofErr w:type="spellStart"/>
      <w:proofErr w:type="gramStart"/>
      <w:r w:rsidRPr="004874F3">
        <w:rPr>
          <w:rFonts w:ascii="Consolas" w:hAnsi="Consolas"/>
          <w:sz w:val="21"/>
          <w:szCs w:val="21"/>
          <w:lang w:val="en-IN" w:eastAsia="en-IN" w:bidi="ar-SA"/>
        </w:rPr>
        <w:t>cap.read</w:t>
      </w:r>
      <w:proofErr w:type="spellEnd"/>
      <w:proofErr w:type="gramEnd"/>
      <w:r w:rsidRPr="004874F3">
        <w:rPr>
          <w:rFonts w:ascii="Consolas" w:hAnsi="Consolas"/>
          <w:sz w:val="21"/>
          <w:szCs w:val="21"/>
          <w:lang w:val="en-IN" w:eastAsia="en-IN" w:bidi="ar-SA"/>
        </w:rPr>
        <w:t>() #1--T/F  2---Frame</w:t>
      </w:r>
    </w:p>
    <w:p w14:paraId="043CCCCB"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w:t>
      </w:r>
      <w:proofErr w:type="spellStart"/>
      <w:r w:rsidRPr="004874F3">
        <w:rPr>
          <w:rFonts w:ascii="Consolas" w:hAnsi="Consolas"/>
          <w:sz w:val="21"/>
          <w:szCs w:val="21"/>
          <w:lang w:val="en-IN" w:eastAsia="en-IN" w:bidi="ar-SA"/>
        </w:rPr>
        <w:t>gray</w:t>
      </w:r>
      <w:proofErr w:type="spellEnd"/>
      <w:r w:rsidRPr="004874F3">
        <w:rPr>
          <w:rFonts w:ascii="Consolas" w:hAnsi="Consolas"/>
          <w:sz w:val="21"/>
          <w:szCs w:val="21"/>
          <w:lang w:val="en-IN" w:eastAsia="en-IN" w:bidi="ar-SA"/>
        </w:rPr>
        <w:t xml:space="preserve"> = cv2.cvtColor(frame, cv2.COLOR_BGR2GRAY) </w:t>
      </w:r>
    </w:p>
    <w:p w14:paraId="2B8927E4"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faces = </w:t>
      </w:r>
      <w:proofErr w:type="spellStart"/>
      <w:r w:rsidRPr="004874F3">
        <w:rPr>
          <w:rFonts w:ascii="Consolas" w:hAnsi="Consolas"/>
          <w:sz w:val="21"/>
          <w:szCs w:val="21"/>
          <w:lang w:val="en-IN" w:eastAsia="en-IN" w:bidi="ar-SA"/>
        </w:rPr>
        <w:t>face_</w:t>
      </w:r>
      <w:proofErr w:type="gramStart"/>
      <w:r w:rsidRPr="004874F3">
        <w:rPr>
          <w:rFonts w:ascii="Consolas" w:hAnsi="Consolas"/>
          <w:sz w:val="21"/>
          <w:szCs w:val="21"/>
          <w:lang w:val="en-IN" w:eastAsia="en-IN" w:bidi="ar-SA"/>
        </w:rPr>
        <w:t>cascade.detectMultiScale</w:t>
      </w:r>
      <w:proofErr w:type="spellEnd"/>
      <w:proofErr w:type="gramEnd"/>
      <w:r w:rsidRPr="004874F3">
        <w:rPr>
          <w:rFonts w:ascii="Consolas" w:hAnsi="Consolas"/>
          <w:sz w:val="21"/>
          <w:szCs w:val="21"/>
          <w:lang w:val="en-IN" w:eastAsia="en-IN" w:bidi="ar-SA"/>
        </w:rPr>
        <w:t>(</w:t>
      </w:r>
      <w:proofErr w:type="spellStart"/>
      <w:r w:rsidRPr="004874F3">
        <w:rPr>
          <w:rFonts w:ascii="Consolas" w:hAnsi="Consolas"/>
          <w:sz w:val="21"/>
          <w:szCs w:val="21"/>
          <w:lang w:val="en-IN" w:eastAsia="en-IN" w:bidi="ar-SA"/>
        </w:rPr>
        <w:t>gray</w:t>
      </w:r>
      <w:proofErr w:type="spellEnd"/>
      <w:r w:rsidRPr="004874F3">
        <w:rPr>
          <w:rFonts w:ascii="Consolas" w:hAnsi="Consolas"/>
          <w:sz w:val="21"/>
          <w:szCs w:val="21"/>
          <w:lang w:val="en-IN" w:eastAsia="en-IN" w:bidi="ar-SA"/>
        </w:rPr>
        <w:t xml:space="preserve">, 1.3, 5) </w:t>
      </w:r>
    </w:p>
    <w:p w14:paraId="47CC2CBF"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bodies = </w:t>
      </w:r>
      <w:proofErr w:type="spellStart"/>
      <w:r w:rsidRPr="004874F3">
        <w:rPr>
          <w:rFonts w:ascii="Consolas" w:hAnsi="Consolas"/>
          <w:sz w:val="21"/>
          <w:szCs w:val="21"/>
          <w:lang w:val="en-IN" w:eastAsia="en-IN" w:bidi="ar-SA"/>
        </w:rPr>
        <w:t>body_</w:t>
      </w:r>
      <w:proofErr w:type="gramStart"/>
      <w:r w:rsidRPr="004874F3">
        <w:rPr>
          <w:rFonts w:ascii="Consolas" w:hAnsi="Consolas"/>
          <w:sz w:val="21"/>
          <w:szCs w:val="21"/>
          <w:lang w:val="en-IN" w:eastAsia="en-IN" w:bidi="ar-SA"/>
        </w:rPr>
        <w:t>cascade.detectMultiScale</w:t>
      </w:r>
      <w:proofErr w:type="spellEnd"/>
      <w:proofErr w:type="gramEnd"/>
      <w:r w:rsidRPr="004874F3">
        <w:rPr>
          <w:rFonts w:ascii="Consolas" w:hAnsi="Consolas"/>
          <w:sz w:val="21"/>
          <w:szCs w:val="21"/>
          <w:lang w:val="en-IN" w:eastAsia="en-IN" w:bidi="ar-SA"/>
        </w:rPr>
        <w:t>(</w:t>
      </w:r>
      <w:proofErr w:type="spellStart"/>
      <w:r w:rsidRPr="004874F3">
        <w:rPr>
          <w:rFonts w:ascii="Consolas" w:hAnsi="Consolas"/>
          <w:sz w:val="21"/>
          <w:szCs w:val="21"/>
          <w:lang w:val="en-IN" w:eastAsia="en-IN" w:bidi="ar-SA"/>
        </w:rPr>
        <w:t>gray</w:t>
      </w:r>
      <w:proofErr w:type="spellEnd"/>
      <w:r w:rsidRPr="004874F3">
        <w:rPr>
          <w:rFonts w:ascii="Consolas" w:hAnsi="Consolas"/>
          <w:sz w:val="21"/>
          <w:szCs w:val="21"/>
          <w:lang w:val="en-IN" w:eastAsia="en-IN" w:bidi="ar-SA"/>
        </w:rPr>
        <w:t xml:space="preserve">, 1.3, 5) </w:t>
      </w:r>
    </w:p>
    <w:p w14:paraId="7EDD69D5"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if </w:t>
      </w:r>
      <w:proofErr w:type="spellStart"/>
      <w:r w:rsidRPr="004874F3">
        <w:rPr>
          <w:rFonts w:ascii="Consolas" w:hAnsi="Consolas"/>
          <w:sz w:val="21"/>
          <w:szCs w:val="21"/>
          <w:lang w:val="en-IN" w:eastAsia="en-IN" w:bidi="ar-SA"/>
        </w:rPr>
        <w:t>len</w:t>
      </w:r>
      <w:proofErr w:type="spellEnd"/>
      <w:r w:rsidRPr="004874F3">
        <w:rPr>
          <w:rFonts w:ascii="Consolas" w:hAnsi="Consolas"/>
          <w:sz w:val="21"/>
          <w:szCs w:val="21"/>
          <w:lang w:val="en-IN" w:eastAsia="en-IN" w:bidi="ar-SA"/>
        </w:rPr>
        <w:t xml:space="preserve">(faces) + </w:t>
      </w:r>
      <w:proofErr w:type="spellStart"/>
      <w:r w:rsidRPr="004874F3">
        <w:rPr>
          <w:rFonts w:ascii="Consolas" w:hAnsi="Consolas"/>
          <w:sz w:val="21"/>
          <w:szCs w:val="21"/>
          <w:lang w:val="en-IN" w:eastAsia="en-IN" w:bidi="ar-SA"/>
        </w:rPr>
        <w:t>len</w:t>
      </w:r>
      <w:proofErr w:type="spellEnd"/>
      <w:r w:rsidRPr="004874F3">
        <w:rPr>
          <w:rFonts w:ascii="Consolas" w:hAnsi="Consolas"/>
          <w:sz w:val="21"/>
          <w:szCs w:val="21"/>
          <w:lang w:val="en-IN" w:eastAsia="en-IN" w:bidi="ar-SA"/>
        </w:rPr>
        <w:t>(bodies) &gt; 0:</w:t>
      </w:r>
    </w:p>
    <w:p w14:paraId="0F321767"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if detection:</w:t>
      </w:r>
    </w:p>
    <w:p w14:paraId="0FB88A2F"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w:t>
      </w:r>
      <w:proofErr w:type="spellStart"/>
      <w:r w:rsidRPr="004874F3">
        <w:rPr>
          <w:rFonts w:ascii="Consolas" w:hAnsi="Consolas"/>
          <w:sz w:val="21"/>
          <w:szCs w:val="21"/>
          <w:lang w:val="en-IN" w:eastAsia="en-IN" w:bidi="ar-SA"/>
        </w:rPr>
        <w:t>timer_started</w:t>
      </w:r>
      <w:proofErr w:type="spellEnd"/>
      <w:r w:rsidRPr="004874F3">
        <w:rPr>
          <w:rFonts w:ascii="Consolas" w:hAnsi="Consolas"/>
          <w:sz w:val="21"/>
          <w:szCs w:val="21"/>
          <w:lang w:val="en-IN" w:eastAsia="en-IN" w:bidi="ar-SA"/>
        </w:rPr>
        <w:t xml:space="preserve"> = False </w:t>
      </w:r>
    </w:p>
    <w:p w14:paraId="3599F6A8"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else:</w:t>
      </w:r>
    </w:p>
    <w:p w14:paraId="6E984CBE"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detection = True </w:t>
      </w:r>
    </w:p>
    <w:p w14:paraId="63C4FA53"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w:t>
      </w:r>
      <w:proofErr w:type="spellStart"/>
      <w:r w:rsidRPr="004874F3">
        <w:rPr>
          <w:rFonts w:ascii="Consolas" w:hAnsi="Consolas"/>
          <w:sz w:val="21"/>
          <w:szCs w:val="21"/>
          <w:lang w:val="en-IN" w:eastAsia="en-IN" w:bidi="ar-SA"/>
        </w:rPr>
        <w:t>current_time</w:t>
      </w:r>
      <w:proofErr w:type="spellEnd"/>
      <w:r w:rsidRPr="004874F3">
        <w:rPr>
          <w:rFonts w:ascii="Consolas" w:hAnsi="Consolas"/>
          <w:sz w:val="21"/>
          <w:szCs w:val="21"/>
          <w:lang w:val="en-IN" w:eastAsia="en-IN" w:bidi="ar-SA"/>
        </w:rPr>
        <w:t xml:space="preserve"> = </w:t>
      </w:r>
      <w:proofErr w:type="spellStart"/>
      <w:r w:rsidRPr="004874F3">
        <w:rPr>
          <w:rFonts w:ascii="Consolas" w:hAnsi="Consolas"/>
          <w:sz w:val="21"/>
          <w:szCs w:val="21"/>
          <w:lang w:val="en-IN" w:eastAsia="en-IN" w:bidi="ar-SA"/>
        </w:rPr>
        <w:t>datetime.datetime.now</w:t>
      </w:r>
      <w:proofErr w:type="spellEnd"/>
      <w:r w:rsidRPr="004874F3">
        <w:rPr>
          <w:rFonts w:ascii="Consolas" w:hAnsi="Consolas"/>
          <w:sz w:val="21"/>
          <w:szCs w:val="21"/>
          <w:lang w:val="en-IN" w:eastAsia="en-IN" w:bidi="ar-SA"/>
        </w:rPr>
        <w:t>(</w:t>
      </w:r>
      <w:proofErr w:type="gramStart"/>
      <w:r w:rsidRPr="004874F3">
        <w:rPr>
          <w:rFonts w:ascii="Consolas" w:hAnsi="Consolas"/>
          <w:sz w:val="21"/>
          <w:szCs w:val="21"/>
          <w:lang w:val="en-IN" w:eastAsia="en-IN" w:bidi="ar-SA"/>
        </w:rPr>
        <w:t>).</w:t>
      </w:r>
      <w:proofErr w:type="spellStart"/>
      <w:r w:rsidRPr="004874F3">
        <w:rPr>
          <w:rFonts w:ascii="Consolas" w:hAnsi="Consolas"/>
          <w:sz w:val="21"/>
          <w:szCs w:val="21"/>
          <w:lang w:val="en-IN" w:eastAsia="en-IN" w:bidi="ar-SA"/>
        </w:rPr>
        <w:t>strftime</w:t>
      </w:r>
      <w:proofErr w:type="spellEnd"/>
      <w:proofErr w:type="gramEnd"/>
      <w:r w:rsidRPr="004874F3">
        <w:rPr>
          <w:rFonts w:ascii="Consolas" w:hAnsi="Consolas"/>
          <w:sz w:val="21"/>
          <w:szCs w:val="21"/>
          <w:lang w:val="en-IN" w:eastAsia="en-IN" w:bidi="ar-SA"/>
        </w:rPr>
        <w:t xml:space="preserve">("%d-%m-%Y-%H-%M-%S") </w:t>
      </w:r>
    </w:p>
    <w:p w14:paraId="16C4322C"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out = cv2.VideoWriter(f"{</w:t>
      </w:r>
      <w:proofErr w:type="spellStart"/>
      <w:r w:rsidRPr="004874F3">
        <w:rPr>
          <w:rFonts w:ascii="Consolas" w:hAnsi="Consolas"/>
          <w:sz w:val="21"/>
          <w:szCs w:val="21"/>
          <w:lang w:val="en-IN" w:eastAsia="en-IN" w:bidi="ar-SA"/>
        </w:rPr>
        <w:t>current_time</w:t>
      </w:r>
      <w:proofErr w:type="spellEnd"/>
      <w:r w:rsidRPr="004874F3">
        <w:rPr>
          <w:rFonts w:ascii="Consolas" w:hAnsi="Consolas"/>
          <w:sz w:val="21"/>
          <w:szCs w:val="21"/>
          <w:lang w:val="en-IN" w:eastAsia="en-IN" w:bidi="ar-SA"/>
        </w:rPr>
        <w:t xml:space="preserve">}.mp4", </w:t>
      </w:r>
      <w:proofErr w:type="spellStart"/>
      <w:r w:rsidRPr="004874F3">
        <w:rPr>
          <w:rFonts w:ascii="Consolas" w:hAnsi="Consolas"/>
          <w:sz w:val="21"/>
          <w:szCs w:val="21"/>
          <w:lang w:val="en-IN" w:eastAsia="en-IN" w:bidi="ar-SA"/>
        </w:rPr>
        <w:t>fourcc</w:t>
      </w:r>
      <w:proofErr w:type="spellEnd"/>
      <w:r w:rsidRPr="004874F3">
        <w:rPr>
          <w:rFonts w:ascii="Consolas" w:hAnsi="Consolas"/>
          <w:sz w:val="21"/>
          <w:szCs w:val="21"/>
          <w:lang w:val="en-IN" w:eastAsia="en-IN" w:bidi="ar-SA"/>
        </w:rPr>
        <w:t xml:space="preserve">, 20, </w:t>
      </w:r>
      <w:proofErr w:type="spellStart"/>
      <w:r w:rsidRPr="004874F3">
        <w:rPr>
          <w:rFonts w:ascii="Consolas" w:hAnsi="Consolas"/>
          <w:sz w:val="21"/>
          <w:szCs w:val="21"/>
          <w:lang w:val="en-IN" w:eastAsia="en-IN" w:bidi="ar-SA"/>
        </w:rPr>
        <w:t>f_size</w:t>
      </w:r>
      <w:proofErr w:type="spellEnd"/>
      <w:r w:rsidRPr="004874F3">
        <w:rPr>
          <w:rFonts w:ascii="Consolas" w:hAnsi="Consolas"/>
          <w:sz w:val="21"/>
          <w:szCs w:val="21"/>
          <w:lang w:val="en-IN" w:eastAsia="en-IN" w:bidi="ar-SA"/>
        </w:rPr>
        <w:t xml:space="preserve">) </w:t>
      </w:r>
    </w:p>
    <w:p w14:paraId="7FC58AA9"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w:t>
      </w:r>
      <w:proofErr w:type="gramStart"/>
      <w:r w:rsidRPr="004874F3">
        <w:rPr>
          <w:rFonts w:ascii="Consolas" w:hAnsi="Consolas"/>
          <w:sz w:val="21"/>
          <w:szCs w:val="21"/>
          <w:lang w:val="en-IN" w:eastAsia="en-IN" w:bidi="ar-SA"/>
        </w:rPr>
        <w:t>print(</w:t>
      </w:r>
      <w:proofErr w:type="gramEnd"/>
      <w:r w:rsidRPr="004874F3">
        <w:rPr>
          <w:rFonts w:ascii="Consolas" w:hAnsi="Consolas"/>
          <w:sz w:val="21"/>
          <w:szCs w:val="21"/>
          <w:lang w:val="en-IN" w:eastAsia="en-IN" w:bidi="ar-SA"/>
        </w:rPr>
        <w:t xml:space="preserve">"Started Recording!") </w:t>
      </w:r>
    </w:p>
    <w:p w14:paraId="58657CF0"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w:t>
      </w:r>
      <w:proofErr w:type="spellStart"/>
      <w:r w:rsidRPr="004874F3">
        <w:rPr>
          <w:rFonts w:ascii="Consolas" w:hAnsi="Consolas"/>
          <w:sz w:val="21"/>
          <w:szCs w:val="21"/>
          <w:lang w:val="en-IN" w:eastAsia="en-IN" w:bidi="ar-SA"/>
        </w:rPr>
        <w:t>elif</w:t>
      </w:r>
      <w:proofErr w:type="spellEnd"/>
      <w:r w:rsidRPr="004874F3">
        <w:rPr>
          <w:rFonts w:ascii="Consolas" w:hAnsi="Consolas"/>
          <w:sz w:val="21"/>
          <w:szCs w:val="21"/>
          <w:lang w:val="en-IN" w:eastAsia="en-IN" w:bidi="ar-SA"/>
        </w:rPr>
        <w:t xml:space="preserve"> detection:</w:t>
      </w:r>
    </w:p>
    <w:p w14:paraId="4876F3A8"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if </w:t>
      </w:r>
      <w:proofErr w:type="spellStart"/>
      <w:r w:rsidRPr="004874F3">
        <w:rPr>
          <w:rFonts w:ascii="Consolas" w:hAnsi="Consolas"/>
          <w:sz w:val="21"/>
          <w:szCs w:val="21"/>
          <w:lang w:val="en-IN" w:eastAsia="en-IN" w:bidi="ar-SA"/>
        </w:rPr>
        <w:t>timer_started</w:t>
      </w:r>
      <w:proofErr w:type="spellEnd"/>
      <w:r w:rsidRPr="004874F3">
        <w:rPr>
          <w:rFonts w:ascii="Consolas" w:hAnsi="Consolas"/>
          <w:sz w:val="21"/>
          <w:szCs w:val="21"/>
          <w:lang w:val="en-IN" w:eastAsia="en-IN" w:bidi="ar-SA"/>
        </w:rPr>
        <w:t>:</w:t>
      </w:r>
    </w:p>
    <w:p w14:paraId="166E4029"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if </w:t>
      </w:r>
      <w:proofErr w:type="spellStart"/>
      <w:proofErr w:type="gramStart"/>
      <w:r w:rsidRPr="004874F3">
        <w:rPr>
          <w:rFonts w:ascii="Consolas" w:hAnsi="Consolas"/>
          <w:sz w:val="21"/>
          <w:szCs w:val="21"/>
          <w:lang w:val="en-IN" w:eastAsia="en-IN" w:bidi="ar-SA"/>
        </w:rPr>
        <w:t>time.time</w:t>
      </w:r>
      <w:proofErr w:type="spellEnd"/>
      <w:proofErr w:type="gramEnd"/>
      <w:r w:rsidRPr="004874F3">
        <w:rPr>
          <w:rFonts w:ascii="Consolas" w:hAnsi="Consolas"/>
          <w:sz w:val="21"/>
          <w:szCs w:val="21"/>
          <w:lang w:val="en-IN" w:eastAsia="en-IN" w:bidi="ar-SA"/>
        </w:rPr>
        <w:t xml:space="preserve">() - </w:t>
      </w:r>
      <w:proofErr w:type="spellStart"/>
      <w:r w:rsidRPr="004874F3">
        <w:rPr>
          <w:rFonts w:ascii="Consolas" w:hAnsi="Consolas"/>
          <w:sz w:val="21"/>
          <w:szCs w:val="21"/>
          <w:lang w:val="en-IN" w:eastAsia="en-IN" w:bidi="ar-SA"/>
        </w:rPr>
        <w:t>detection_stopped_time</w:t>
      </w:r>
      <w:proofErr w:type="spellEnd"/>
      <w:r w:rsidRPr="004874F3">
        <w:rPr>
          <w:rFonts w:ascii="Consolas" w:hAnsi="Consolas"/>
          <w:sz w:val="21"/>
          <w:szCs w:val="21"/>
          <w:lang w:val="en-IN" w:eastAsia="en-IN" w:bidi="ar-SA"/>
        </w:rPr>
        <w:t xml:space="preserve"> &gt;= SECONDS_AFTER_DETECTION: </w:t>
      </w:r>
    </w:p>
    <w:p w14:paraId="1EA02D5A"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detection = False</w:t>
      </w:r>
    </w:p>
    <w:p w14:paraId="01F8A1FA"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w:t>
      </w:r>
      <w:proofErr w:type="spellStart"/>
      <w:r w:rsidRPr="004874F3">
        <w:rPr>
          <w:rFonts w:ascii="Consolas" w:hAnsi="Consolas"/>
          <w:sz w:val="21"/>
          <w:szCs w:val="21"/>
          <w:lang w:val="en-IN" w:eastAsia="en-IN" w:bidi="ar-SA"/>
        </w:rPr>
        <w:t>timer_started</w:t>
      </w:r>
      <w:proofErr w:type="spellEnd"/>
      <w:r w:rsidRPr="004874F3">
        <w:rPr>
          <w:rFonts w:ascii="Consolas" w:hAnsi="Consolas"/>
          <w:sz w:val="21"/>
          <w:szCs w:val="21"/>
          <w:lang w:val="en-IN" w:eastAsia="en-IN" w:bidi="ar-SA"/>
        </w:rPr>
        <w:t xml:space="preserve"> = False</w:t>
      </w:r>
    </w:p>
    <w:p w14:paraId="3A6AA3DA"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w:t>
      </w:r>
      <w:proofErr w:type="spellStart"/>
      <w:proofErr w:type="gramStart"/>
      <w:r w:rsidRPr="004874F3">
        <w:rPr>
          <w:rFonts w:ascii="Consolas" w:hAnsi="Consolas"/>
          <w:sz w:val="21"/>
          <w:szCs w:val="21"/>
          <w:lang w:val="en-IN" w:eastAsia="en-IN" w:bidi="ar-SA"/>
        </w:rPr>
        <w:t>out.release</w:t>
      </w:r>
      <w:proofErr w:type="spellEnd"/>
      <w:proofErr w:type="gramEnd"/>
      <w:r w:rsidRPr="004874F3">
        <w:rPr>
          <w:rFonts w:ascii="Consolas" w:hAnsi="Consolas"/>
          <w:sz w:val="21"/>
          <w:szCs w:val="21"/>
          <w:lang w:val="en-IN" w:eastAsia="en-IN" w:bidi="ar-SA"/>
        </w:rPr>
        <w:t>()</w:t>
      </w:r>
    </w:p>
    <w:p w14:paraId="281CA63C"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w:t>
      </w:r>
      <w:proofErr w:type="gramStart"/>
      <w:r w:rsidRPr="004874F3">
        <w:rPr>
          <w:rFonts w:ascii="Consolas" w:hAnsi="Consolas"/>
          <w:sz w:val="21"/>
          <w:szCs w:val="21"/>
          <w:lang w:val="en-IN" w:eastAsia="en-IN" w:bidi="ar-SA"/>
        </w:rPr>
        <w:t>print(</w:t>
      </w:r>
      <w:proofErr w:type="gramEnd"/>
      <w:r w:rsidRPr="004874F3">
        <w:rPr>
          <w:rFonts w:ascii="Consolas" w:hAnsi="Consolas"/>
          <w:sz w:val="21"/>
          <w:szCs w:val="21"/>
          <w:lang w:val="en-IN" w:eastAsia="en-IN" w:bidi="ar-SA"/>
        </w:rPr>
        <w:t>"Recording Stopped!")</w:t>
      </w:r>
    </w:p>
    <w:p w14:paraId="6E221393"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else:</w:t>
      </w:r>
    </w:p>
    <w:p w14:paraId="2C55EF0E"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lastRenderedPageBreak/>
        <w:t xml:space="preserve">      </w:t>
      </w:r>
      <w:proofErr w:type="spellStart"/>
      <w:r w:rsidRPr="004874F3">
        <w:rPr>
          <w:rFonts w:ascii="Consolas" w:hAnsi="Consolas"/>
          <w:sz w:val="21"/>
          <w:szCs w:val="21"/>
          <w:lang w:val="en-IN" w:eastAsia="en-IN" w:bidi="ar-SA"/>
        </w:rPr>
        <w:t>timer_started</w:t>
      </w:r>
      <w:proofErr w:type="spellEnd"/>
      <w:r w:rsidRPr="004874F3">
        <w:rPr>
          <w:rFonts w:ascii="Consolas" w:hAnsi="Consolas"/>
          <w:sz w:val="21"/>
          <w:szCs w:val="21"/>
          <w:lang w:val="en-IN" w:eastAsia="en-IN" w:bidi="ar-SA"/>
        </w:rPr>
        <w:t xml:space="preserve"> = True</w:t>
      </w:r>
    </w:p>
    <w:p w14:paraId="77C0C147"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w:t>
      </w:r>
      <w:proofErr w:type="spellStart"/>
      <w:r w:rsidRPr="004874F3">
        <w:rPr>
          <w:rFonts w:ascii="Consolas" w:hAnsi="Consolas"/>
          <w:sz w:val="21"/>
          <w:szCs w:val="21"/>
          <w:lang w:val="en-IN" w:eastAsia="en-IN" w:bidi="ar-SA"/>
        </w:rPr>
        <w:t>detection_stopped_time</w:t>
      </w:r>
      <w:proofErr w:type="spellEnd"/>
      <w:r w:rsidRPr="004874F3">
        <w:rPr>
          <w:rFonts w:ascii="Consolas" w:hAnsi="Consolas"/>
          <w:sz w:val="21"/>
          <w:szCs w:val="21"/>
          <w:lang w:val="en-IN" w:eastAsia="en-IN" w:bidi="ar-SA"/>
        </w:rPr>
        <w:t xml:space="preserve"> = </w:t>
      </w:r>
      <w:proofErr w:type="spellStart"/>
      <w:proofErr w:type="gramStart"/>
      <w:r w:rsidRPr="004874F3">
        <w:rPr>
          <w:rFonts w:ascii="Consolas" w:hAnsi="Consolas"/>
          <w:sz w:val="21"/>
          <w:szCs w:val="21"/>
          <w:lang w:val="en-IN" w:eastAsia="en-IN" w:bidi="ar-SA"/>
        </w:rPr>
        <w:t>time.time</w:t>
      </w:r>
      <w:proofErr w:type="spellEnd"/>
      <w:proofErr w:type="gramEnd"/>
      <w:r w:rsidRPr="004874F3">
        <w:rPr>
          <w:rFonts w:ascii="Consolas" w:hAnsi="Consolas"/>
          <w:sz w:val="21"/>
          <w:szCs w:val="21"/>
          <w:lang w:val="en-IN" w:eastAsia="en-IN" w:bidi="ar-SA"/>
        </w:rPr>
        <w:t>()</w:t>
      </w:r>
    </w:p>
    <w:p w14:paraId="38C3AECA"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if detection:</w:t>
      </w:r>
    </w:p>
    <w:p w14:paraId="461547BC"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w:t>
      </w:r>
      <w:proofErr w:type="spellStart"/>
      <w:proofErr w:type="gramStart"/>
      <w:r w:rsidRPr="004874F3">
        <w:rPr>
          <w:rFonts w:ascii="Consolas" w:hAnsi="Consolas"/>
          <w:sz w:val="21"/>
          <w:szCs w:val="21"/>
          <w:lang w:val="en-IN" w:eastAsia="en-IN" w:bidi="ar-SA"/>
        </w:rPr>
        <w:t>out.write</w:t>
      </w:r>
      <w:proofErr w:type="spellEnd"/>
      <w:proofErr w:type="gramEnd"/>
      <w:r w:rsidRPr="004874F3">
        <w:rPr>
          <w:rFonts w:ascii="Consolas" w:hAnsi="Consolas"/>
          <w:sz w:val="21"/>
          <w:szCs w:val="21"/>
          <w:lang w:val="en-IN" w:eastAsia="en-IN" w:bidi="ar-SA"/>
        </w:rPr>
        <w:t>(frame)</w:t>
      </w:r>
    </w:p>
    <w:p w14:paraId="396DD4A9"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cv2.imshow("Smart Camera", frame)</w:t>
      </w:r>
    </w:p>
    <w:p w14:paraId="4584174F"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 if cv2.waitKey(1) == </w:t>
      </w:r>
      <w:proofErr w:type="spellStart"/>
      <w:r w:rsidRPr="004874F3">
        <w:rPr>
          <w:rFonts w:ascii="Consolas" w:hAnsi="Consolas"/>
          <w:sz w:val="21"/>
          <w:szCs w:val="21"/>
          <w:lang w:val="en-IN" w:eastAsia="en-IN" w:bidi="ar-SA"/>
        </w:rPr>
        <w:t>ord</w:t>
      </w:r>
      <w:proofErr w:type="spellEnd"/>
      <w:r w:rsidRPr="004874F3">
        <w:rPr>
          <w:rFonts w:ascii="Consolas" w:hAnsi="Consolas"/>
          <w:sz w:val="21"/>
          <w:szCs w:val="21"/>
          <w:lang w:val="en-IN" w:eastAsia="en-IN" w:bidi="ar-SA"/>
        </w:rPr>
        <w:t>('q'):</w:t>
      </w:r>
    </w:p>
    <w:p w14:paraId="777F0936"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break</w:t>
      </w:r>
    </w:p>
    <w:p w14:paraId="5F9162D0"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proofErr w:type="gramStart"/>
      <w:r w:rsidRPr="004874F3">
        <w:rPr>
          <w:rFonts w:ascii="Consolas" w:hAnsi="Consolas"/>
          <w:sz w:val="21"/>
          <w:szCs w:val="21"/>
          <w:lang w:val="en-IN" w:eastAsia="en-IN" w:bidi="ar-SA"/>
        </w:rPr>
        <w:t>out.release</w:t>
      </w:r>
      <w:proofErr w:type="spellEnd"/>
      <w:proofErr w:type="gramEnd"/>
      <w:r w:rsidRPr="004874F3">
        <w:rPr>
          <w:rFonts w:ascii="Consolas" w:hAnsi="Consolas"/>
          <w:sz w:val="21"/>
          <w:szCs w:val="21"/>
          <w:lang w:val="en-IN" w:eastAsia="en-IN" w:bidi="ar-SA"/>
        </w:rPr>
        <w:t>()</w:t>
      </w:r>
    </w:p>
    <w:p w14:paraId="6788ABB0"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proofErr w:type="spellStart"/>
      <w:proofErr w:type="gramStart"/>
      <w:r w:rsidRPr="004874F3">
        <w:rPr>
          <w:rFonts w:ascii="Consolas" w:hAnsi="Consolas"/>
          <w:sz w:val="21"/>
          <w:szCs w:val="21"/>
          <w:lang w:val="en-IN" w:eastAsia="en-IN" w:bidi="ar-SA"/>
        </w:rPr>
        <w:t>cap.release</w:t>
      </w:r>
      <w:proofErr w:type="spellEnd"/>
      <w:proofErr w:type="gramEnd"/>
      <w:r w:rsidRPr="004874F3">
        <w:rPr>
          <w:rFonts w:ascii="Consolas" w:hAnsi="Consolas"/>
          <w:sz w:val="21"/>
          <w:szCs w:val="21"/>
          <w:lang w:val="en-IN" w:eastAsia="en-IN" w:bidi="ar-SA"/>
        </w:rPr>
        <w:t>()</w:t>
      </w:r>
    </w:p>
    <w:p w14:paraId="012F6EE2" w14:textId="77777777" w:rsidR="004874F3" w:rsidRPr="004874F3" w:rsidRDefault="004874F3" w:rsidP="00F112F9">
      <w:pPr>
        <w:widowControl/>
        <w:suppressAutoHyphens w:val="0"/>
        <w:autoSpaceDE/>
        <w:spacing w:line="360" w:lineRule="auto"/>
        <w:rPr>
          <w:rFonts w:ascii="Consolas" w:hAnsi="Consolas"/>
          <w:sz w:val="21"/>
          <w:szCs w:val="21"/>
          <w:lang w:val="en-IN" w:eastAsia="en-IN" w:bidi="ar-SA"/>
        </w:rPr>
      </w:pPr>
      <w:r w:rsidRPr="004874F3">
        <w:rPr>
          <w:rFonts w:ascii="Consolas" w:hAnsi="Consolas"/>
          <w:sz w:val="21"/>
          <w:szCs w:val="21"/>
          <w:lang w:val="en-IN" w:eastAsia="en-IN" w:bidi="ar-SA"/>
        </w:rPr>
        <w:t xml:space="preserve">cv2.destroyAllWindows() </w:t>
      </w:r>
    </w:p>
    <w:p w14:paraId="3BA51F05" w14:textId="77777777" w:rsidR="004874F3" w:rsidRDefault="004874F3" w:rsidP="00F112F9">
      <w:pPr>
        <w:pStyle w:val="ListParagraph"/>
        <w:spacing w:line="360" w:lineRule="auto"/>
        <w:ind w:left="360"/>
        <w:jc w:val="both"/>
        <w:rPr>
          <w:rFonts w:ascii="Times New Roman" w:hAnsi="Times New Roman" w:cs="Times New Roman"/>
          <w:b/>
          <w:bCs/>
          <w:sz w:val="28"/>
          <w:szCs w:val="28"/>
        </w:rPr>
      </w:pPr>
    </w:p>
    <w:p w14:paraId="15DC5C4A"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7C8DCC58"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049F91A2"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1347AFB3"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775F7595"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33FFEC86"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303EBD05"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2661DDB1"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14F62EE5"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7C6C4B4A"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20E24D42"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25109AA2"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3872EC43"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175D6EC1"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0F2AC877"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34F052F1"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6B906D96"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1E0EF581"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27E230E4"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4954986A" w14:textId="77777777" w:rsidR="00ED6EAE" w:rsidRDefault="00ED6EAE" w:rsidP="00F112F9">
      <w:pPr>
        <w:pStyle w:val="ListParagraph"/>
        <w:spacing w:line="360" w:lineRule="auto"/>
        <w:ind w:left="360"/>
        <w:jc w:val="both"/>
        <w:rPr>
          <w:rFonts w:ascii="Times New Roman" w:hAnsi="Times New Roman" w:cs="Times New Roman"/>
          <w:b/>
          <w:bCs/>
          <w:sz w:val="28"/>
          <w:szCs w:val="28"/>
        </w:rPr>
      </w:pPr>
    </w:p>
    <w:p w14:paraId="394AD90A" w14:textId="120A0F8A" w:rsidR="00D55F8F" w:rsidRPr="0021739C" w:rsidRDefault="00D55F8F" w:rsidP="00F112F9">
      <w:pPr>
        <w:pStyle w:val="ListParagraph"/>
        <w:numPr>
          <w:ilvl w:val="0"/>
          <w:numId w:val="17"/>
        </w:numPr>
        <w:spacing w:line="360" w:lineRule="auto"/>
        <w:jc w:val="center"/>
        <w:rPr>
          <w:rFonts w:ascii="Times New Roman" w:hAnsi="Times New Roman" w:cs="Times New Roman"/>
          <w:b/>
          <w:bCs/>
          <w:sz w:val="28"/>
          <w:szCs w:val="28"/>
        </w:rPr>
      </w:pPr>
      <w:r w:rsidRPr="0021739C">
        <w:rPr>
          <w:rFonts w:ascii="Times New Roman" w:hAnsi="Times New Roman" w:cs="Times New Roman"/>
          <w:b/>
          <w:bCs/>
          <w:sz w:val="28"/>
          <w:szCs w:val="28"/>
        </w:rPr>
        <w:lastRenderedPageBreak/>
        <w:t>OUTPUT:</w:t>
      </w:r>
    </w:p>
    <w:p w14:paraId="4D5DFA56" w14:textId="3E38758D" w:rsidR="00D55F8F" w:rsidRDefault="00D55F8F" w:rsidP="00F112F9">
      <w:pPr>
        <w:pStyle w:val="ListParagraph"/>
        <w:spacing w:line="360" w:lineRule="auto"/>
        <w:ind w:left="360"/>
        <w:jc w:val="both"/>
        <w:rPr>
          <w:rFonts w:ascii="Times New Roman" w:hAnsi="Times New Roman" w:cs="Times New Roman"/>
          <w:sz w:val="28"/>
          <w:szCs w:val="28"/>
        </w:rPr>
      </w:pPr>
    </w:p>
    <w:p w14:paraId="33D7AC67" w14:textId="6E59FA68" w:rsidR="003D20A3" w:rsidRDefault="003D20A3" w:rsidP="00F112F9">
      <w:pPr>
        <w:pStyle w:val="ListParagraph"/>
        <w:spacing w:line="360" w:lineRule="auto"/>
        <w:ind w:left="360"/>
        <w:jc w:val="both"/>
        <w:rPr>
          <w:rFonts w:ascii="Times New Roman" w:hAnsi="Times New Roman" w:cs="Times New Roman"/>
          <w:sz w:val="28"/>
          <w:szCs w:val="28"/>
        </w:rPr>
      </w:pPr>
      <w:r w:rsidRPr="003D20A3">
        <w:rPr>
          <w:rFonts w:ascii="Times New Roman" w:hAnsi="Times New Roman" w:cs="Times New Roman"/>
          <w:noProof/>
          <w:sz w:val="28"/>
          <w:szCs w:val="28"/>
        </w:rPr>
        <w:drawing>
          <wp:inline distT="0" distB="0" distL="0" distR="0" wp14:anchorId="0CE84CB7" wp14:editId="5ADAAFB6">
            <wp:extent cx="5647690" cy="4373112"/>
            <wp:effectExtent l="0" t="0" r="0" b="8890"/>
            <wp:docPr id="96425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51137" name=""/>
                    <pic:cNvPicPr/>
                  </pic:nvPicPr>
                  <pic:blipFill>
                    <a:blip r:embed="rId35"/>
                    <a:stretch>
                      <a:fillRect/>
                    </a:stretch>
                  </pic:blipFill>
                  <pic:spPr>
                    <a:xfrm>
                      <a:off x="0" y="0"/>
                      <a:ext cx="5652067" cy="4376501"/>
                    </a:xfrm>
                    <a:prstGeom prst="rect">
                      <a:avLst/>
                    </a:prstGeom>
                  </pic:spPr>
                </pic:pic>
              </a:graphicData>
            </a:graphic>
          </wp:inline>
        </w:drawing>
      </w:r>
    </w:p>
    <w:p w14:paraId="783930A1" w14:textId="77777777" w:rsidR="00F8114A" w:rsidRDefault="00F8114A" w:rsidP="00F112F9">
      <w:pPr>
        <w:pStyle w:val="ListParagraph"/>
        <w:spacing w:line="360" w:lineRule="auto"/>
        <w:ind w:left="360"/>
        <w:jc w:val="both"/>
        <w:rPr>
          <w:rFonts w:ascii="Times New Roman" w:hAnsi="Times New Roman" w:cs="Times New Roman"/>
          <w:sz w:val="28"/>
          <w:szCs w:val="28"/>
        </w:rPr>
      </w:pPr>
    </w:p>
    <w:p w14:paraId="05CC0B9A" w14:textId="77777777" w:rsidR="00CE7239" w:rsidRDefault="00CE7239" w:rsidP="00F112F9">
      <w:pPr>
        <w:pStyle w:val="ListParagraph"/>
        <w:spacing w:line="360" w:lineRule="auto"/>
        <w:ind w:left="360"/>
        <w:jc w:val="both"/>
        <w:rPr>
          <w:rFonts w:ascii="Times New Roman" w:hAnsi="Times New Roman" w:cs="Times New Roman"/>
          <w:sz w:val="28"/>
          <w:szCs w:val="28"/>
        </w:rPr>
      </w:pPr>
    </w:p>
    <w:p w14:paraId="2F0DB6FB" w14:textId="77777777" w:rsidR="00CE7239" w:rsidRDefault="00CE7239" w:rsidP="00F112F9">
      <w:pPr>
        <w:pStyle w:val="ListParagraph"/>
        <w:spacing w:line="360" w:lineRule="auto"/>
        <w:ind w:left="360"/>
        <w:jc w:val="both"/>
        <w:rPr>
          <w:rFonts w:ascii="Times New Roman" w:hAnsi="Times New Roman" w:cs="Times New Roman"/>
          <w:sz w:val="28"/>
          <w:szCs w:val="28"/>
        </w:rPr>
      </w:pPr>
    </w:p>
    <w:p w14:paraId="55DB5117" w14:textId="77777777" w:rsidR="00CE7239" w:rsidRDefault="00CE7239" w:rsidP="00F112F9">
      <w:pPr>
        <w:pStyle w:val="ListParagraph"/>
        <w:spacing w:line="360" w:lineRule="auto"/>
        <w:ind w:left="360"/>
        <w:jc w:val="both"/>
        <w:rPr>
          <w:rFonts w:ascii="Times New Roman" w:hAnsi="Times New Roman" w:cs="Times New Roman"/>
          <w:sz w:val="28"/>
          <w:szCs w:val="28"/>
        </w:rPr>
      </w:pPr>
    </w:p>
    <w:p w14:paraId="2166A0E3" w14:textId="77777777" w:rsidR="00CE7239" w:rsidRDefault="00CE7239" w:rsidP="00F112F9">
      <w:pPr>
        <w:pStyle w:val="ListParagraph"/>
        <w:spacing w:line="360" w:lineRule="auto"/>
        <w:ind w:left="360"/>
        <w:jc w:val="both"/>
        <w:rPr>
          <w:rFonts w:ascii="Times New Roman" w:hAnsi="Times New Roman" w:cs="Times New Roman"/>
          <w:sz w:val="28"/>
          <w:szCs w:val="28"/>
        </w:rPr>
      </w:pPr>
    </w:p>
    <w:p w14:paraId="48BF01F2" w14:textId="77777777" w:rsidR="00CE7239" w:rsidRDefault="00CE7239" w:rsidP="00F112F9">
      <w:pPr>
        <w:pStyle w:val="ListParagraph"/>
        <w:spacing w:line="360" w:lineRule="auto"/>
        <w:ind w:left="360"/>
        <w:jc w:val="both"/>
        <w:rPr>
          <w:rFonts w:ascii="Times New Roman" w:hAnsi="Times New Roman" w:cs="Times New Roman"/>
          <w:sz w:val="28"/>
          <w:szCs w:val="28"/>
        </w:rPr>
      </w:pPr>
    </w:p>
    <w:p w14:paraId="66F17119" w14:textId="0AB347FA" w:rsidR="00F8114A" w:rsidRDefault="00ED6EAE" w:rsidP="00F112F9">
      <w:pPr>
        <w:pStyle w:val="ListParagraph"/>
        <w:spacing w:line="360" w:lineRule="auto"/>
        <w:ind w:left="360"/>
        <w:jc w:val="both"/>
        <w:rPr>
          <w:rFonts w:ascii="Times New Roman" w:hAnsi="Times New Roman" w:cs="Times New Roman"/>
          <w:sz w:val="28"/>
          <w:szCs w:val="28"/>
        </w:rPr>
      </w:pPr>
      <w:r w:rsidRPr="003049FE">
        <w:rPr>
          <w:rFonts w:ascii="Times New Roman" w:hAnsi="Times New Roman" w:cs="Times New Roman"/>
          <w:noProof/>
          <w:sz w:val="36"/>
          <w:szCs w:val="36"/>
        </w:rPr>
        <w:drawing>
          <wp:inline distT="0" distB="0" distL="0" distR="0" wp14:anchorId="1ADCE8EF" wp14:editId="66CF5279">
            <wp:extent cx="6067425" cy="1976989"/>
            <wp:effectExtent l="0" t="0" r="0" b="4445"/>
            <wp:docPr id="56882370" name="Picture 5688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83625" name=""/>
                    <pic:cNvPicPr/>
                  </pic:nvPicPr>
                  <pic:blipFill>
                    <a:blip r:embed="rId36"/>
                    <a:stretch>
                      <a:fillRect/>
                    </a:stretch>
                  </pic:blipFill>
                  <pic:spPr>
                    <a:xfrm>
                      <a:off x="0" y="0"/>
                      <a:ext cx="6110998" cy="1991187"/>
                    </a:xfrm>
                    <a:prstGeom prst="rect">
                      <a:avLst/>
                    </a:prstGeom>
                  </pic:spPr>
                </pic:pic>
              </a:graphicData>
            </a:graphic>
          </wp:inline>
        </w:drawing>
      </w:r>
    </w:p>
    <w:p w14:paraId="4AAF77AC" w14:textId="54FD53F4" w:rsidR="00DC350A" w:rsidRDefault="00DC350A" w:rsidP="00F112F9">
      <w:pPr>
        <w:spacing w:before="249" w:line="360" w:lineRule="auto"/>
        <w:ind w:left="860"/>
        <w:jc w:val="center"/>
      </w:pPr>
      <w:r>
        <w:rPr>
          <w:b/>
          <w:sz w:val="28"/>
        </w:rPr>
        <w:lastRenderedPageBreak/>
        <w:t>8.  SYSTEM TESTING AND IMPLEMENTATION</w:t>
      </w:r>
    </w:p>
    <w:p w14:paraId="0BCF844D" w14:textId="77777777" w:rsidR="008F3FEA" w:rsidRDefault="008F3FEA" w:rsidP="00F112F9">
      <w:pPr>
        <w:pStyle w:val="ListParagraph"/>
        <w:spacing w:line="360" w:lineRule="auto"/>
        <w:ind w:left="360"/>
        <w:jc w:val="both"/>
        <w:rPr>
          <w:b/>
          <w:bCs/>
        </w:rPr>
      </w:pPr>
    </w:p>
    <w:p w14:paraId="46F546F1" w14:textId="7AA0F477" w:rsidR="00DC350A" w:rsidRPr="00484474" w:rsidRDefault="008F3FEA" w:rsidP="00F112F9">
      <w:pPr>
        <w:pStyle w:val="ListParagraph"/>
        <w:spacing w:line="360" w:lineRule="auto"/>
        <w:ind w:left="360"/>
        <w:jc w:val="both"/>
        <w:rPr>
          <w:rFonts w:ascii="Times New Roman" w:hAnsi="Times New Roman" w:cs="Times New Roman"/>
          <w:b/>
          <w:bCs/>
          <w:sz w:val="28"/>
          <w:szCs w:val="28"/>
        </w:rPr>
      </w:pPr>
      <w:r w:rsidRPr="00484474">
        <w:rPr>
          <w:rFonts w:ascii="Times New Roman" w:hAnsi="Times New Roman" w:cs="Times New Roman"/>
          <w:b/>
          <w:bCs/>
          <w:sz w:val="28"/>
          <w:szCs w:val="28"/>
        </w:rPr>
        <w:t>8.1 TESTING PLAN</w:t>
      </w:r>
    </w:p>
    <w:p w14:paraId="0314D22D" w14:textId="5B5E1569" w:rsidR="008F3FEA" w:rsidRPr="00484474" w:rsidRDefault="00484474" w:rsidP="00F112F9">
      <w:pPr>
        <w:pStyle w:val="ListParagraph"/>
        <w:spacing w:line="360" w:lineRule="auto"/>
        <w:ind w:left="360"/>
        <w:jc w:val="both"/>
        <w:rPr>
          <w:rFonts w:ascii="Times New Roman" w:hAnsi="Times New Roman" w:cs="Times New Roman"/>
          <w:b/>
          <w:bCs/>
          <w:sz w:val="28"/>
          <w:szCs w:val="28"/>
        </w:rPr>
      </w:pPr>
      <w:r w:rsidRPr="00484474">
        <w:rPr>
          <w:rFonts w:ascii="Times New Roman" w:hAnsi="Times New Roman" w:cs="Times New Roman"/>
          <w:sz w:val="28"/>
          <w:szCs w:val="28"/>
        </w:rPr>
        <w:t xml:space="preserve">The software engineering process can be viewed as a spiral. Initially system engineering defines the role of software and leads to software requirement analysis where the information domain, functions, </w:t>
      </w:r>
      <w:proofErr w:type="spellStart"/>
      <w:r w:rsidRPr="00484474">
        <w:rPr>
          <w:rFonts w:ascii="Times New Roman" w:hAnsi="Times New Roman" w:cs="Times New Roman"/>
          <w:sz w:val="28"/>
          <w:szCs w:val="28"/>
        </w:rPr>
        <w:t>behavior</w:t>
      </w:r>
      <w:proofErr w:type="spellEnd"/>
      <w:r w:rsidRPr="00484474">
        <w:rPr>
          <w:rFonts w:ascii="Times New Roman" w:hAnsi="Times New Roman" w:cs="Times New Roman"/>
          <w:sz w:val="28"/>
          <w:szCs w:val="28"/>
        </w:rPr>
        <w:t xml:space="preserve">, performance, constraints and validation criteria for software are established. Moving inward along the spiral, we come to design and finally to coding. To develop computer </w:t>
      </w:r>
      <w:proofErr w:type="gramStart"/>
      <w:r w:rsidRPr="00484474">
        <w:rPr>
          <w:rFonts w:ascii="Times New Roman" w:hAnsi="Times New Roman" w:cs="Times New Roman"/>
          <w:sz w:val="28"/>
          <w:szCs w:val="28"/>
        </w:rPr>
        <w:t>software</w:t>
      </w:r>
      <w:proofErr w:type="gramEnd"/>
      <w:r w:rsidRPr="00484474">
        <w:rPr>
          <w:rFonts w:ascii="Times New Roman" w:hAnsi="Times New Roman" w:cs="Times New Roman"/>
          <w:sz w:val="28"/>
          <w:szCs w:val="28"/>
        </w:rPr>
        <w:t xml:space="preserve"> we spiral in along streamlines that decrease the level of abstraction on each turn. A strategy for software testing may also be viewed in the context of the spiral. Unit testing begins at the vertex of the spiral and concentrates on each unit of the software as implemented in source </w:t>
      </w:r>
      <w:proofErr w:type="gramStart"/>
      <w:r w:rsidRPr="00484474">
        <w:rPr>
          <w:rFonts w:ascii="Times New Roman" w:hAnsi="Times New Roman" w:cs="Times New Roman"/>
          <w:sz w:val="28"/>
          <w:szCs w:val="28"/>
        </w:rPr>
        <w:t>code..</w:t>
      </w:r>
      <w:proofErr w:type="gramEnd"/>
      <w:r w:rsidRPr="00484474">
        <w:rPr>
          <w:rFonts w:ascii="Times New Roman" w:hAnsi="Times New Roman" w:cs="Times New Roman"/>
          <w:sz w:val="28"/>
          <w:szCs w:val="28"/>
        </w:rPr>
        <w:t xml:space="preserve"> Finally, we arrive at system testing, where the software and other system elements are tested as a whole.</w:t>
      </w:r>
    </w:p>
    <w:p w14:paraId="70FEE114" w14:textId="6E34298B" w:rsidR="00874104" w:rsidRDefault="004F0C6E" w:rsidP="00F112F9">
      <w:pPr>
        <w:pStyle w:val="ListParagraph"/>
        <w:spacing w:line="360" w:lineRule="auto"/>
        <w:ind w:left="360"/>
        <w:jc w:val="both"/>
        <w:rPr>
          <w:rFonts w:ascii="Times New Roman" w:hAnsi="Times New Roman" w:cs="Times New Roman"/>
          <w:sz w:val="28"/>
          <w:szCs w:val="28"/>
        </w:rPr>
      </w:pPr>
      <w:r w:rsidRPr="004F0C6E">
        <w:rPr>
          <w:rFonts w:ascii="Times New Roman" w:hAnsi="Times New Roman" w:cs="Times New Roman"/>
          <w:noProof/>
          <w:sz w:val="28"/>
          <w:szCs w:val="28"/>
        </w:rPr>
        <w:drawing>
          <wp:inline distT="0" distB="0" distL="0" distR="0" wp14:anchorId="622ABA39" wp14:editId="02CB72D4">
            <wp:extent cx="5731510" cy="4009390"/>
            <wp:effectExtent l="0" t="0" r="2540" b="0"/>
            <wp:docPr id="74394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43307" name=""/>
                    <pic:cNvPicPr/>
                  </pic:nvPicPr>
                  <pic:blipFill>
                    <a:blip r:embed="rId37"/>
                    <a:stretch>
                      <a:fillRect/>
                    </a:stretch>
                  </pic:blipFill>
                  <pic:spPr>
                    <a:xfrm>
                      <a:off x="0" y="0"/>
                      <a:ext cx="5731510" cy="4009390"/>
                    </a:xfrm>
                    <a:prstGeom prst="rect">
                      <a:avLst/>
                    </a:prstGeom>
                  </pic:spPr>
                </pic:pic>
              </a:graphicData>
            </a:graphic>
          </wp:inline>
        </w:drawing>
      </w:r>
    </w:p>
    <w:p w14:paraId="053D61A0" w14:textId="77777777" w:rsidR="004F0C6E" w:rsidRDefault="004F0C6E" w:rsidP="00F112F9">
      <w:pPr>
        <w:pStyle w:val="ListParagraph"/>
        <w:spacing w:line="360" w:lineRule="auto"/>
        <w:ind w:left="360"/>
        <w:jc w:val="both"/>
        <w:rPr>
          <w:rFonts w:ascii="Times New Roman" w:hAnsi="Times New Roman" w:cs="Times New Roman"/>
          <w:sz w:val="28"/>
          <w:szCs w:val="28"/>
        </w:rPr>
      </w:pPr>
    </w:p>
    <w:p w14:paraId="576B54EE" w14:textId="77777777" w:rsidR="001C677F" w:rsidRDefault="001C677F" w:rsidP="00F112F9">
      <w:pPr>
        <w:pStyle w:val="ListParagraph"/>
        <w:spacing w:line="360" w:lineRule="auto"/>
        <w:ind w:left="360"/>
        <w:jc w:val="both"/>
        <w:rPr>
          <w:rFonts w:ascii="Times New Roman" w:hAnsi="Times New Roman" w:cs="Times New Roman"/>
          <w:sz w:val="28"/>
          <w:szCs w:val="28"/>
        </w:rPr>
      </w:pPr>
    </w:p>
    <w:p w14:paraId="3E5983F6" w14:textId="77777777" w:rsidR="001C677F" w:rsidRDefault="001C677F" w:rsidP="00F112F9">
      <w:pPr>
        <w:pStyle w:val="ListParagraph"/>
        <w:spacing w:line="360" w:lineRule="auto"/>
        <w:ind w:left="360"/>
        <w:jc w:val="both"/>
        <w:rPr>
          <w:rFonts w:ascii="Times New Roman" w:hAnsi="Times New Roman" w:cs="Times New Roman"/>
          <w:sz w:val="28"/>
          <w:szCs w:val="28"/>
        </w:rPr>
      </w:pPr>
    </w:p>
    <w:p w14:paraId="0C2E6DB1" w14:textId="77777777" w:rsidR="00B354EA" w:rsidRDefault="00B354EA" w:rsidP="00F112F9">
      <w:pPr>
        <w:pStyle w:val="ListParagraph"/>
        <w:spacing w:line="360" w:lineRule="auto"/>
        <w:ind w:left="360"/>
        <w:jc w:val="both"/>
        <w:rPr>
          <w:rFonts w:ascii="Times New Roman" w:hAnsi="Times New Roman" w:cs="Times New Roman"/>
          <w:sz w:val="28"/>
          <w:szCs w:val="28"/>
        </w:rPr>
      </w:pPr>
    </w:p>
    <w:p w14:paraId="37EFB0BA" w14:textId="5C08A6FE" w:rsidR="004F0C6E" w:rsidRDefault="00FA24E0" w:rsidP="00F112F9">
      <w:pPr>
        <w:pStyle w:val="ListParagraph"/>
        <w:spacing w:line="360" w:lineRule="auto"/>
        <w:ind w:left="360"/>
        <w:jc w:val="both"/>
        <w:rPr>
          <w:rFonts w:ascii="Times New Roman" w:hAnsi="Times New Roman" w:cs="Times New Roman"/>
          <w:b/>
          <w:bCs/>
          <w:sz w:val="24"/>
          <w:szCs w:val="24"/>
        </w:rPr>
      </w:pPr>
      <w:r w:rsidRPr="00FA24E0">
        <w:rPr>
          <w:rFonts w:ascii="Times New Roman" w:hAnsi="Times New Roman" w:cs="Times New Roman"/>
          <w:b/>
          <w:bCs/>
          <w:sz w:val="24"/>
          <w:szCs w:val="24"/>
        </w:rPr>
        <w:lastRenderedPageBreak/>
        <w:t>8.2 SOFTWARE TESTING</w:t>
      </w:r>
    </w:p>
    <w:p w14:paraId="41D2E39C" w14:textId="0330A349" w:rsidR="00FA24E0" w:rsidRDefault="007609E4" w:rsidP="00F112F9">
      <w:pPr>
        <w:pStyle w:val="ListParagraph"/>
        <w:spacing w:line="360" w:lineRule="auto"/>
        <w:ind w:left="360"/>
        <w:jc w:val="both"/>
        <w:rPr>
          <w:rFonts w:ascii="Times New Roman" w:hAnsi="Times New Roman" w:cs="Times New Roman"/>
          <w:sz w:val="28"/>
          <w:szCs w:val="28"/>
        </w:rPr>
      </w:pPr>
      <w:r w:rsidRPr="00E5403A">
        <w:rPr>
          <w:rFonts w:ascii="Times New Roman"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E5403A">
        <w:rPr>
          <w:rFonts w:ascii="Times New Roman" w:hAnsi="Times New Roman" w:cs="Times New Roman"/>
          <w:sz w:val="28"/>
          <w:szCs w:val="28"/>
        </w:rPr>
        <w:t>sub assemblies</w:t>
      </w:r>
      <w:proofErr w:type="spellEnd"/>
      <w:r w:rsidRPr="00E5403A">
        <w:rPr>
          <w:rFonts w:ascii="Times New Roman" w:hAnsi="Times New Roman" w:cs="Times New Roman"/>
          <w:sz w:val="28"/>
          <w:szCs w:val="28"/>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E5403A">
        <w:rPr>
          <w:rFonts w:ascii="Times New Roman" w:hAnsi="Times New Roman" w:cs="Times New Roman"/>
          <w:sz w:val="28"/>
          <w:szCs w:val="28"/>
        </w:rPr>
        <w:t>test</w:t>
      </w:r>
      <w:proofErr w:type="gramEnd"/>
      <w:r w:rsidRPr="00E5403A">
        <w:rPr>
          <w:rFonts w:ascii="Times New Roman" w:hAnsi="Times New Roman" w:cs="Times New Roman"/>
          <w:sz w:val="28"/>
          <w:szCs w:val="28"/>
        </w:rPr>
        <w:t>. Each test type addresses a specific testing requirement.</w:t>
      </w:r>
    </w:p>
    <w:p w14:paraId="7FC0878A" w14:textId="77777777" w:rsidR="009853B8" w:rsidRDefault="009853B8" w:rsidP="00F112F9">
      <w:pPr>
        <w:pStyle w:val="ListParagraph"/>
        <w:spacing w:line="360" w:lineRule="auto"/>
        <w:ind w:left="360"/>
        <w:jc w:val="both"/>
        <w:rPr>
          <w:b/>
          <w:bCs/>
        </w:rPr>
      </w:pPr>
    </w:p>
    <w:p w14:paraId="6BD46D4E" w14:textId="10F41B1B" w:rsidR="009853B8" w:rsidRDefault="009853B8" w:rsidP="00F112F9">
      <w:pPr>
        <w:pStyle w:val="ListParagraph"/>
        <w:spacing w:line="360" w:lineRule="auto"/>
        <w:ind w:left="360"/>
        <w:jc w:val="both"/>
        <w:rPr>
          <w:rFonts w:ascii="Times New Roman" w:hAnsi="Times New Roman" w:cs="Times New Roman"/>
          <w:b/>
          <w:bCs/>
          <w:sz w:val="28"/>
          <w:szCs w:val="28"/>
        </w:rPr>
      </w:pPr>
      <w:r w:rsidRPr="009853B8">
        <w:rPr>
          <w:rFonts w:ascii="Times New Roman" w:hAnsi="Times New Roman" w:cs="Times New Roman"/>
          <w:b/>
          <w:bCs/>
          <w:sz w:val="28"/>
          <w:szCs w:val="28"/>
        </w:rPr>
        <w:t>TESTING METHODOLOGIES</w:t>
      </w:r>
    </w:p>
    <w:p w14:paraId="3792A99A" w14:textId="77777777" w:rsidR="00533437" w:rsidRPr="00533437" w:rsidRDefault="00533437" w:rsidP="00F112F9">
      <w:pPr>
        <w:pStyle w:val="ListParagraph"/>
        <w:spacing w:line="360" w:lineRule="auto"/>
        <w:ind w:left="360"/>
        <w:jc w:val="both"/>
        <w:rPr>
          <w:rFonts w:ascii="Times New Roman" w:hAnsi="Times New Roman" w:cs="Times New Roman"/>
          <w:sz w:val="28"/>
          <w:szCs w:val="28"/>
        </w:rPr>
      </w:pPr>
      <w:r w:rsidRPr="00533437">
        <w:rPr>
          <w:rFonts w:ascii="Times New Roman" w:hAnsi="Times New Roman" w:cs="Times New Roman"/>
          <w:sz w:val="28"/>
          <w:szCs w:val="28"/>
        </w:rPr>
        <w:t>The following are the Testing Methodologies:</w:t>
      </w:r>
    </w:p>
    <w:p w14:paraId="49FBD597" w14:textId="77777777" w:rsidR="00533437" w:rsidRPr="00533437" w:rsidRDefault="00533437" w:rsidP="00F112F9">
      <w:pPr>
        <w:pStyle w:val="ListParagraph"/>
        <w:spacing w:line="360" w:lineRule="auto"/>
        <w:ind w:left="360"/>
        <w:jc w:val="both"/>
        <w:rPr>
          <w:rFonts w:ascii="Times New Roman" w:hAnsi="Times New Roman" w:cs="Times New Roman"/>
          <w:sz w:val="28"/>
          <w:szCs w:val="28"/>
        </w:rPr>
      </w:pPr>
      <w:r w:rsidRPr="00533437">
        <w:rPr>
          <w:rFonts w:ascii="Times New Roman" w:hAnsi="Times New Roman" w:cs="Times New Roman"/>
          <w:sz w:val="28"/>
          <w:szCs w:val="28"/>
        </w:rPr>
        <w:t xml:space="preserve"> o Unit Testing. o Integration Testing. </w:t>
      </w:r>
    </w:p>
    <w:p w14:paraId="1868D88D" w14:textId="77777777" w:rsidR="00533437" w:rsidRPr="00533437" w:rsidRDefault="00533437" w:rsidP="00F112F9">
      <w:pPr>
        <w:pStyle w:val="ListParagraph"/>
        <w:spacing w:line="360" w:lineRule="auto"/>
        <w:ind w:left="360"/>
        <w:jc w:val="both"/>
        <w:rPr>
          <w:rFonts w:ascii="Times New Roman" w:hAnsi="Times New Roman" w:cs="Times New Roman"/>
          <w:sz w:val="28"/>
          <w:szCs w:val="28"/>
        </w:rPr>
      </w:pPr>
      <w:r w:rsidRPr="00533437">
        <w:rPr>
          <w:rFonts w:ascii="Times New Roman" w:hAnsi="Times New Roman" w:cs="Times New Roman"/>
          <w:sz w:val="28"/>
          <w:szCs w:val="28"/>
        </w:rPr>
        <w:t>o User Acceptance Testing.</w:t>
      </w:r>
    </w:p>
    <w:p w14:paraId="2B0AB75A" w14:textId="5528C70B" w:rsidR="00533437" w:rsidRPr="00533437" w:rsidRDefault="00533437" w:rsidP="00F112F9">
      <w:pPr>
        <w:pStyle w:val="ListParagraph"/>
        <w:spacing w:line="360" w:lineRule="auto"/>
        <w:ind w:left="360"/>
        <w:jc w:val="both"/>
        <w:rPr>
          <w:rFonts w:ascii="Times New Roman" w:hAnsi="Times New Roman" w:cs="Times New Roman"/>
          <w:sz w:val="28"/>
          <w:szCs w:val="28"/>
        </w:rPr>
      </w:pPr>
      <w:r w:rsidRPr="00533437">
        <w:rPr>
          <w:rFonts w:ascii="Times New Roman" w:hAnsi="Times New Roman" w:cs="Times New Roman"/>
          <w:sz w:val="28"/>
          <w:szCs w:val="28"/>
        </w:rPr>
        <w:t xml:space="preserve"> o Output Testing. </w:t>
      </w:r>
    </w:p>
    <w:p w14:paraId="35DB7EE4" w14:textId="77777777" w:rsidR="00533437" w:rsidRPr="00533437" w:rsidRDefault="00533437" w:rsidP="00F112F9">
      <w:pPr>
        <w:pStyle w:val="ListParagraph"/>
        <w:spacing w:line="360" w:lineRule="auto"/>
        <w:ind w:left="360"/>
        <w:jc w:val="both"/>
        <w:rPr>
          <w:rFonts w:ascii="Times New Roman" w:hAnsi="Times New Roman" w:cs="Times New Roman"/>
          <w:sz w:val="28"/>
          <w:szCs w:val="28"/>
        </w:rPr>
      </w:pPr>
      <w:r w:rsidRPr="00533437">
        <w:rPr>
          <w:rFonts w:ascii="Times New Roman" w:hAnsi="Times New Roman" w:cs="Times New Roman"/>
          <w:sz w:val="28"/>
          <w:szCs w:val="28"/>
        </w:rPr>
        <w:t xml:space="preserve">o Validation Testing. </w:t>
      </w:r>
    </w:p>
    <w:p w14:paraId="4A37F5EF" w14:textId="77777777" w:rsidR="00533437" w:rsidRPr="00533437" w:rsidRDefault="00533437" w:rsidP="00F112F9">
      <w:pPr>
        <w:pStyle w:val="ListParagraph"/>
        <w:spacing w:line="360" w:lineRule="auto"/>
        <w:ind w:left="360"/>
        <w:jc w:val="both"/>
        <w:rPr>
          <w:rFonts w:ascii="Times New Roman" w:hAnsi="Times New Roman" w:cs="Times New Roman"/>
          <w:sz w:val="28"/>
          <w:szCs w:val="28"/>
        </w:rPr>
      </w:pPr>
      <w:r w:rsidRPr="00533437">
        <w:rPr>
          <w:rFonts w:ascii="Times New Roman" w:hAnsi="Times New Roman" w:cs="Times New Roman"/>
          <w:sz w:val="28"/>
          <w:szCs w:val="28"/>
        </w:rPr>
        <w:t xml:space="preserve">o Black box Testing. </w:t>
      </w:r>
    </w:p>
    <w:p w14:paraId="7FA7E4D0" w14:textId="409FB6E3" w:rsidR="00533437" w:rsidRDefault="00533437" w:rsidP="00F112F9">
      <w:pPr>
        <w:pStyle w:val="ListParagraph"/>
        <w:spacing w:line="360" w:lineRule="auto"/>
        <w:ind w:left="360"/>
        <w:jc w:val="both"/>
        <w:rPr>
          <w:rFonts w:ascii="Times New Roman" w:hAnsi="Times New Roman" w:cs="Times New Roman"/>
          <w:sz w:val="28"/>
          <w:szCs w:val="28"/>
        </w:rPr>
      </w:pPr>
      <w:r w:rsidRPr="00533437">
        <w:rPr>
          <w:rFonts w:ascii="Times New Roman" w:hAnsi="Times New Roman" w:cs="Times New Roman"/>
          <w:sz w:val="28"/>
          <w:szCs w:val="28"/>
        </w:rPr>
        <w:t>o White box Testing</w:t>
      </w:r>
    </w:p>
    <w:p w14:paraId="294D277A" w14:textId="77777777" w:rsidR="00C93DF1" w:rsidRDefault="00C93DF1" w:rsidP="00F112F9">
      <w:pPr>
        <w:pStyle w:val="ListParagraph"/>
        <w:spacing w:line="360" w:lineRule="auto"/>
        <w:ind w:left="360"/>
        <w:jc w:val="both"/>
        <w:rPr>
          <w:rFonts w:ascii="Times New Roman" w:hAnsi="Times New Roman" w:cs="Times New Roman"/>
          <w:sz w:val="28"/>
          <w:szCs w:val="28"/>
        </w:rPr>
      </w:pPr>
    </w:p>
    <w:p w14:paraId="108232EF" w14:textId="39EFD5BB" w:rsidR="00C93DF1" w:rsidRPr="000F5E73" w:rsidRDefault="00C93DF1" w:rsidP="00F112F9">
      <w:pPr>
        <w:pStyle w:val="ListParagraph"/>
        <w:spacing w:line="360" w:lineRule="auto"/>
        <w:ind w:left="360"/>
        <w:jc w:val="both"/>
        <w:rPr>
          <w:rFonts w:ascii="Times New Roman" w:hAnsi="Times New Roman" w:cs="Times New Roman"/>
          <w:sz w:val="28"/>
          <w:szCs w:val="28"/>
        </w:rPr>
      </w:pPr>
      <w:r w:rsidRPr="000F5E73">
        <w:rPr>
          <w:rFonts w:ascii="Times New Roman" w:hAnsi="Times New Roman" w:cs="Times New Roman"/>
          <w:sz w:val="28"/>
          <w:szCs w:val="28"/>
        </w:rPr>
        <w:t>1</w:t>
      </w:r>
      <w:r w:rsidR="00871414">
        <w:rPr>
          <w:rFonts w:ascii="Times New Roman" w:hAnsi="Times New Roman" w:cs="Times New Roman"/>
          <w:sz w:val="28"/>
          <w:szCs w:val="28"/>
        </w:rPr>
        <w:t>.</w:t>
      </w:r>
      <w:r w:rsidRPr="000F5E73">
        <w:rPr>
          <w:rFonts w:ascii="Times New Roman" w:hAnsi="Times New Roman" w:cs="Times New Roman"/>
          <w:sz w:val="28"/>
          <w:szCs w:val="28"/>
        </w:rPr>
        <w:t>Unit Testing</w:t>
      </w:r>
    </w:p>
    <w:p w14:paraId="4FEF33E4" w14:textId="5D5958F1" w:rsidR="00C93DF1" w:rsidRPr="000F5E73" w:rsidRDefault="00C93DF1" w:rsidP="00F112F9">
      <w:pPr>
        <w:pStyle w:val="ListParagraph"/>
        <w:spacing w:line="360" w:lineRule="auto"/>
        <w:ind w:left="360"/>
        <w:jc w:val="both"/>
        <w:rPr>
          <w:rFonts w:ascii="Times New Roman" w:hAnsi="Times New Roman" w:cs="Times New Roman"/>
          <w:sz w:val="28"/>
          <w:szCs w:val="28"/>
        </w:rPr>
      </w:pPr>
      <w:r w:rsidRPr="000F5E73">
        <w:rPr>
          <w:rFonts w:ascii="Times New Roman" w:hAnsi="Times New Roman" w:cs="Times New Roman"/>
          <w:sz w:val="28"/>
          <w:szCs w:val="28"/>
        </w:rPr>
        <w:t xml:space="preserve">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 During this testing, each module is tested individually and the module interfaces are verified for the consistency with design specification. </w:t>
      </w:r>
      <w:proofErr w:type="spellStart"/>
      <w:r w:rsidRPr="000F5E73">
        <w:rPr>
          <w:rFonts w:ascii="Times New Roman" w:hAnsi="Times New Roman" w:cs="Times New Roman"/>
          <w:sz w:val="28"/>
          <w:szCs w:val="28"/>
        </w:rPr>
        <w:t>All important</w:t>
      </w:r>
      <w:proofErr w:type="spellEnd"/>
      <w:r w:rsidRPr="000F5E73">
        <w:rPr>
          <w:rFonts w:ascii="Times New Roman" w:hAnsi="Times New Roman" w:cs="Times New Roman"/>
          <w:sz w:val="28"/>
          <w:szCs w:val="28"/>
        </w:rPr>
        <w:t xml:space="preserve"> processing path are tested for the expected results. All error handling paths are also tested.</w:t>
      </w:r>
    </w:p>
    <w:p w14:paraId="33C06754" w14:textId="77777777" w:rsidR="00C93DF1" w:rsidRPr="000F5E73" w:rsidRDefault="00C93DF1" w:rsidP="00F112F9">
      <w:pPr>
        <w:pStyle w:val="ListParagraph"/>
        <w:spacing w:line="360" w:lineRule="auto"/>
        <w:ind w:left="360"/>
        <w:jc w:val="both"/>
        <w:rPr>
          <w:rFonts w:ascii="Times New Roman" w:hAnsi="Times New Roman" w:cs="Times New Roman"/>
          <w:sz w:val="28"/>
          <w:szCs w:val="28"/>
        </w:rPr>
      </w:pPr>
    </w:p>
    <w:p w14:paraId="3E45113B" w14:textId="05162DB0" w:rsidR="00C93DF1" w:rsidRPr="000F5E73" w:rsidRDefault="00C93DF1" w:rsidP="00F112F9">
      <w:pPr>
        <w:pStyle w:val="ListParagraph"/>
        <w:spacing w:line="360" w:lineRule="auto"/>
        <w:ind w:left="360"/>
        <w:jc w:val="both"/>
        <w:rPr>
          <w:rFonts w:ascii="Times New Roman" w:hAnsi="Times New Roman" w:cs="Times New Roman"/>
          <w:sz w:val="28"/>
          <w:szCs w:val="28"/>
        </w:rPr>
      </w:pPr>
      <w:r w:rsidRPr="000F5E73">
        <w:rPr>
          <w:rFonts w:ascii="Times New Roman" w:hAnsi="Times New Roman" w:cs="Times New Roman"/>
          <w:sz w:val="28"/>
          <w:szCs w:val="28"/>
        </w:rPr>
        <w:t>2. Integration Testing</w:t>
      </w:r>
    </w:p>
    <w:p w14:paraId="42531560" w14:textId="48B558C1" w:rsidR="00C93DF1" w:rsidRPr="000F5E73" w:rsidRDefault="00453A28" w:rsidP="00F112F9">
      <w:pPr>
        <w:pStyle w:val="ListParagraph"/>
        <w:spacing w:line="360" w:lineRule="auto"/>
        <w:ind w:left="360"/>
        <w:jc w:val="both"/>
        <w:rPr>
          <w:rFonts w:ascii="Times New Roman" w:hAnsi="Times New Roman" w:cs="Times New Roman"/>
          <w:sz w:val="28"/>
          <w:szCs w:val="28"/>
        </w:rPr>
      </w:pPr>
      <w:r w:rsidRPr="000F5E73">
        <w:rPr>
          <w:rFonts w:ascii="Times New Roman" w:hAnsi="Times New Roman" w:cs="Times New Roman"/>
          <w:sz w:val="28"/>
          <w:szCs w:val="28"/>
        </w:rPr>
        <w:t xml:space="preserve">Integration testing addresses the issues associated with the dual problems of verification and program construction. After the software has been integrated a set of high order tests are </w:t>
      </w:r>
      <w:r w:rsidRPr="000F5E73">
        <w:rPr>
          <w:rFonts w:ascii="Times New Roman" w:hAnsi="Times New Roman" w:cs="Times New Roman"/>
          <w:sz w:val="28"/>
          <w:szCs w:val="28"/>
        </w:rPr>
        <w:lastRenderedPageBreak/>
        <w:t>conducted. The main objective in this testing process is to take unit tested modules and builds a program structure that has been dictated by design.</w:t>
      </w:r>
    </w:p>
    <w:p w14:paraId="63727D43" w14:textId="77777777" w:rsidR="00453A28" w:rsidRPr="000F5E73" w:rsidRDefault="00453A28" w:rsidP="00F112F9">
      <w:pPr>
        <w:pStyle w:val="ListParagraph"/>
        <w:spacing w:line="360" w:lineRule="auto"/>
        <w:ind w:left="360"/>
        <w:jc w:val="both"/>
        <w:rPr>
          <w:rFonts w:ascii="Times New Roman" w:hAnsi="Times New Roman" w:cs="Times New Roman"/>
          <w:sz w:val="28"/>
          <w:szCs w:val="28"/>
        </w:rPr>
      </w:pPr>
    </w:p>
    <w:p w14:paraId="592AE71D" w14:textId="1ED8B361" w:rsidR="00453A28" w:rsidRPr="000F5E73" w:rsidRDefault="00453A28" w:rsidP="00F112F9">
      <w:pPr>
        <w:pStyle w:val="ListParagraph"/>
        <w:numPr>
          <w:ilvl w:val="0"/>
          <w:numId w:val="26"/>
        </w:numPr>
        <w:spacing w:line="360" w:lineRule="auto"/>
        <w:jc w:val="both"/>
        <w:rPr>
          <w:rFonts w:ascii="Times New Roman" w:hAnsi="Times New Roman" w:cs="Times New Roman"/>
          <w:sz w:val="28"/>
          <w:szCs w:val="28"/>
        </w:rPr>
      </w:pPr>
      <w:r w:rsidRPr="000F5E73">
        <w:rPr>
          <w:rFonts w:ascii="Times New Roman" w:hAnsi="Times New Roman" w:cs="Times New Roman"/>
          <w:sz w:val="28"/>
          <w:szCs w:val="28"/>
        </w:rPr>
        <w:t>User Acceptance Testing</w:t>
      </w:r>
    </w:p>
    <w:p w14:paraId="2483D994" w14:textId="10DCE371" w:rsidR="00453A28" w:rsidRPr="000F5E73" w:rsidRDefault="00BF0435" w:rsidP="00F112F9">
      <w:pPr>
        <w:pStyle w:val="ListParagraph"/>
        <w:spacing w:line="360" w:lineRule="auto"/>
        <w:jc w:val="both"/>
        <w:rPr>
          <w:rFonts w:ascii="Times New Roman" w:hAnsi="Times New Roman" w:cs="Times New Roman"/>
          <w:sz w:val="28"/>
          <w:szCs w:val="28"/>
        </w:rPr>
      </w:pPr>
      <w:r w:rsidRPr="000F5E73">
        <w:rPr>
          <w:rFonts w:ascii="Times New Roman" w:hAnsi="Times New Roman" w:cs="Times New Roman"/>
          <w:sz w:val="28"/>
          <w:szCs w:val="28"/>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p>
    <w:p w14:paraId="35F24CBA" w14:textId="5F54E566" w:rsidR="00BF0435" w:rsidRPr="000F5E73" w:rsidRDefault="00BF0435" w:rsidP="00F112F9">
      <w:pPr>
        <w:pStyle w:val="ListParagraph"/>
        <w:numPr>
          <w:ilvl w:val="0"/>
          <w:numId w:val="26"/>
        </w:numPr>
        <w:spacing w:line="360" w:lineRule="auto"/>
        <w:jc w:val="both"/>
        <w:rPr>
          <w:rFonts w:ascii="Times New Roman" w:hAnsi="Times New Roman" w:cs="Times New Roman"/>
          <w:sz w:val="28"/>
          <w:szCs w:val="28"/>
        </w:rPr>
      </w:pPr>
      <w:r w:rsidRPr="000F5E73">
        <w:rPr>
          <w:rFonts w:ascii="Times New Roman" w:hAnsi="Times New Roman" w:cs="Times New Roman"/>
          <w:sz w:val="28"/>
          <w:szCs w:val="28"/>
        </w:rPr>
        <w:t>Output Testing</w:t>
      </w:r>
    </w:p>
    <w:p w14:paraId="0BE806AE" w14:textId="7229A1B0" w:rsidR="00BF0435" w:rsidRDefault="00BF0435" w:rsidP="00F112F9">
      <w:pPr>
        <w:pStyle w:val="ListParagraph"/>
        <w:spacing w:line="360" w:lineRule="auto"/>
        <w:jc w:val="both"/>
        <w:rPr>
          <w:rFonts w:ascii="Times New Roman" w:hAnsi="Times New Roman" w:cs="Times New Roman"/>
          <w:sz w:val="28"/>
          <w:szCs w:val="28"/>
        </w:rPr>
      </w:pPr>
      <w:r w:rsidRPr="000F5E73">
        <w:rPr>
          <w:rFonts w:ascii="Times New Roman" w:hAnsi="Times New Roman" w:cs="Times New Roman"/>
          <w:sz w:val="28"/>
          <w:szCs w:val="28"/>
        </w:rP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0D7B0663" w14:textId="77777777" w:rsidR="005E30BB" w:rsidRPr="000F5E73" w:rsidRDefault="005E30BB" w:rsidP="00F112F9">
      <w:pPr>
        <w:pStyle w:val="ListParagraph"/>
        <w:spacing w:line="360" w:lineRule="auto"/>
        <w:jc w:val="both"/>
        <w:rPr>
          <w:rFonts w:ascii="Times New Roman" w:hAnsi="Times New Roman" w:cs="Times New Roman"/>
          <w:sz w:val="28"/>
          <w:szCs w:val="28"/>
        </w:rPr>
      </w:pPr>
    </w:p>
    <w:p w14:paraId="3C104272" w14:textId="130B5890" w:rsidR="00BF0435" w:rsidRPr="000F5E73" w:rsidRDefault="007007BA" w:rsidP="00F112F9">
      <w:pPr>
        <w:pStyle w:val="ListParagraph"/>
        <w:numPr>
          <w:ilvl w:val="0"/>
          <w:numId w:val="26"/>
        </w:numPr>
        <w:spacing w:line="360" w:lineRule="auto"/>
        <w:jc w:val="both"/>
        <w:rPr>
          <w:rFonts w:ascii="Times New Roman" w:hAnsi="Times New Roman" w:cs="Times New Roman"/>
          <w:sz w:val="28"/>
          <w:szCs w:val="28"/>
        </w:rPr>
      </w:pPr>
      <w:r w:rsidRPr="000F5E73">
        <w:rPr>
          <w:rFonts w:ascii="Times New Roman" w:hAnsi="Times New Roman" w:cs="Times New Roman"/>
          <w:sz w:val="28"/>
          <w:szCs w:val="28"/>
        </w:rPr>
        <w:t>White Box Testing</w:t>
      </w:r>
    </w:p>
    <w:p w14:paraId="14B03AF1" w14:textId="51C55743" w:rsidR="007007BA" w:rsidRDefault="007007BA" w:rsidP="00F112F9">
      <w:pPr>
        <w:pStyle w:val="ListParagraph"/>
        <w:spacing w:line="360" w:lineRule="auto"/>
        <w:jc w:val="both"/>
        <w:rPr>
          <w:rFonts w:ascii="Times New Roman" w:hAnsi="Times New Roman" w:cs="Times New Roman"/>
          <w:sz w:val="28"/>
          <w:szCs w:val="28"/>
        </w:rPr>
      </w:pPr>
      <w:r w:rsidRPr="000F5E73">
        <w:rPr>
          <w:rFonts w:ascii="Times New Roman" w:hAnsi="Times New Roman" w:cs="Times New Roman"/>
          <w:sz w:val="28"/>
          <w:szCs w:val="28"/>
        </w:rPr>
        <w:t xml:space="preserve">White Box Testing is a testing in which in which the software tester has knowledge </w:t>
      </w:r>
      <w:proofErr w:type="spellStart"/>
      <w:r w:rsidRPr="000F5E73">
        <w:rPr>
          <w:rFonts w:ascii="Times New Roman" w:hAnsi="Times New Roman" w:cs="Times New Roman"/>
          <w:sz w:val="28"/>
          <w:szCs w:val="28"/>
        </w:rPr>
        <w:t>ofthe</w:t>
      </w:r>
      <w:proofErr w:type="spellEnd"/>
      <w:r w:rsidRPr="000F5E73">
        <w:rPr>
          <w:rFonts w:ascii="Times New Roman" w:hAnsi="Times New Roman" w:cs="Times New Roman"/>
          <w:sz w:val="28"/>
          <w:szCs w:val="28"/>
        </w:rPr>
        <w:t xml:space="preserve"> inner workings, structure and language of the software, or at least its purpose. It is purpose. It is used to test areas that cannot be reached from a black box level.</w:t>
      </w:r>
    </w:p>
    <w:p w14:paraId="6BC82F40" w14:textId="77777777" w:rsidR="005E30BB" w:rsidRDefault="005E30BB" w:rsidP="00F112F9">
      <w:pPr>
        <w:pStyle w:val="ListParagraph"/>
        <w:spacing w:line="360" w:lineRule="auto"/>
        <w:jc w:val="both"/>
        <w:rPr>
          <w:rFonts w:ascii="Times New Roman" w:hAnsi="Times New Roman" w:cs="Times New Roman"/>
          <w:sz w:val="28"/>
          <w:szCs w:val="28"/>
        </w:rPr>
      </w:pPr>
    </w:p>
    <w:p w14:paraId="4410CA57" w14:textId="77777777" w:rsidR="005E30BB" w:rsidRPr="000F5E73" w:rsidRDefault="005E30BB" w:rsidP="00F112F9">
      <w:pPr>
        <w:pStyle w:val="ListParagraph"/>
        <w:spacing w:line="360" w:lineRule="auto"/>
        <w:jc w:val="both"/>
        <w:rPr>
          <w:rFonts w:ascii="Times New Roman" w:hAnsi="Times New Roman" w:cs="Times New Roman"/>
          <w:sz w:val="28"/>
          <w:szCs w:val="28"/>
        </w:rPr>
      </w:pPr>
    </w:p>
    <w:p w14:paraId="6404169C" w14:textId="77CE8634" w:rsidR="007007BA" w:rsidRPr="000F5E73" w:rsidRDefault="007007BA" w:rsidP="00F112F9">
      <w:pPr>
        <w:pStyle w:val="ListParagraph"/>
        <w:numPr>
          <w:ilvl w:val="0"/>
          <w:numId w:val="26"/>
        </w:numPr>
        <w:spacing w:line="360" w:lineRule="auto"/>
        <w:jc w:val="both"/>
        <w:rPr>
          <w:rFonts w:ascii="Times New Roman" w:hAnsi="Times New Roman" w:cs="Times New Roman"/>
          <w:b/>
          <w:bCs/>
          <w:sz w:val="28"/>
          <w:szCs w:val="28"/>
        </w:rPr>
      </w:pPr>
      <w:r w:rsidRPr="000F5E73">
        <w:rPr>
          <w:rFonts w:ascii="Times New Roman" w:hAnsi="Times New Roman" w:cs="Times New Roman"/>
          <w:sz w:val="28"/>
          <w:szCs w:val="28"/>
        </w:rPr>
        <w:t>Black Box Testing</w:t>
      </w:r>
    </w:p>
    <w:p w14:paraId="170D10CF" w14:textId="22674EC9" w:rsidR="00B354EA" w:rsidRPr="001C677F" w:rsidRDefault="000F5E73" w:rsidP="00F112F9">
      <w:pPr>
        <w:pStyle w:val="ListParagraph"/>
        <w:spacing w:line="360" w:lineRule="auto"/>
        <w:jc w:val="both"/>
        <w:rPr>
          <w:rFonts w:ascii="Times New Roman" w:hAnsi="Times New Roman" w:cs="Times New Roman"/>
          <w:b/>
          <w:bCs/>
          <w:sz w:val="28"/>
          <w:szCs w:val="28"/>
        </w:rPr>
      </w:pPr>
      <w:r w:rsidRPr="000F5E73">
        <w:rPr>
          <w:rFonts w:ascii="Times New Roman" w:hAnsi="Times New Roman" w:cs="Times New Roman"/>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0F5E73">
        <w:rPr>
          <w:rFonts w:ascii="Times New Roman" w:hAnsi="Times New Roman" w:cs="Times New Roman"/>
          <w:sz w:val="28"/>
          <w:szCs w:val="28"/>
        </w:rPr>
        <w:t>box .you</w:t>
      </w:r>
      <w:proofErr w:type="gramEnd"/>
      <w:r w:rsidRPr="000F5E73">
        <w:rPr>
          <w:rFonts w:ascii="Times New Roman" w:hAnsi="Times New Roman" w:cs="Times New Roman"/>
          <w:sz w:val="28"/>
          <w:szCs w:val="28"/>
        </w:rPr>
        <w:t xml:space="preserve"> cannot “see” into it. The test provides inputs and responds to outputs without considering how the software work</w:t>
      </w:r>
    </w:p>
    <w:p w14:paraId="1807A90B" w14:textId="37617559" w:rsidR="00A01AF6" w:rsidRDefault="001B4AB9" w:rsidP="00F112F9">
      <w:pPr>
        <w:pStyle w:val="ListParagraph"/>
        <w:spacing w:line="360" w:lineRule="auto"/>
        <w:ind w:left="360"/>
        <w:jc w:val="center"/>
        <w:rPr>
          <w:rFonts w:ascii="Times New Roman" w:hAnsi="Times New Roman" w:cs="Times New Roman"/>
          <w:b/>
          <w:bCs/>
          <w:sz w:val="28"/>
          <w:szCs w:val="28"/>
        </w:rPr>
      </w:pPr>
      <w:r w:rsidRPr="001B4AB9">
        <w:rPr>
          <w:rFonts w:ascii="Times New Roman" w:hAnsi="Times New Roman" w:cs="Times New Roman"/>
          <w:b/>
          <w:bCs/>
          <w:sz w:val="28"/>
          <w:szCs w:val="28"/>
        </w:rPr>
        <w:lastRenderedPageBreak/>
        <w:t>9. CONCLUSION</w:t>
      </w:r>
      <w:r w:rsidR="00EA1A1D">
        <w:rPr>
          <w:rFonts w:ascii="Times New Roman" w:hAnsi="Times New Roman" w:cs="Times New Roman"/>
          <w:b/>
          <w:bCs/>
          <w:sz w:val="28"/>
          <w:szCs w:val="28"/>
        </w:rPr>
        <w:t xml:space="preserve"> AND FUTURE SCOPE</w:t>
      </w:r>
      <w:r>
        <w:rPr>
          <w:rFonts w:ascii="Times New Roman" w:hAnsi="Times New Roman" w:cs="Times New Roman"/>
          <w:b/>
          <w:bCs/>
          <w:sz w:val="28"/>
          <w:szCs w:val="28"/>
        </w:rPr>
        <w:t>:</w:t>
      </w:r>
    </w:p>
    <w:p w14:paraId="20C4B866" w14:textId="77777777" w:rsidR="00B354EA" w:rsidRPr="00A01AF6" w:rsidRDefault="00B354EA" w:rsidP="00F112F9">
      <w:pPr>
        <w:pStyle w:val="ListParagraph"/>
        <w:spacing w:line="360" w:lineRule="auto"/>
        <w:ind w:left="360"/>
        <w:jc w:val="center"/>
        <w:rPr>
          <w:rFonts w:ascii="Times New Roman" w:hAnsi="Times New Roman" w:cs="Times New Roman"/>
          <w:b/>
          <w:bCs/>
          <w:sz w:val="28"/>
          <w:szCs w:val="28"/>
        </w:rPr>
      </w:pPr>
    </w:p>
    <w:p w14:paraId="78ECD206" w14:textId="77777777" w:rsidR="00A01AF6" w:rsidRPr="00A01AF6" w:rsidRDefault="00A01AF6" w:rsidP="00F112F9">
      <w:pPr>
        <w:spacing w:line="360" w:lineRule="auto"/>
        <w:rPr>
          <w:sz w:val="28"/>
          <w:szCs w:val="28"/>
        </w:rPr>
      </w:pPr>
      <w:r w:rsidRPr="00A01AF6">
        <w:rPr>
          <w:sz w:val="28"/>
          <w:szCs w:val="28"/>
        </w:rPr>
        <w:t xml:space="preserve">The system uses a </w:t>
      </w:r>
      <w:proofErr w:type="spellStart"/>
      <w:r w:rsidRPr="00A01AF6">
        <w:rPr>
          <w:sz w:val="28"/>
          <w:szCs w:val="28"/>
        </w:rPr>
        <w:t>haar</w:t>
      </w:r>
      <w:proofErr w:type="spellEnd"/>
      <w:r w:rsidRPr="00A01AF6">
        <w:rPr>
          <w:sz w:val="28"/>
          <w:szCs w:val="28"/>
        </w:rPr>
        <w:t xml:space="preserve"> cascade classifier to detect faces. It’s simple to put into action. This approach is particularly beneficial in situations where people are irregular but the region must be monitored. It has the potential to significantly reduce storage use, power consumption, and maintenance costs. </w:t>
      </w:r>
    </w:p>
    <w:p w14:paraId="304237E0" w14:textId="48B48E65" w:rsidR="00A01AF6" w:rsidRPr="00A01AF6" w:rsidRDefault="00A01AF6" w:rsidP="00F112F9">
      <w:pPr>
        <w:spacing w:line="360" w:lineRule="auto"/>
        <w:rPr>
          <w:sz w:val="28"/>
          <w:szCs w:val="28"/>
        </w:rPr>
      </w:pPr>
      <w:r w:rsidRPr="00A01AF6">
        <w:rPr>
          <w:sz w:val="28"/>
          <w:szCs w:val="28"/>
        </w:rPr>
        <w:t xml:space="preserve">To function properly, the entire system only required the installation of OpenCV. It is a </w:t>
      </w:r>
      <w:proofErr w:type="gramStart"/>
      <w:r w:rsidRPr="00A01AF6">
        <w:rPr>
          <w:sz w:val="28"/>
          <w:szCs w:val="28"/>
        </w:rPr>
        <w:t>cost effective</w:t>
      </w:r>
      <w:proofErr w:type="gramEnd"/>
      <w:r w:rsidRPr="00A01AF6">
        <w:rPr>
          <w:sz w:val="28"/>
          <w:szCs w:val="28"/>
        </w:rPr>
        <w:t xml:space="preserve"> technology that is simple to implement. This technique may be used by anyone,</w:t>
      </w:r>
      <w:r w:rsidR="0001101D">
        <w:rPr>
          <w:sz w:val="28"/>
          <w:szCs w:val="28"/>
        </w:rPr>
        <w:t xml:space="preserve"> </w:t>
      </w:r>
      <w:r w:rsidRPr="00A01AF6">
        <w:rPr>
          <w:sz w:val="28"/>
          <w:szCs w:val="28"/>
        </w:rPr>
        <w:t>and it helps to reduce the amount of storage space necessary for the footage. This project is beneficial in any industry where safety is a top priority. Smart Surveillance is important in public spaces, hospitals, and other organizations. This project can be expanded by including encryption techniques to increase surveillance security.</w:t>
      </w:r>
    </w:p>
    <w:p w14:paraId="4B148E71" w14:textId="77777777" w:rsidR="001B4AB9" w:rsidRDefault="001B4AB9" w:rsidP="00F112F9">
      <w:pPr>
        <w:pStyle w:val="ListParagraph"/>
        <w:spacing w:line="360" w:lineRule="auto"/>
        <w:ind w:left="360"/>
        <w:jc w:val="both"/>
        <w:rPr>
          <w:rFonts w:ascii="Times New Roman" w:hAnsi="Times New Roman" w:cs="Times New Roman"/>
          <w:b/>
          <w:bCs/>
          <w:sz w:val="28"/>
          <w:szCs w:val="28"/>
        </w:rPr>
      </w:pPr>
    </w:p>
    <w:p w14:paraId="263BFD15"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5CC5CDA6"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68C6ED89"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629958E3"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3D95C4C7"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762ED7FD"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51725671"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65677C58"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5E6F4212"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4758B4FE"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5B64E2B8"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56C7D865"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751F2885"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237B8B54"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7F41371E" w14:textId="77777777" w:rsidR="00B354EA" w:rsidRDefault="00B354EA" w:rsidP="00F112F9">
      <w:pPr>
        <w:pStyle w:val="ListParagraph"/>
        <w:spacing w:line="360" w:lineRule="auto"/>
        <w:ind w:left="360"/>
        <w:jc w:val="both"/>
        <w:rPr>
          <w:rFonts w:ascii="Times New Roman" w:hAnsi="Times New Roman" w:cs="Times New Roman"/>
          <w:b/>
          <w:bCs/>
          <w:sz w:val="28"/>
          <w:szCs w:val="28"/>
        </w:rPr>
      </w:pPr>
    </w:p>
    <w:p w14:paraId="64BCA7A1" w14:textId="77777777" w:rsidR="00167AC5" w:rsidRDefault="00167AC5" w:rsidP="00F112F9">
      <w:pPr>
        <w:pStyle w:val="ListParagraph"/>
        <w:spacing w:line="360" w:lineRule="auto"/>
        <w:ind w:left="360"/>
        <w:jc w:val="center"/>
        <w:rPr>
          <w:rFonts w:ascii="Times New Roman" w:hAnsi="Times New Roman" w:cs="Times New Roman"/>
          <w:b/>
          <w:bCs/>
          <w:sz w:val="28"/>
          <w:szCs w:val="28"/>
        </w:rPr>
      </w:pPr>
    </w:p>
    <w:p w14:paraId="79DE622C" w14:textId="5E6506A4" w:rsidR="00EA2BB6" w:rsidRDefault="00EA2BB6" w:rsidP="00F112F9">
      <w:pPr>
        <w:pStyle w:val="ListParagraph"/>
        <w:spacing w:line="36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10. BIBLIOGRAPHY</w:t>
      </w:r>
    </w:p>
    <w:p w14:paraId="123E1C90" w14:textId="77777777" w:rsidR="00604779" w:rsidRPr="00604779" w:rsidRDefault="00604779" w:rsidP="00F112F9">
      <w:pPr>
        <w:widowControl/>
        <w:numPr>
          <w:ilvl w:val="0"/>
          <w:numId w:val="27"/>
        </w:numPr>
        <w:suppressAutoHyphens w:val="0"/>
        <w:autoSpaceDE/>
        <w:spacing w:line="360" w:lineRule="auto"/>
        <w:ind w:right="248" w:hanging="10"/>
        <w:jc w:val="both"/>
        <w:rPr>
          <w:sz w:val="28"/>
          <w:szCs w:val="28"/>
        </w:rPr>
      </w:pPr>
      <w:r w:rsidRPr="00604779">
        <w:rPr>
          <w:sz w:val="28"/>
          <w:szCs w:val="28"/>
        </w:rPr>
        <w:t xml:space="preserve">A. Renjith and Aishwarya, “Enhanced home security using </w:t>
      </w:r>
      <w:proofErr w:type="spellStart"/>
      <w:r w:rsidRPr="00604779">
        <w:rPr>
          <w:sz w:val="28"/>
          <w:szCs w:val="28"/>
        </w:rPr>
        <w:t>iot</w:t>
      </w:r>
      <w:proofErr w:type="spellEnd"/>
      <w:r w:rsidRPr="00604779">
        <w:rPr>
          <w:sz w:val="28"/>
          <w:szCs w:val="28"/>
        </w:rPr>
        <w:t xml:space="preserve"> and raspberry pi,” International Research Journal of Engineering and Technology (IRJET), vol. 4, 2017. </w:t>
      </w:r>
    </w:p>
    <w:p w14:paraId="73DA6F24" w14:textId="77777777" w:rsidR="00604779" w:rsidRPr="00604779" w:rsidRDefault="00604779" w:rsidP="00F112F9">
      <w:pPr>
        <w:spacing w:line="360" w:lineRule="auto"/>
        <w:ind w:left="566"/>
        <w:rPr>
          <w:sz w:val="28"/>
          <w:szCs w:val="28"/>
        </w:rPr>
      </w:pPr>
      <w:r w:rsidRPr="00604779">
        <w:rPr>
          <w:sz w:val="28"/>
          <w:szCs w:val="28"/>
        </w:rPr>
        <w:t xml:space="preserve"> </w:t>
      </w:r>
    </w:p>
    <w:p w14:paraId="1DE6A613" w14:textId="77777777" w:rsidR="00604779" w:rsidRPr="00604779" w:rsidRDefault="00604779" w:rsidP="00F112F9">
      <w:pPr>
        <w:widowControl/>
        <w:numPr>
          <w:ilvl w:val="0"/>
          <w:numId w:val="27"/>
        </w:numPr>
        <w:suppressAutoHyphens w:val="0"/>
        <w:autoSpaceDE/>
        <w:spacing w:line="360" w:lineRule="auto"/>
        <w:ind w:right="248" w:hanging="10"/>
        <w:jc w:val="both"/>
        <w:rPr>
          <w:sz w:val="28"/>
          <w:szCs w:val="28"/>
        </w:rPr>
      </w:pPr>
      <w:r w:rsidRPr="00604779">
        <w:rPr>
          <w:sz w:val="28"/>
          <w:szCs w:val="28"/>
        </w:rPr>
        <w:t xml:space="preserve">W. F. Abaya, J. Basa, M. Sy, A. C. Abad, and E. P. </w:t>
      </w:r>
      <w:proofErr w:type="spellStart"/>
      <w:r w:rsidRPr="00604779">
        <w:rPr>
          <w:sz w:val="28"/>
          <w:szCs w:val="28"/>
        </w:rPr>
        <w:t>Dadios</w:t>
      </w:r>
      <w:proofErr w:type="spellEnd"/>
      <w:r w:rsidRPr="00604779">
        <w:rPr>
          <w:sz w:val="28"/>
          <w:szCs w:val="28"/>
        </w:rPr>
        <w:t xml:space="preserve">, “Low-cost smart security camera with night vision capability using raspberry pi and </w:t>
      </w:r>
      <w:proofErr w:type="spellStart"/>
      <w:r w:rsidRPr="00604779">
        <w:rPr>
          <w:sz w:val="28"/>
          <w:szCs w:val="28"/>
        </w:rPr>
        <w:t>opencv</w:t>
      </w:r>
      <w:proofErr w:type="spellEnd"/>
      <w:r w:rsidRPr="00604779">
        <w:rPr>
          <w:sz w:val="28"/>
          <w:szCs w:val="28"/>
        </w:rPr>
        <w:t xml:space="preserve">,” 2014. </w:t>
      </w:r>
    </w:p>
    <w:p w14:paraId="347DF341" w14:textId="77777777" w:rsidR="00604779" w:rsidRPr="00604779" w:rsidRDefault="00604779" w:rsidP="00F112F9">
      <w:pPr>
        <w:spacing w:line="360" w:lineRule="auto"/>
        <w:ind w:left="566"/>
        <w:rPr>
          <w:sz w:val="28"/>
          <w:szCs w:val="28"/>
        </w:rPr>
      </w:pPr>
      <w:r w:rsidRPr="00604779">
        <w:rPr>
          <w:sz w:val="28"/>
          <w:szCs w:val="28"/>
        </w:rPr>
        <w:t xml:space="preserve"> </w:t>
      </w:r>
    </w:p>
    <w:p w14:paraId="5EE9E1F9" w14:textId="77777777" w:rsidR="00604779" w:rsidRPr="00604779" w:rsidRDefault="00604779" w:rsidP="00F112F9">
      <w:pPr>
        <w:widowControl/>
        <w:numPr>
          <w:ilvl w:val="0"/>
          <w:numId w:val="27"/>
        </w:numPr>
        <w:suppressAutoHyphens w:val="0"/>
        <w:autoSpaceDE/>
        <w:spacing w:line="360" w:lineRule="auto"/>
        <w:ind w:right="248" w:hanging="10"/>
        <w:jc w:val="both"/>
        <w:rPr>
          <w:sz w:val="28"/>
          <w:szCs w:val="28"/>
        </w:rPr>
      </w:pPr>
      <w:r w:rsidRPr="00604779">
        <w:rPr>
          <w:sz w:val="28"/>
          <w:szCs w:val="28"/>
        </w:rPr>
        <w:t xml:space="preserve">M. Pervaiz, Y. Y. </w:t>
      </w:r>
      <w:proofErr w:type="spellStart"/>
      <w:r w:rsidRPr="00604779">
        <w:rPr>
          <w:sz w:val="28"/>
          <w:szCs w:val="28"/>
        </w:rPr>
        <w:t>Ghadi</w:t>
      </w:r>
      <w:proofErr w:type="spellEnd"/>
      <w:r w:rsidRPr="00604779">
        <w:rPr>
          <w:sz w:val="28"/>
          <w:szCs w:val="28"/>
        </w:rPr>
        <w:t xml:space="preserve">, M. </w:t>
      </w:r>
      <w:proofErr w:type="spellStart"/>
      <w:r w:rsidRPr="00604779">
        <w:rPr>
          <w:sz w:val="28"/>
          <w:szCs w:val="28"/>
        </w:rPr>
        <w:t>Gochoo</w:t>
      </w:r>
      <w:proofErr w:type="spellEnd"/>
      <w:r w:rsidRPr="00604779">
        <w:rPr>
          <w:sz w:val="28"/>
          <w:szCs w:val="28"/>
        </w:rPr>
        <w:t xml:space="preserve">, A. Jalal, S. Kamal, and D.-S. Kim, “A smart surveillance system for people counting and tracking using particle flow and modified </w:t>
      </w:r>
      <w:proofErr w:type="spellStart"/>
      <w:r w:rsidRPr="00604779">
        <w:rPr>
          <w:sz w:val="28"/>
          <w:szCs w:val="28"/>
        </w:rPr>
        <w:t>som</w:t>
      </w:r>
      <w:proofErr w:type="spellEnd"/>
      <w:r w:rsidRPr="00604779">
        <w:rPr>
          <w:sz w:val="28"/>
          <w:szCs w:val="28"/>
        </w:rPr>
        <w:t xml:space="preserve">,” Sustainability, 2021. </w:t>
      </w:r>
    </w:p>
    <w:p w14:paraId="4D8EF3BC" w14:textId="77777777" w:rsidR="00604779" w:rsidRPr="00604779" w:rsidRDefault="00604779" w:rsidP="00F112F9">
      <w:pPr>
        <w:spacing w:line="360" w:lineRule="auto"/>
        <w:ind w:left="566"/>
        <w:rPr>
          <w:sz w:val="28"/>
          <w:szCs w:val="28"/>
        </w:rPr>
      </w:pPr>
      <w:r w:rsidRPr="00604779">
        <w:rPr>
          <w:sz w:val="28"/>
          <w:szCs w:val="28"/>
        </w:rPr>
        <w:t xml:space="preserve"> </w:t>
      </w:r>
    </w:p>
    <w:p w14:paraId="00294AD1" w14:textId="77777777" w:rsidR="00604779" w:rsidRPr="00604779" w:rsidRDefault="00604779" w:rsidP="00F112F9">
      <w:pPr>
        <w:widowControl/>
        <w:numPr>
          <w:ilvl w:val="0"/>
          <w:numId w:val="27"/>
        </w:numPr>
        <w:suppressAutoHyphens w:val="0"/>
        <w:autoSpaceDE/>
        <w:spacing w:line="360" w:lineRule="auto"/>
        <w:ind w:right="248" w:hanging="10"/>
        <w:jc w:val="both"/>
        <w:rPr>
          <w:sz w:val="28"/>
          <w:szCs w:val="28"/>
        </w:rPr>
      </w:pPr>
      <w:r w:rsidRPr="00604779">
        <w:rPr>
          <w:sz w:val="28"/>
          <w:szCs w:val="28"/>
        </w:rPr>
        <w:t xml:space="preserve">M. Rashmika, “Motion sensor and face recognition-based surveillance system using raspberry pi,” International Journal of Advanced Research in Computer Science, vol. 8, no. 5, 2017. </w:t>
      </w:r>
    </w:p>
    <w:p w14:paraId="4B27ED65" w14:textId="77777777" w:rsidR="00604779" w:rsidRPr="00604779" w:rsidRDefault="00604779" w:rsidP="00F112F9">
      <w:pPr>
        <w:spacing w:line="360" w:lineRule="auto"/>
        <w:ind w:left="566"/>
        <w:rPr>
          <w:sz w:val="28"/>
          <w:szCs w:val="28"/>
        </w:rPr>
      </w:pPr>
      <w:r w:rsidRPr="00604779">
        <w:rPr>
          <w:sz w:val="28"/>
          <w:szCs w:val="28"/>
        </w:rPr>
        <w:t xml:space="preserve"> </w:t>
      </w:r>
    </w:p>
    <w:p w14:paraId="55CB21BF" w14:textId="77777777" w:rsidR="00604779" w:rsidRPr="00604779" w:rsidRDefault="00604779" w:rsidP="00F112F9">
      <w:pPr>
        <w:widowControl/>
        <w:numPr>
          <w:ilvl w:val="0"/>
          <w:numId w:val="27"/>
        </w:numPr>
        <w:suppressAutoHyphens w:val="0"/>
        <w:autoSpaceDE/>
        <w:spacing w:line="360" w:lineRule="auto"/>
        <w:ind w:right="248" w:hanging="10"/>
        <w:jc w:val="both"/>
        <w:rPr>
          <w:sz w:val="28"/>
          <w:szCs w:val="28"/>
        </w:rPr>
      </w:pPr>
      <w:r w:rsidRPr="00604779">
        <w:rPr>
          <w:sz w:val="28"/>
          <w:szCs w:val="28"/>
        </w:rPr>
        <w:t xml:space="preserve">A. </w:t>
      </w:r>
      <w:proofErr w:type="spellStart"/>
      <w:r w:rsidRPr="00604779">
        <w:rPr>
          <w:sz w:val="28"/>
          <w:szCs w:val="28"/>
        </w:rPr>
        <w:t>CobParro</w:t>
      </w:r>
      <w:proofErr w:type="spellEnd"/>
      <w:r w:rsidRPr="00604779">
        <w:rPr>
          <w:sz w:val="28"/>
          <w:szCs w:val="28"/>
        </w:rPr>
        <w:t xml:space="preserve">, L. Gutierrez, Marron-Romera, Gardel-Vicente, and Bravo-Munoz, “Smart video surveillance system based on edge computing,” 2021. </w:t>
      </w:r>
    </w:p>
    <w:p w14:paraId="6CDA6D62" w14:textId="77777777" w:rsidR="00604779" w:rsidRPr="00604779" w:rsidRDefault="00604779" w:rsidP="00F112F9">
      <w:pPr>
        <w:spacing w:line="360" w:lineRule="auto"/>
        <w:ind w:left="566"/>
        <w:rPr>
          <w:sz w:val="28"/>
          <w:szCs w:val="28"/>
        </w:rPr>
      </w:pPr>
      <w:r w:rsidRPr="00604779">
        <w:rPr>
          <w:sz w:val="28"/>
          <w:szCs w:val="28"/>
        </w:rPr>
        <w:t xml:space="preserve"> </w:t>
      </w:r>
    </w:p>
    <w:p w14:paraId="12A33001" w14:textId="77777777" w:rsidR="00604779" w:rsidRPr="00CC541D" w:rsidRDefault="00604779" w:rsidP="00F112F9">
      <w:pPr>
        <w:widowControl/>
        <w:numPr>
          <w:ilvl w:val="0"/>
          <w:numId w:val="27"/>
        </w:numPr>
        <w:suppressAutoHyphens w:val="0"/>
        <w:autoSpaceDE/>
        <w:spacing w:line="360" w:lineRule="auto"/>
        <w:ind w:right="248" w:hanging="10"/>
        <w:jc w:val="both"/>
        <w:rPr>
          <w:sz w:val="24"/>
          <w:szCs w:val="24"/>
        </w:rPr>
      </w:pPr>
      <w:r w:rsidRPr="00604779">
        <w:rPr>
          <w:sz w:val="28"/>
          <w:szCs w:val="28"/>
        </w:rPr>
        <w:t>T. Shivprasad, B. Shivani, A. P. Singh, and Deepak, “Survey paper on smart surveillance system,” International Research Journal of Engineering and Technology (IRJET), vol. 3, 2016</w:t>
      </w:r>
      <w:r w:rsidRPr="00CC541D">
        <w:rPr>
          <w:sz w:val="24"/>
          <w:szCs w:val="24"/>
        </w:rPr>
        <w:t xml:space="preserve">. </w:t>
      </w:r>
    </w:p>
    <w:p w14:paraId="72B6D221" w14:textId="77777777" w:rsidR="00A76D70" w:rsidRDefault="00A76D70" w:rsidP="00F112F9">
      <w:pPr>
        <w:pStyle w:val="ListParagraph"/>
        <w:spacing w:line="360" w:lineRule="auto"/>
        <w:ind w:left="360"/>
        <w:jc w:val="both"/>
        <w:rPr>
          <w:rFonts w:ascii="Times New Roman" w:hAnsi="Times New Roman" w:cs="Times New Roman"/>
          <w:b/>
          <w:bCs/>
          <w:sz w:val="28"/>
          <w:szCs w:val="28"/>
        </w:rPr>
      </w:pPr>
    </w:p>
    <w:p w14:paraId="2DCEB8C4" w14:textId="77777777" w:rsidR="009825EA" w:rsidRDefault="009825EA" w:rsidP="00F112F9">
      <w:pPr>
        <w:pStyle w:val="ListParagraph"/>
        <w:spacing w:line="360" w:lineRule="auto"/>
        <w:ind w:left="360"/>
        <w:jc w:val="both"/>
        <w:rPr>
          <w:rFonts w:ascii="Times New Roman" w:hAnsi="Times New Roman" w:cs="Times New Roman"/>
          <w:b/>
          <w:bCs/>
          <w:sz w:val="28"/>
          <w:szCs w:val="28"/>
        </w:rPr>
      </w:pPr>
    </w:p>
    <w:p w14:paraId="17F6A7B8" w14:textId="77777777" w:rsidR="009825EA" w:rsidRDefault="009825EA" w:rsidP="00F112F9">
      <w:pPr>
        <w:pStyle w:val="ListParagraph"/>
        <w:spacing w:line="360" w:lineRule="auto"/>
        <w:ind w:left="360"/>
        <w:jc w:val="both"/>
        <w:rPr>
          <w:rFonts w:ascii="Times New Roman" w:hAnsi="Times New Roman" w:cs="Times New Roman"/>
          <w:b/>
          <w:bCs/>
          <w:sz w:val="28"/>
          <w:szCs w:val="28"/>
        </w:rPr>
      </w:pPr>
    </w:p>
    <w:p w14:paraId="4E2D6348" w14:textId="77777777" w:rsidR="00D028D2" w:rsidRDefault="00D028D2" w:rsidP="00F112F9">
      <w:pPr>
        <w:pStyle w:val="Heading2"/>
        <w:spacing w:before="58"/>
        <w:ind w:left="3107" w:right="3386"/>
        <w:jc w:val="center"/>
        <w:rPr>
          <w:w w:val="90"/>
          <w:sz w:val="32"/>
          <w:szCs w:val="32"/>
        </w:rPr>
      </w:pPr>
    </w:p>
    <w:p w14:paraId="475678EC" w14:textId="77777777" w:rsidR="00D028D2" w:rsidRDefault="00D028D2" w:rsidP="00F112F9"/>
    <w:p w14:paraId="0495145B" w14:textId="77777777" w:rsidR="00D028D2" w:rsidRDefault="00D028D2" w:rsidP="00F112F9"/>
    <w:p w14:paraId="707E147E" w14:textId="77777777" w:rsidR="00D028D2" w:rsidRPr="00D028D2" w:rsidRDefault="00D028D2" w:rsidP="00F112F9"/>
    <w:p w14:paraId="33D7CFC7" w14:textId="77777777" w:rsidR="00D028D2" w:rsidRDefault="00D028D2" w:rsidP="00F112F9">
      <w:pPr>
        <w:pStyle w:val="Heading2"/>
        <w:spacing w:before="58"/>
        <w:ind w:left="3107" w:right="3386"/>
        <w:jc w:val="center"/>
        <w:rPr>
          <w:w w:val="90"/>
          <w:sz w:val="32"/>
          <w:szCs w:val="32"/>
        </w:rPr>
      </w:pPr>
    </w:p>
    <w:p w14:paraId="0596ECB4" w14:textId="3E468E8F" w:rsidR="009825EA" w:rsidRPr="00D028D2" w:rsidRDefault="009825EA" w:rsidP="00F112F9">
      <w:pPr>
        <w:pStyle w:val="Heading2"/>
        <w:spacing w:before="58"/>
        <w:ind w:left="3107" w:right="3386"/>
        <w:jc w:val="center"/>
        <w:rPr>
          <w:rFonts w:ascii="Times New Roman" w:hAnsi="Times New Roman" w:cs="Times New Roman"/>
          <w:b/>
          <w:bCs/>
          <w:color w:val="auto"/>
          <w:sz w:val="32"/>
          <w:szCs w:val="32"/>
        </w:rPr>
      </w:pPr>
      <w:r w:rsidRPr="00D028D2">
        <w:rPr>
          <w:rFonts w:ascii="Times New Roman" w:hAnsi="Times New Roman" w:cs="Times New Roman"/>
          <w:b/>
          <w:bCs/>
          <w:color w:val="auto"/>
          <w:w w:val="90"/>
          <w:sz w:val="32"/>
          <w:szCs w:val="32"/>
        </w:rPr>
        <w:t>APPENDIX</w:t>
      </w:r>
      <w:r w:rsidRPr="00D028D2">
        <w:rPr>
          <w:rFonts w:ascii="Times New Roman" w:hAnsi="Times New Roman" w:cs="Times New Roman"/>
          <w:b/>
          <w:bCs/>
          <w:color w:val="auto"/>
          <w:spacing w:val="155"/>
          <w:sz w:val="32"/>
          <w:szCs w:val="32"/>
        </w:rPr>
        <w:t xml:space="preserve"> </w:t>
      </w:r>
      <w:r w:rsidRPr="00D028D2">
        <w:rPr>
          <w:rFonts w:ascii="Times New Roman" w:hAnsi="Times New Roman" w:cs="Times New Roman"/>
          <w:b/>
          <w:bCs/>
          <w:color w:val="auto"/>
          <w:w w:val="90"/>
          <w:sz w:val="32"/>
          <w:szCs w:val="32"/>
        </w:rPr>
        <w:t>C:</w:t>
      </w:r>
      <w:r w:rsidRPr="00D028D2">
        <w:rPr>
          <w:rFonts w:ascii="Times New Roman" w:hAnsi="Times New Roman" w:cs="Times New Roman"/>
          <w:b/>
          <w:bCs/>
          <w:color w:val="auto"/>
          <w:spacing w:val="121"/>
          <w:sz w:val="32"/>
          <w:szCs w:val="32"/>
        </w:rPr>
        <w:t xml:space="preserve"> </w:t>
      </w:r>
      <w:r w:rsidRPr="00D028D2">
        <w:rPr>
          <w:rFonts w:ascii="Times New Roman" w:hAnsi="Times New Roman" w:cs="Times New Roman"/>
          <w:b/>
          <w:bCs/>
          <w:color w:val="auto"/>
          <w:w w:val="90"/>
          <w:sz w:val="32"/>
          <w:szCs w:val="32"/>
        </w:rPr>
        <w:t>ABSTRACT</w:t>
      </w:r>
    </w:p>
    <w:p w14:paraId="0A0378FB" w14:textId="77777777" w:rsidR="009825EA" w:rsidRPr="00D028D2" w:rsidRDefault="009825EA" w:rsidP="00F112F9">
      <w:pPr>
        <w:pStyle w:val="BodyText"/>
        <w:rPr>
          <w:b/>
          <w:bCs/>
          <w:sz w:val="20"/>
        </w:rPr>
      </w:pPr>
    </w:p>
    <w:tbl>
      <w:tblPr>
        <w:tblpPr w:leftFromText="180" w:rightFromText="180" w:vertAnchor="text" w:horzAnchor="page" w:tblpX="1335" w:tblpY="18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82"/>
        <w:gridCol w:w="2329"/>
        <w:gridCol w:w="5869"/>
      </w:tblGrid>
      <w:tr w:rsidR="009825EA" w14:paraId="164D436A" w14:textId="77777777" w:rsidTr="00842D7F">
        <w:trPr>
          <w:trHeight w:val="546"/>
        </w:trPr>
        <w:tc>
          <w:tcPr>
            <w:tcW w:w="10080" w:type="dxa"/>
            <w:gridSpan w:val="3"/>
          </w:tcPr>
          <w:p w14:paraId="4244E284" w14:textId="77777777" w:rsidR="009825EA" w:rsidRPr="00943F48" w:rsidRDefault="009825EA" w:rsidP="00F112F9">
            <w:pPr>
              <w:spacing w:before="77"/>
              <w:ind w:left="809" w:right="790"/>
              <w:jc w:val="center"/>
              <w:rPr>
                <w:b/>
                <w:sz w:val="40"/>
                <w:szCs w:val="40"/>
              </w:rPr>
            </w:pPr>
            <w:r w:rsidRPr="00943F48">
              <w:rPr>
                <w:b/>
                <w:sz w:val="40"/>
                <w:szCs w:val="40"/>
              </w:rPr>
              <w:t>Sreenidhi</w:t>
            </w:r>
            <w:r w:rsidRPr="00943F48">
              <w:rPr>
                <w:b/>
                <w:spacing w:val="-8"/>
                <w:sz w:val="40"/>
                <w:szCs w:val="40"/>
              </w:rPr>
              <w:t xml:space="preserve"> </w:t>
            </w:r>
            <w:r w:rsidRPr="00943F48">
              <w:rPr>
                <w:b/>
                <w:sz w:val="40"/>
                <w:szCs w:val="40"/>
              </w:rPr>
              <w:t>Institute</w:t>
            </w:r>
            <w:r w:rsidRPr="00943F48">
              <w:rPr>
                <w:b/>
                <w:spacing w:val="-6"/>
                <w:sz w:val="40"/>
                <w:szCs w:val="40"/>
              </w:rPr>
              <w:t xml:space="preserve"> </w:t>
            </w:r>
            <w:r w:rsidRPr="00943F48">
              <w:rPr>
                <w:b/>
                <w:sz w:val="40"/>
                <w:szCs w:val="40"/>
              </w:rPr>
              <w:t>of</w:t>
            </w:r>
            <w:r w:rsidRPr="00943F48">
              <w:rPr>
                <w:b/>
                <w:spacing w:val="-7"/>
                <w:sz w:val="40"/>
                <w:szCs w:val="40"/>
              </w:rPr>
              <w:t xml:space="preserve"> </w:t>
            </w:r>
            <w:r w:rsidRPr="00943F48">
              <w:rPr>
                <w:b/>
                <w:sz w:val="40"/>
                <w:szCs w:val="40"/>
              </w:rPr>
              <w:t>Science</w:t>
            </w:r>
            <w:r w:rsidRPr="00943F48">
              <w:rPr>
                <w:b/>
                <w:spacing w:val="-7"/>
                <w:sz w:val="40"/>
                <w:szCs w:val="40"/>
              </w:rPr>
              <w:t xml:space="preserve"> </w:t>
            </w:r>
            <w:r w:rsidRPr="00943F48">
              <w:rPr>
                <w:b/>
                <w:sz w:val="40"/>
                <w:szCs w:val="40"/>
              </w:rPr>
              <w:t>and</w:t>
            </w:r>
            <w:r w:rsidRPr="00943F48">
              <w:rPr>
                <w:b/>
                <w:spacing w:val="-18"/>
                <w:sz w:val="40"/>
                <w:szCs w:val="40"/>
              </w:rPr>
              <w:t xml:space="preserve"> </w:t>
            </w:r>
            <w:r w:rsidRPr="00943F48">
              <w:rPr>
                <w:b/>
                <w:sz w:val="40"/>
                <w:szCs w:val="40"/>
              </w:rPr>
              <w:t>Technology</w:t>
            </w:r>
          </w:p>
          <w:p w14:paraId="67B2B7AB" w14:textId="77777777" w:rsidR="009825EA" w:rsidRPr="008B6E7C" w:rsidRDefault="009825EA" w:rsidP="00F112F9">
            <w:pPr>
              <w:spacing w:before="77"/>
              <w:ind w:left="809" w:right="790"/>
              <w:jc w:val="center"/>
              <w:rPr>
                <w:b/>
                <w:sz w:val="28"/>
                <w:szCs w:val="28"/>
              </w:rPr>
            </w:pPr>
            <w:r w:rsidRPr="008B6E7C">
              <w:rPr>
                <w:b/>
                <w:spacing w:val="-1"/>
                <w:sz w:val="28"/>
                <w:szCs w:val="28"/>
              </w:rPr>
              <w:t>Department</w:t>
            </w:r>
            <w:r w:rsidRPr="008B6E7C">
              <w:rPr>
                <w:b/>
                <w:spacing w:val="-5"/>
                <w:sz w:val="28"/>
                <w:szCs w:val="28"/>
              </w:rPr>
              <w:t xml:space="preserve"> </w:t>
            </w:r>
            <w:r w:rsidRPr="008B6E7C">
              <w:rPr>
                <w:b/>
                <w:spacing w:val="-1"/>
                <w:sz w:val="28"/>
                <w:szCs w:val="28"/>
              </w:rPr>
              <w:t>of</w:t>
            </w:r>
            <w:r w:rsidRPr="008B6E7C">
              <w:rPr>
                <w:b/>
                <w:spacing w:val="-13"/>
                <w:sz w:val="28"/>
                <w:szCs w:val="28"/>
              </w:rPr>
              <w:t xml:space="preserve"> </w:t>
            </w:r>
            <w:r w:rsidRPr="008B6E7C">
              <w:rPr>
                <w:b/>
                <w:spacing w:val="-1"/>
                <w:sz w:val="28"/>
                <w:szCs w:val="28"/>
              </w:rPr>
              <w:t>Information Technology</w:t>
            </w:r>
          </w:p>
          <w:p w14:paraId="18231E47" w14:textId="32D43E03" w:rsidR="009825EA" w:rsidRDefault="00B30B32" w:rsidP="00F112F9">
            <w:pPr>
              <w:spacing w:before="77"/>
              <w:ind w:left="809" w:right="790"/>
              <w:jc w:val="center"/>
              <w:rPr>
                <w:b/>
                <w:sz w:val="24"/>
              </w:rPr>
            </w:pPr>
            <w:r>
              <w:rPr>
                <w:b/>
                <w:spacing w:val="-1"/>
                <w:sz w:val="28"/>
              </w:rPr>
              <w:t>Group Project</w:t>
            </w:r>
          </w:p>
        </w:tc>
      </w:tr>
      <w:tr w:rsidR="009825EA" w14:paraId="4BAF1349" w14:textId="77777777" w:rsidTr="00842D7F">
        <w:trPr>
          <w:trHeight w:val="546"/>
        </w:trPr>
        <w:tc>
          <w:tcPr>
            <w:tcW w:w="4211" w:type="dxa"/>
            <w:gridSpan w:val="2"/>
          </w:tcPr>
          <w:p w14:paraId="2D200723" w14:textId="11718BA1" w:rsidR="009825EA" w:rsidRDefault="009825EA" w:rsidP="00F112F9">
            <w:pPr>
              <w:pStyle w:val="TableParagraph"/>
              <w:spacing w:before="1"/>
              <w:ind w:left="1229"/>
              <w:rPr>
                <w:b/>
                <w:sz w:val="24"/>
                <w:szCs w:val="24"/>
              </w:rPr>
            </w:pPr>
            <w:r>
              <w:rPr>
                <w:b/>
                <w:spacing w:val="-2"/>
                <w:w w:val="105"/>
                <w:sz w:val="24"/>
                <w:szCs w:val="24"/>
              </w:rPr>
              <w:t>Batch</w:t>
            </w:r>
            <w:r>
              <w:rPr>
                <w:b/>
                <w:spacing w:val="-22"/>
                <w:w w:val="105"/>
                <w:sz w:val="24"/>
                <w:szCs w:val="24"/>
              </w:rPr>
              <w:t xml:space="preserve"> </w:t>
            </w:r>
            <w:r>
              <w:rPr>
                <w:b/>
                <w:spacing w:val="-1"/>
                <w:w w:val="105"/>
                <w:sz w:val="24"/>
                <w:szCs w:val="24"/>
              </w:rPr>
              <w:t xml:space="preserve">No: </w:t>
            </w:r>
            <w:r w:rsidR="00E1510C">
              <w:rPr>
                <w:b/>
                <w:bCs/>
                <w:sz w:val="24"/>
                <w:szCs w:val="24"/>
              </w:rPr>
              <w:t>3</w:t>
            </w:r>
          </w:p>
        </w:tc>
        <w:tc>
          <w:tcPr>
            <w:tcW w:w="5869" w:type="dxa"/>
            <w:vMerge w:val="restart"/>
          </w:tcPr>
          <w:p w14:paraId="40BE8416" w14:textId="77777777" w:rsidR="009825EA" w:rsidRDefault="009825EA" w:rsidP="00F112F9">
            <w:pPr>
              <w:pStyle w:val="TableParagraph"/>
              <w:spacing w:before="8"/>
              <w:ind w:left="0"/>
              <w:rPr>
                <w:b/>
                <w:sz w:val="24"/>
              </w:rPr>
            </w:pPr>
          </w:p>
          <w:p w14:paraId="67DE0693" w14:textId="77777777" w:rsidR="009825EA" w:rsidRDefault="009825EA" w:rsidP="00F112F9">
            <w:pPr>
              <w:pStyle w:val="TableParagraph"/>
              <w:ind w:left="2398" w:right="2379"/>
              <w:jc w:val="center"/>
              <w:rPr>
                <w:b/>
                <w:sz w:val="23"/>
              </w:rPr>
            </w:pPr>
            <w:r>
              <w:rPr>
                <w:b/>
                <w:w w:val="105"/>
                <w:sz w:val="24"/>
                <w:szCs w:val="24"/>
              </w:rPr>
              <w:t>Title</w:t>
            </w:r>
          </w:p>
        </w:tc>
      </w:tr>
      <w:tr w:rsidR="009825EA" w14:paraId="160F203E" w14:textId="77777777" w:rsidTr="00842D7F">
        <w:trPr>
          <w:trHeight w:val="527"/>
        </w:trPr>
        <w:tc>
          <w:tcPr>
            <w:tcW w:w="1882" w:type="dxa"/>
          </w:tcPr>
          <w:p w14:paraId="1683C837" w14:textId="77777777" w:rsidR="009825EA" w:rsidRDefault="009825EA" w:rsidP="00F112F9">
            <w:pPr>
              <w:pStyle w:val="TableParagraph"/>
              <w:spacing w:before="1"/>
              <w:ind w:left="509"/>
              <w:rPr>
                <w:b/>
                <w:sz w:val="24"/>
                <w:szCs w:val="24"/>
              </w:rPr>
            </w:pPr>
            <w:r>
              <w:rPr>
                <w:b/>
                <w:sz w:val="24"/>
                <w:szCs w:val="24"/>
              </w:rPr>
              <w:t>Roll</w:t>
            </w:r>
            <w:r>
              <w:rPr>
                <w:b/>
                <w:spacing w:val="-2"/>
                <w:sz w:val="24"/>
                <w:szCs w:val="24"/>
              </w:rPr>
              <w:t xml:space="preserve"> </w:t>
            </w:r>
            <w:r>
              <w:rPr>
                <w:b/>
                <w:sz w:val="24"/>
                <w:szCs w:val="24"/>
              </w:rPr>
              <w:t>No</w:t>
            </w:r>
          </w:p>
        </w:tc>
        <w:tc>
          <w:tcPr>
            <w:tcW w:w="2329" w:type="dxa"/>
          </w:tcPr>
          <w:p w14:paraId="58A4A0A6" w14:textId="77777777" w:rsidR="009825EA" w:rsidRDefault="009825EA" w:rsidP="00F112F9">
            <w:pPr>
              <w:pStyle w:val="TableParagraph"/>
              <w:spacing w:before="1"/>
              <w:ind w:left="851" w:right="823"/>
              <w:jc w:val="center"/>
              <w:rPr>
                <w:b/>
                <w:sz w:val="24"/>
                <w:szCs w:val="24"/>
              </w:rPr>
            </w:pPr>
            <w:r>
              <w:rPr>
                <w:b/>
                <w:w w:val="105"/>
                <w:sz w:val="24"/>
                <w:szCs w:val="24"/>
              </w:rPr>
              <w:t>Name</w:t>
            </w:r>
          </w:p>
        </w:tc>
        <w:tc>
          <w:tcPr>
            <w:tcW w:w="5869" w:type="dxa"/>
            <w:vMerge/>
            <w:tcBorders>
              <w:top w:val="nil"/>
            </w:tcBorders>
          </w:tcPr>
          <w:p w14:paraId="3EB3E2C3" w14:textId="77777777" w:rsidR="009825EA" w:rsidRDefault="009825EA" w:rsidP="00F112F9">
            <w:pPr>
              <w:rPr>
                <w:sz w:val="2"/>
                <w:szCs w:val="2"/>
              </w:rPr>
            </w:pPr>
          </w:p>
        </w:tc>
      </w:tr>
      <w:tr w:rsidR="008C7A36" w14:paraId="082CB7B3" w14:textId="77777777" w:rsidTr="00842D7F">
        <w:trPr>
          <w:trHeight w:val="537"/>
        </w:trPr>
        <w:tc>
          <w:tcPr>
            <w:tcW w:w="1882" w:type="dxa"/>
          </w:tcPr>
          <w:p w14:paraId="5D54B659" w14:textId="77777777" w:rsidR="008C7A36" w:rsidRDefault="008C7A36" w:rsidP="00F112F9">
            <w:pPr>
              <w:pStyle w:val="TableParagraph"/>
              <w:spacing w:line="256" w:lineRule="exact"/>
              <w:ind w:left="124"/>
              <w:rPr>
                <w:sz w:val="24"/>
                <w:szCs w:val="24"/>
              </w:rPr>
            </w:pPr>
            <w:r>
              <w:rPr>
                <w:sz w:val="24"/>
                <w:szCs w:val="24"/>
              </w:rPr>
              <w:t>20311A1208</w:t>
            </w:r>
          </w:p>
        </w:tc>
        <w:tc>
          <w:tcPr>
            <w:tcW w:w="2329" w:type="dxa"/>
          </w:tcPr>
          <w:p w14:paraId="15E46DA5" w14:textId="4584C6BA" w:rsidR="008C7A36" w:rsidRDefault="008C7A36" w:rsidP="00F112F9">
            <w:pPr>
              <w:pStyle w:val="TableParagraph"/>
              <w:spacing w:line="256" w:lineRule="exact"/>
              <w:ind w:left="138"/>
              <w:rPr>
                <w:sz w:val="24"/>
                <w:szCs w:val="24"/>
              </w:rPr>
            </w:pPr>
            <w:r>
              <w:rPr>
                <w:sz w:val="24"/>
                <w:szCs w:val="24"/>
              </w:rPr>
              <w:t>D Rutuja</w:t>
            </w:r>
          </w:p>
        </w:tc>
        <w:tc>
          <w:tcPr>
            <w:tcW w:w="5869" w:type="dxa"/>
            <w:vMerge w:val="restart"/>
          </w:tcPr>
          <w:p w14:paraId="5935BF8A" w14:textId="77777777" w:rsidR="008C7A36" w:rsidRPr="008C7A36" w:rsidRDefault="008C7A36" w:rsidP="00F112F9">
            <w:pPr>
              <w:ind w:right="65"/>
              <w:jc w:val="center"/>
              <w:rPr>
                <w:b/>
                <w:sz w:val="28"/>
                <w:szCs w:val="28"/>
              </w:rPr>
            </w:pPr>
            <w:r w:rsidRPr="008C7A36">
              <w:rPr>
                <w:b/>
                <w:sz w:val="28"/>
                <w:szCs w:val="28"/>
              </w:rPr>
              <w:t>ADVANCED INTELLIGENT VIDEO SURVEILLANCE SYSTEM USING OPENCV</w:t>
            </w:r>
          </w:p>
          <w:p w14:paraId="2E262380" w14:textId="77777777" w:rsidR="008C7A36" w:rsidRDefault="008C7A36" w:rsidP="00F112F9">
            <w:pPr>
              <w:ind w:right="65"/>
              <w:jc w:val="center"/>
              <w:rPr>
                <w:sz w:val="23"/>
              </w:rPr>
            </w:pPr>
          </w:p>
        </w:tc>
      </w:tr>
      <w:tr w:rsidR="008C7A36" w14:paraId="47424160" w14:textId="77777777" w:rsidTr="00842D7F">
        <w:trPr>
          <w:trHeight w:val="537"/>
        </w:trPr>
        <w:tc>
          <w:tcPr>
            <w:tcW w:w="1882" w:type="dxa"/>
          </w:tcPr>
          <w:p w14:paraId="4DE85C1F" w14:textId="1DE121F0" w:rsidR="008C7A36" w:rsidRDefault="008C7A36" w:rsidP="00F112F9">
            <w:pPr>
              <w:pStyle w:val="TableParagraph"/>
              <w:spacing w:line="256" w:lineRule="exact"/>
              <w:ind w:left="124"/>
              <w:rPr>
                <w:sz w:val="24"/>
                <w:szCs w:val="24"/>
              </w:rPr>
            </w:pPr>
            <w:r>
              <w:rPr>
                <w:sz w:val="24"/>
                <w:szCs w:val="24"/>
              </w:rPr>
              <w:t>20311A1210</w:t>
            </w:r>
          </w:p>
        </w:tc>
        <w:tc>
          <w:tcPr>
            <w:tcW w:w="2329" w:type="dxa"/>
          </w:tcPr>
          <w:p w14:paraId="6622E0C2" w14:textId="40B50666" w:rsidR="008C7A36" w:rsidRDefault="008C7A36" w:rsidP="00F112F9">
            <w:pPr>
              <w:pStyle w:val="TableParagraph"/>
              <w:spacing w:line="256" w:lineRule="exact"/>
              <w:ind w:left="138"/>
              <w:rPr>
                <w:sz w:val="24"/>
                <w:szCs w:val="24"/>
              </w:rPr>
            </w:pPr>
            <w:r>
              <w:rPr>
                <w:sz w:val="24"/>
                <w:szCs w:val="24"/>
              </w:rPr>
              <w:t>K Kranthi Reddy</w:t>
            </w:r>
          </w:p>
        </w:tc>
        <w:tc>
          <w:tcPr>
            <w:tcW w:w="5869" w:type="dxa"/>
            <w:vMerge/>
          </w:tcPr>
          <w:p w14:paraId="631567F6" w14:textId="77777777" w:rsidR="008C7A36" w:rsidRDefault="008C7A36" w:rsidP="00F112F9">
            <w:pPr>
              <w:pStyle w:val="BodyText"/>
              <w:ind w:firstLineChars="50" w:firstLine="120"/>
              <w:rPr>
                <w:sz w:val="24"/>
                <w:szCs w:val="24"/>
              </w:rPr>
            </w:pPr>
          </w:p>
        </w:tc>
      </w:tr>
      <w:tr w:rsidR="008C7A36" w14:paraId="07938879" w14:textId="77777777" w:rsidTr="00842D7F">
        <w:trPr>
          <w:trHeight w:val="537"/>
        </w:trPr>
        <w:tc>
          <w:tcPr>
            <w:tcW w:w="1882" w:type="dxa"/>
          </w:tcPr>
          <w:p w14:paraId="53D2E720" w14:textId="0A1D7524" w:rsidR="008C7A36" w:rsidRDefault="008C7A36" w:rsidP="00F112F9">
            <w:pPr>
              <w:pStyle w:val="TableParagraph"/>
              <w:spacing w:line="256" w:lineRule="exact"/>
              <w:ind w:left="124"/>
              <w:rPr>
                <w:sz w:val="24"/>
                <w:szCs w:val="24"/>
              </w:rPr>
            </w:pPr>
            <w:r>
              <w:rPr>
                <w:sz w:val="24"/>
                <w:szCs w:val="24"/>
              </w:rPr>
              <w:t>20311A1244</w:t>
            </w:r>
          </w:p>
        </w:tc>
        <w:tc>
          <w:tcPr>
            <w:tcW w:w="2329" w:type="dxa"/>
          </w:tcPr>
          <w:p w14:paraId="5CF99C00" w14:textId="7F627174" w:rsidR="008C7A36" w:rsidRDefault="008C7A36" w:rsidP="00F112F9">
            <w:pPr>
              <w:pStyle w:val="TableParagraph"/>
              <w:spacing w:line="256" w:lineRule="exact"/>
              <w:ind w:left="138"/>
              <w:rPr>
                <w:sz w:val="24"/>
                <w:szCs w:val="24"/>
              </w:rPr>
            </w:pPr>
            <w:r>
              <w:rPr>
                <w:sz w:val="24"/>
                <w:szCs w:val="24"/>
              </w:rPr>
              <w:t>Sista Mayukha</w:t>
            </w:r>
          </w:p>
        </w:tc>
        <w:tc>
          <w:tcPr>
            <w:tcW w:w="5869" w:type="dxa"/>
            <w:vMerge/>
          </w:tcPr>
          <w:p w14:paraId="6EE2A2FC" w14:textId="77777777" w:rsidR="008C7A36" w:rsidRDefault="008C7A36" w:rsidP="00F112F9">
            <w:pPr>
              <w:pStyle w:val="BodyText"/>
              <w:ind w:firstLineChars="50" w:firstLine="120"/>
              <w:rPr>
                <w:sz w:val="24"/>
                <w:szCs w:val="24"/>
              </w:rPr>
            </w:pPr>
          </w:p>
        </w:tc>
      </w:tr>
    </w:tbl>
    <w:p w14:paraId="36900B78" w14:textId="77777777" w:rsidR="009825EA" w:rsidRDefault="009825EA" w:rsidP="00F112F9">
      <w:pPr>
        <w:pStyle w:val="BodyText"/>
        <w:spacing w:before="2"/>
        <w:rPr>
          <w:b/>
          <w:sz w:val="17"/>
        </w:rPr>
      </w:pPr>
    </w:p>
    <w:p w14:paraId="4F14D256" w14:textId="77777777" w:rsidR="009825EA" w:rsidRDefault="009825EA" w:rsidP="00F112F9">
      <w:pPr>
        <w:pStyle w:val="BodyText"/>
        <w:rPr>
          <w:b/>
          <w:sz w:val="20"/>
        </w:rPr>
      </w:pPr>
    </w:p>
    <w:p w14:paraId="6CD5FB9D" w14:textId="77777777" w:rsidR="009825EA" w:rsidRDefault="009825EA" w:rsidP="00F112F9">
      <w:pPr>
        <w:pStyle w:val="BodyText"/>
        <w:spacing w:before="4"/>
        <w:rPr>
          <w:b/>
          <w:sz w:val="17"/>
        </w:rPr>
      </w:pPr>
    </w:p>
    <w:p w14:paraId="6822B616" w14:textId="77777777" w:rsidR="009825EA" w:rsidRDefault="009825EA" w:rsidP="00F112F9">
      <w:pPr>
        <w:spacing w:before="91"/>
        <w:ind w:right="3241"/>
        <w:rPr>
          <w:b/>
          <w:w w:val="105"/>
          <w:sz w:val="28"/>
          <w:szCs w:val="28"/>
          <w:u w:val="thick"/>
        </w:rPr>
      </w:pPr>
    </w:p>
    <w:p w14:paraId="0599B7DD" w14:textId="77777777" w:rsidR="009825EA" w:rsidRDefault="009825EA" w:rsidP="00F112F9">
      <w:pPr>
        <w:spacing w:before="91"/>
        <w:ind w:right="3241"/>
        <w:rPr>
          <w:b/>
          <w:w w:val="105"/>
          <w:sz w:val="28"/>
          <w:szCs w:val="28"/>
          <w:u w:val="thick"/>
        </w:rPr>
      </w:pPr>
    </w:p>
    <w:p w14:paraId="3644649E" w14:textId="77777777" w:rsidR="000D2DB7" w:rsidRDefault="000D2DB7" w:rsidP="00F112F9">
      <w:pPr>
        <w:spacing w:before="91"/>
        <w:ind w:left="3107" w:right="3241"/>
        <w:jc w:val="center"/>
        <w:rPr>
          <w:b/>
          <w:w w:val="105"/>
          <w:sz w:val="28"/>
          <w:szCs w:val="28"/>
          <w:u w:val="thick"/>
        </w:rPr>
      </w:pPr>
    </w:p>
    <w:p w14:paraId="302842F7" w14:textId="435F336B" w:rsidR="009825EA" w:rsidRPr="000D2DB7" w:rsidRDefault="009825EA" w:rsidP="00F112F9">
      <w:pPr>
        <w:spacing w:before="91"/>
        <w:ind w:left="3107" w:right="3241"/>
        <w:jc w:val="center"/>
        <w:rPr>
          <w:b/>
          <w:sz w:val="28"/>
          <w:szCs w:val="28"/>
        </w:rPr>
      </w:pPr>
      <w:r w:rsidRPr="009D0E5D">
        <w:rPr>
          <w:b/>
          <w:w w:val="105"/>
          <w:sz w:val="28"/>
          <w:szCs w:val="28"/>
          <w:u w:val="thick"/>
        </w:rPr>
        <w:t>AB</w:t>
      </w:r>
      <w:r w:rsidR="00CA030B">
        <w:rPr>
          <w:b/>
          <w:w w:val="105"/>
          <w:sz w:val="28"/>
          <w:szCs w:val="28"/>
          <w:u w:val="thick"/>
        </w:rPr>
        <w:t>S</w:t>
      </w:r>
      <w:r w:rsidRPr="009D0E5D">
        <w:rPr>
          <w:b/>
          <w:w w:val="105"/>
          <w:sz w:val="28"/>
          <w:szCs w:val="28"/>
          <w:u w:val="thick"/>
        </w:rPr>
        <w:t>TRACT</w:t>
      </w:r>
    </w:p>
    <w:p w14:paraId="139DC930" w14:textId="77777777" w:rsidR="009825EA" w:rsidRPr="001F00E3" w:rsidRDefault="009825EA" w:rsidP="00F112F9">
      <w:pPr>
        <w:pStyle w:val="BodyText"/>
        <w:spacing w:before="5"/>
        <w:rPr>
          <w:b/>
          <w:sz w:val="24"/>
          <w:szCs w:val="24"/>
        </w:rPr>
      </w:pPr>
    </w:p>
    <w:p w14:paraId="40082D80" w14:textId="305FECAD" w:rsidR="009825EA" w:rsidRPr="00CE03D4" w:rsidRDefault="00CE03D4" w:rsidP="00F112F9">
      <w:pPr>
        <w:pStyle w:val="BodyText"/>
        <w:jc w:val="both"/>
        <w:rPr>
          <w:sz w:val="24"/>
          <w:szCs w:val="24"/>
        </w:rPr>
      </w:pPr>
      <w:r w:rsidRPr="00CE03D4">
        <w:rPr>
          <w:sz w:val="24"/>
          <w:szCs w:val="24"/>
        </w:rPr>
        <w:t>The increase in the urban population has resulted in an increase in crime. For citizens, Video surveillance has had a significant influence. Closed Circuit Television (CCTV) is the most widely used system, however it is more expensive and uses more power and storage.</w:t>
      </w:r>
      <w:r w:rsidRPr="00CE03D4">
        <w:rPr>
          <w:color w:val="000000"/>
          <w:sz w:val="24"/>
          <w:szCs w:val="24"/>
          <w:shd w:val="clear" w:color="auto" w:fill="FFFFFF"/>
        </w:rPr>
        <w:t xml:space="preserve">  security cameras can be watchful for threats, illegal </w:t>
      </w:r>
      <w:proofErr w:type="spellStart"/>
      <w:r w:rsidRPr="00CE03D4">
        <w:rPr>
          <w:color w:val="000000"/>
          <w:sz w:val="24"/>
          <w:szCs w:val="24"/>
          <w:shd w:val="clear" w:color="auto" w:fill="FFFFFF"/>
        </w:rPr>
        <w:t>behaviour</w:t>
      </w:r>
      <w:proofErr w:type="spellEnd"/>
      <w:r w:rsidRPr="00CE03D4">
        <w:rPr>
          <w:color w:val="000000"/>
          <w:sz w:val="24"/>
          <w:szCs w:val="24"/>
          <w:shd w:val="clear" w:color="auto" w:fill="FFFFFF"/>
        </w:rPr>
        <w:t xml:space="preserve">, or aggressive </w:t>
      </w:r>
      <w:proofErr w:type="spellStart"/>
      <w:r w:rsidRPr="00CE03D4">
        <w:rPr>
          <w:color w:val="000000"/>
          <w:sz w:val="24"/>
          <w:szCs w:val="24"/>
          <w:shd w:val="clear" w:color="auto" w:fill="FFFFFF"/>
        </w:rPr>
        <w:t>behaviour</w:t>
      </w:r>
      <w:proofErr w:type="spellEnd"/>
      <w:r w:rsidRPr="00CE03D4">
        <w:rPr>
          <w:color w:val="000000"/>
          <w:sz w:val="24"/>
          <w:szCs w:val="24"/>
          <w:shd w:val="clear" w:color="auto" w:fill="FFFFFF"/>
        </w:rPr>
        <w:t>, surveillance will also inevitably record everything in their vision. </w:t>
      </w:r>
      <w:r w:rsidRPr="00CE03D4">
        <w:rPr>
          <w:sz w:val="24"/>
          <w:szCs w:val="24"/>
        </w:rPr>
        <w:t>Dome security cameras</w:t>
      </w:r>
      <w:r w:rsidRPr="00CE03D4">
        <w:rPr>
          <w:color w:val="000000"/>
          <w:sz w:val="24"/>
          <w:szCs w:val="24"/>
          <w:shd w:val="clear" w:color="auto" w:fill="FFFFFF"/>
        </w:rPr>
        <w:t>, for example, are commonly placed in offices and warehouses</w:t>
      </w:r>
      <w:r w:rsidRPr="00EE57AE">
        <w:rPr>
          <w:color w:val="000000"/>
          <w:sz w:val="24"/>
          <w:szCs w:val="24"/>
          <w:shd w:val="clear" w:color="auto" w:fill="FFFFFF"/>
        </w:rPr>
        <w:t>.</w:t>
      </w:r>
      <w:r w:rsidR="00EE57AE" w:rsidRPr="00EE57AE">
        <w:rPr>
          <w:color w:val="000000"/>
          <w:sz w:val="24"/>
          <w:szCs w:val="24"/>
          <w:shd w:val="clear" w:color="auto" w:fill="FFFFFF"/>
        </w:rPr>
        <w:t xml:space="preserve"> </w:t>
      </w:r>
    </w:p>
    <w:p w14:paraId="188B840C" w14:textId="77777777" w:rsidR="009825EA" w:rsidRDefault="009825EA" w:rsidP="00F112F9">
      <w:pPr>
        <w:pStyle w:val="BodyText"/>
        <w:rPr>
          <w:sz w:val="26"/>
        </w:rPr>
      </w:pPr>
    </w:p>
    <w:p w14:paraId="3B559122" w14:textId="77777777" w:rsidR="009825EA" w:rsidRPr="00326840" w:rsidRDefault="009825EA" w:rsidP="00F112F9">
      <w:pPr>
        <w:pStyle w:val="Heading3"/>
        <w:tabs>
          <w:tab w:val="left" w:pos="7002"/>
        </w:tabs>
        <w:spacing w:before="230"/>
        <w:ind w:left="510"/>
        <w:rPr>
          <w:sz w:val="24"/>
          <w:szCs w:val="24"/>
        </w:rPr>
      </w:pPr>
      <w:r>
        <w:rPr>
          <w:sz w:val="24"/>
          <w:szCs w:val="24"/>
        </w:rPr>
        <w:t>Project</w:t>
      </w:r>
      <w:r>
        <w:rPr>
          <w:spacing w:val="11"/>
          <w:sz w:val="24"/>
          <w:szCs w:val="24"/>
        </w:rPr>
        <w:t xml:space="preserve"> </w:t>
      </w:r>
      <w:r>
        <w:rPr>
          <w:sz w:val="24"/>
          <w:szCs w:val="24"/>
        </w:rPr>
        <w:t>Coordinator                     Internal Guide</w:t>
      </w:r>
      <w:r>
        <w:rPr>
          <w:sz w:val="24"/>
          <w:szCs w:val="24"/>
        </w:rPr>
        <w:tab/>
        <w:t>Head</w:t>
      </w:r>
      <w:r>
        <w:rPr>
          <w:spacing w:val="13"/>
          <w:sz w:val="24"/>
          <w:szCs w:val="24"/>
        </w:rPr>
        <w:t xml:space="preserve"> </w:t>
      </w:r>
      <w:r>
        <w:rPr>
          <w:sz w:val="24"/>
          <w:szCs w:val="24"/>
        </w:rPr>
        <w:t>of</w:t>
      </w:r>
      <w:r>
        <w:rPr>
          <w:spacing w:val="21"/>
          <w:sz w:val="24"/>
          <w:szCs w:val="24"/>
        </w:rPr>
        <w:t xml:space="preserve"> </w:t>
      </w:r>
      <w:r>
        <w:rPr>
          <w:sz w:val="24"/>
          <w:szCs w:val="24"/>
        </w:rPr>
        <w:t>the</w:t>
      </w:r>
      <w:r>
        <w:rPr>
          <w:spacing w:val="24"/>
          <w:sz w:val="24"/>
          <w:szCs w:val="24"/>
        </w:rPr>
        <w:t xml:space="preserve"> </w:t>
      </w:r>
      <w:r>
        <w:rPr>
          <w:sz w:val="24"/>
          <w:szCs w:val="24"/>
        </w:rPr>
        <w:t>Department</w:t>
      </w:r>
    </w:p>
    <w:p w14:paraId="5CAD97D9" w14:textId="77777777" w:rsidR="009825EA" w:rsidRDefault="009825EA" w:rsidP="00F112F9">
      <w:pPr>
        <w:pStyle w:val="BodyText"/>
        <w:spacing w:before="4"/>
        <w:rPr>
          <w:b/>
          <w:sz w:val="24"/>
          <w:szCs w:val="24"/>
        </w:rPr>
      </w:pPr>
    </w:p>
    <w:p w14:paraId="0AA73926" w14:textId="2297A542" w:rsidR="009825EA" w:rsidRDefault="00D6664B" w:rsidP="00F112F9">
      <w:pPr>
        <w:pStyle w:val="BodyText"/>
        <w:tabs>
          <w:tab w:val="left" w:pos="7002"/>
        </w:tabs>
        <w:spacing w:line="360" w:lineRule="auto"/>
        <w:ind w:left="510"/>
        <w:rPr>
          <w:sz w:val="24"/>
          <w:szCs w:val="24"/>
        </w:rPr>
      </w:pPr>
      <w:r>
        <w:rPr>
          <w:sz w:val="24"/>
          <w:szCs w:val="24"/>
        </w:rPr>
        <w:t>Mr. P. SREEDHAR</w:t>
      </w:r>
      <w:r w:rsidR="009825EA">
        <w:rPr>
          <w:sz w:val="24"/>
          <w:szCs w:val="24"/>
        </w:rPr>
        <w:t xml:space="preserve">                        </w:t>
      </w:r>
      <w:r>
        <w:rPr>
          <w:sz w:val="24"/>
          <w:szCs w:val="24"/>
        </w:rPr>
        <w:t>Mrs. B Hema Kumari</w:t>
      </w:r>
      <w:r w:rsidR="009825EA">
        <w:rPr>
          <w:sz w:val="24"/>
          <w:szCs w:val="24"/>
        </w:rPr>
        <w:tab/>
        <w:t>Dr. Sunil Bhutada</w:t>
      </w:r>
    </w:p>
    <w:p w14:paraId="0E1DB6BF" w14:textId="58EF03B1" w:rsidR="00D6664B" w:rsidRDefault="00D6664B" w:rsidP="00F112F9">
      <w:pPr>
        <w:pStyle w:val="BodyText"/>
        <w:tabs>
          <w:tab w:val="left" w:pos="7060"/>
        </w:tabs>
        <w:spacing w:before="10" w:line="360" w:lineRule="auto"/>
        <w:ind w:left="510"/>
        <w:rPr>
          <w:sz w:val="24"/>
        </w:rPr>
      </w:pPr>
      <w:r>
        <w:rPr>
          <w:sz w:val="24"/>
        </w:rPr>
        <w:t>Associate Professor &amp;</w:t>
      </w:r>
      <w:r w:rsidR="00B2221A">
        <w:rPr>
          <w:sz w:val="24"/>
        </w:rPr>
        <w:t xml:space="preserve">                     Assistant Professor</w:t>
      </w:r>
      <w:r w:rsidR="003E3E65">
        <w:rPr>
          <w:sz w:val="24"/>
        </w:rPr>
        <w:t xml:space="preserve">                     </w:t>
      </w:r>
      <w:proofErr w:type="spellStart"/>
      <w:r w:rsidR="003E3E65">
        <w:rPr>
          <w:sz w:val="24"/>
        </w:rPr>
        <w:t>Professor</w:t>
      </w:r>
      <w:proofErr w:type="spellEnd"/>
    </w:p>
    <w:p w14:paraId="4C482E10" w14:textId="7C0239B7" w:rsidR="009825EA" w:rsidRDefault="00D6664B" w:rsidP="00F112F9">
      <w:pPr>
        <w:pStyle w:val="BodyText"/>
        <w:tabs>
          <w:tab w:val="left" w:pos="7060"/>
        </w:tabs>
        <w:spacing w:before="10" w:line="360" w:lineRule="auto"/>
        <w:ind w:left="510"/>
        <w:rPr>
          <w:sz w:val="24"/>
          <w:szCs w:val="24"/>
        </w:rPr>
      </w:pPr>
      <w:r>
        <w:rPr>
          <w:sz w:val="24"/>
        </w:rPr>
        <w:t xml:space="preserve"> Associate Head</w:t>
      </w:r>
      <w:r w:rsidR="009825EA">
        <w:rPr>
          <w:sz w:val="24"/>
          <w:szCs w:val="24"/>
        </w:rPr>
        <w:t xml:space="preserve">                       </w:t>
      </w:r>
    </w:p>
    <w:p w14:paraId="081BEBB1" w14:textId="77777777" w:rsidR="009825EA" w:rsidRDefault="009825EA" w:rsidP="00F112F9">
      <w:pPr>
        <w:pStyle w:val="BodyText"/>
        <w:tabs>
          <w:tab w:val="left" w:pos="7002"/>
        </w:tabs>
        <w:spacing w:before="9" w:line="360" w:lineRule="auto"/>
        <w:ind w:left="510"/>
        <w:rPr>
          <w:sz w:val="24"/>
          <w:szCs w:val="24"/>
        </w:rPr>
      </w:pPr>
      <w:r>
        <w:rPr>
          <w:sz w:val="24"/>
          <w:szCs w:val="24"/>
        </w:rPr>
        <w:t>Department</w:t>
      </w:r>
      <w:r>
        <w:rPr>
          <w:spacing w:val="35"/>
          <w:sz w:val="24"/>
          <w:szCs w:val="24"/>
        </w:rPr>
        <w:t xml:space="preserve"> </w:t>
      </w:r>
      <w:proofErr w:type="gramStart"/>
      <w:r>
        <w:rPr>
          <w:sz w:val="24"/>
          <w:szCs w:val="24"/>
        </w:rPr>
        <w:t>of</w:t>
      </w:r>
      <w:r>
        <w:rPr>
          <w:spacing w:val="-11"/>
          <w:sz w:val="24"/>
          <w:szCs w:val="24"/>
        </w:rPr>
        <w:t xml:space="preserve">  </w:t>
      </w:r>
      <w:r>
        <w:rPr>
          <w:sz w:val="24"/>
          <w:szCs w:val="24"/>
        </w:rPr>
        <w:t>IT</w:t>
      </w:r>
      <w:proofErr w:type="gramEnd"/>
      <w:r>
        <w:rPr>
          <w:sz w:val="24"/>
          <w:szCs w:val="24"/>
        </w:rPr>
        <w:t xml:space="preserve">                          Department</w:t>
      </w:r>
      <w:r>
        <w:rPr>
          <w:spacing w:val="35"/>
          <w:sz w:val="24"/>
          <w:szCs w:val="24"/>
        </w:rPr>
        <w:t xml:space="preserve"> </w:t>
      </w:r>
      <w:r>
        <w:rPr>
          <w:sz w:val="24"/>
          <w:szCs w:val="24"/>
        </w:rPr>
        <w:t>of</w:t>
      </w:r>
      <w:r>
        <w:rPr>
          <w:spacing w:val="-11"/>
          <w:sz w:val="24"/>
          <w:szCs w:val="24"/>
        </w:rPr>
        <w:t xml:space="preserve">  </w:t>
      </w:r>
      <w:r>
        <w:rPr>
          <w:sz w:val="24"/>
          <w:szCs w:val="24"/>
        </w:rPr>
        <w:t>IT</w:t>
      </w:r>
      <w:r>
        <w:rPr>
          <w:sz w:val="24"/>
          <w:szCs w:val="24"/>
        </w:rPr>
        <w:tab/>
        <w:t>Department</w:t>
      </w:r>
      <w:r>
        <w:rPr>
          <w:spacing w:val="41"/>
          <w:sz w:val="24"/>
          <w:szCs w:val="24"/>
        </w:rPr>
        <w:t xml:space="preserve"> </w:t>
      </w:r>
      <w:r>
        <w:rPr>
          <w:sz w:val="24"/>
          <w:szCs w:val="24"/>
        </w:rPr>
        <w:t>of</w:t>
      </w:r>
      <w:r>
        <w:rPr>
          <w:spacing w:val="-12"/>
          <w:sz w:val="24"/>
          <w:szCs w:val="24"/>
        </w:rPr>
        <w:t xml:space="preserve"> </w:t>
      </w:r>
      <w:r>
        <w:rPr>
          <w:sz w:val="24"/>
          <w:szCs w:val="24"/>
        </w:rPr>
        <w:t>IT</w:t>
      </w:r>
    </w:p>
    <w:p w14:paraId="322D8A8B" w14:textId="77777777" w:rsidR="009825EA" w:rsidRPr="00DC255F" w:rsidRDefault="009825EA" w:rsidP="00F112F9">
      <w:pPr>
        <w:pStyle w:val="BodyText"/>
        <w:tabs>
          <w:tab w:val="left" w:pos="7002"/>
        </w:tabs>
        <w:spacing w:before="9" w:line="360" w:lineRule="auto"/>
        <w:ind w:left="510"/>
        <w:rPr>
          <w:sz w:val="6"/>
          <w:szCs w:val="6"/>
        </w:rPr>
      </w:pPr>
    </w:p>
    <w:p w14:paraId="1828B48A" w14:textId="77777777" w:rsidR="009825EA" w:rsidRDefault="009825EA" w:rsidP="00F112F9">
      <w:pPr>
        <w:pStyle w:val="BodyText"/>
        <w:rPr>
          <w:b/>
          <w:sz w:val="20"/>
        </w:rPr>
      </w:pPr>
      <w:r>
        <w:rPr>
          <w:b/>
          <w:sz w:val="20"/>
        </w:rPr>
        <w:tab/>
      </w:r>
      <w:r>
        <w:rPr>
          <w:b/>
          <w:sz w:val="20"/>
        </w:rPr>
        <w:tab/>
      </w:r>
      <w:r>
        <w:rPr>
          <w:b/>
          <w:sz w:val="20"/>
        </w:rPr>
        <w:tab/>
      </w:r>
      <w:r>
        <w:rPr>
          <w:b/>
          <w:sz w:val="20"/>
        </w:rPr>
        <w:tab/>
      </w:r>
      <w:r>
        <w:rPr>
          <w:b/>
          <w:sz w:val="20"/>
        </w:rPr>
        <w:tab/>
      </w:r>
    </w:p>
    <w:tbl>
      <w:tblPr>
        <w:tblW w:w="0" w:type="auto"/>
        <w:tblInd w:w="879" w:type="dxa"/>
        <w:tblLayout w:type="fixed"/>
        <w:tblCellMar>
          <w:left w:w="0" w:type="dxa"/>
          <w:right w:w="0" w:type="dxa"/>
        </w:tblCellMar>
        <w:tblLook w:val="04A0" w:firstRow="1" w:lastRow="0" w:firstColumn="1" w:lastColumn="0" w:noHBand="0" w:noVBand="1"/>
      </w:tblPr>
      <w:tblGrid>
        <w:gridCol w:w="7941"/>
      </w:tblGrid>
      <w:tr w:rsidR="009825EA" w14:paraId="3DCE28F6" w14:textId="77777777" w:rsidTr="00A74EFF">
        <w:trPr>
          <w:trHeight w:val="363"/>
        </w:trPr>
        <w:tc>
          <w:tcPr>
            <w:tcW w:w="7941" w:type="dxa"/>
          </w:tcPr>
          <w:p w14:paraId="71BB6243" w14:textId="3AA07954" w:rsidR="009825EA" w:rsidRDefault="009825EA" w:rsidP="00F112F9">
            <w:pPr>
              <w:pStyle w:val="TableParagraph"/>
              <w:spacing w:line="360" w:lineRule="auto"/>
              <w:ind w:left="2895"/>
              <w:rPr>
                <w:sz w:val="24"/>
                <w:szCs w:val="24"/>
              </w:rPr>
            </w:pPr>
            <w:r>
              <w:rPr>
                <w:b/>
                <w:sz w:val="24"/>
                <w:szCs w:val="24"/>
              </w:rPr>
              <w:t>Student:</w:t>
            </w:r>
            <w:r>
              <w:rPr>
                <w:b/>
                <w:spacing w:val="11"/>
                <w:sz w:val="24"/>
                <w:szCs w:val="24"/>
              </w:rPr>
              <w:t xml:space="preserve"> </w:t>
            </w:r>
            <w:proofErr w:type="gramStart"/>
            <w:r>
              <w:rPr>
                <w:sz w:val="24"/>
                <w:szCs w:val="24"/>
              </w:rPr>
              <w:t>D.RUTUJA</w:t>
            </w:r>
            <w:proofErr w:type="gramEnd"/>
          </w:p>
          <w:p w14:paraId="54606A4C" w14:textId="0F267F4F" w:rsidR="004E0497" w:rsidRDefault="00EB1FC0" w:rsidP="00F112F9">
            <w:pPr>
              <w:pStyle w:val="TableParagraph"/>
              <w:spacing w:line="360" w:lineRule="auto"/>
              <w:ind w:left="2895"/>
              <w:rPr>
                <w:bCs/>
                <w:sz w:val="24"/>
                <w:szCs w:val="24"/>
              </w:rPr>
            </w:pPr>
            <w:r>
              <w:rPr>
                <w:bCs/>
                <w:sz w:val="24"/>
                <w:szCs w:val="24"/>
              </w:rPr>
              <w:t xml:space="preserve">                 </w:t>
            </w:r>
            <w:r w:rsidR="004E0497">
              <w:rPr>
                <w:bCs/>
                <w:sz w:val="24"/>
                <w:szCs w:val="24"/>
              </w:rPr>
              <w:t>K Kranthi Reddy</w:t>
            </w:r>
          </w:p>
          <w:p w14:paraId="6CA2D4E4" w14:textId="763A6E25" w:rsidR="004E0497" w:rsidRPr="004E0497" w:rsidRDefault="00EB1FC0" w:rsidP="00F112F9">
            <w:pPr>
              <w:pStyle w:val="TableParagraph"/>
              <w:spacing w:line="360" w:lineRule="auto"/>
              <w:ind w:left="2895"/>
              <w:rPr>
                <w:bCs/>
                <w:sz w:val="24"/>
                <w:szCs w:val="24"/>
              </w:rPr>
            </w:pPr>
            <w:r>
              <w:rPr>
                <w:bCs/>
                <w:sz w:val="24"/>
                <w:szCs w:val="24"/>
              </w:rPr>
              <w:t xml:space="preserve">                 </w:t>
            </w:r>
            <w:r w:rsidR="004E0497">
              <w:rPr>
                <w:bCs/>
                <w:sz w:val="24"/>
                <w:szCs w:val="24"/>
              </w:rPr>
              <w:t>Sista Mayukha</w:t>
            </w:r>
          </w:p>
        </w:tc>
      </w:tr>
      <w:tr w:rsidR="00EB1FC0" w14:paraId="2CCEA902" w14:textId="77777777" w:rsidTr="00A74EFF">
        <w:trPr>
          <w:trHeight w:val="363"/>
        </w:trPr>
        <w:tc>
          <w:tcPr>
            <w:tcW w:w="7941" w:type="dxa"/>
          </w:tcPr>
          <w:p w14:paraId="698BA1E4" w14:textId="77777777" w:rsidR="00EB1FC0" w:rsidRDefault="00EB1FC0" w:rsidP="00F112F9">
            <w:pPr>
              <w:pStyle w:val="TableParagraph"/>
              <w:spacing w:line="360" w:lineRule="auto"/>
              <w:ind w:left="2895"/>
              <w:rPr>
                <w:b/>
                <w:sz w:val="24"/>
                <w:szCs w:val="24"/>
              </w:rPr>
            </w:pPr>
          </w:p>
        </w:tc>
      </w:tr>
    </w:tbl>
    <w:p w14:paraId="29064234" w14:textId="77777777" w:rsidR="009825EA" w:rsidRDefault="009825EA" w:rsidP="00F112F9">
      <w:pPr>
        <w:pStyle w:val="BodyText"/>
        <w:rPr>
          <w:b/>
          <w:sz w:val="20"/>
        </w:rPr>
      </w:pPr>
    </w:p>
    <w:p w14:paraId="7026A0C0" w14:textId="77777777" w:rsidR="009825EA" w:rsidRDefault="009825EA" w:rsidP="00F112F9">
      <w:pPr>
        <w:pStyle w:val="BodyText"/>
        <w:rPr>
          <w:b/>
          <w:sz w:val="20"/>
        </w:rPr>
      </w:pPr>
    </w:p>
    <w:p w14:paraId="14F1DA1E" w14:textId="77777777" w:rsidR="009825EA" w:rsidRPr="00E237D5" w:rsidRDefault="009825EA" w:rsidP="00F112F9"/>
    <w:p w14:paraId="7FBFE4CA" w14:textId="77777777" w:rsidR="00B82E96" w:rsidRDefault="00B82E96" w:rsidP="00F112F9">
      <w:pPr>
        <w:pStyle w:val="BodyText"/>
        <w:ind w:left="720"/>
        <w:rPr>
          <w:b/>
          <w:sz w:val="32"/>
          <w:szCs w:val="32"/>
        </w:rPr>
      </w:pPr>
    </w:p>
    <w:p w14:paraId="78A79D60" w14:textId="77777777" w:rsidR="00B82E96" w:rsidRDefault="00B82E96" w:rsidP="00F112F9">
      <w:pPr>
        <w:pStyle w:val="BodyText"/>
        <w:ind w:left="720"/>
        <w:rPr>
          <w:b/>
          <w:sz w:val="32"/>
          <w:szCs w:val="32"/>
        </w:rPr>
      </w:pPr>
    </w:p>
    <w:p w14:paraId="1D4967D3" w14:textId="3BFC8F0F" w:rsidR="009825EA" w:rsidRPr="009D0E5D" w:rsidRDefault="009825EA" w:rsidP="00F112F9">
      <w:pPr>
        <w:pStyle w:val="BodyText"/>
        <w:ind w:left="720"/>
        <w:rPr>
          <w:b/>
          <w:sz w:val="32"/>
          <w:szCs w:val="32"/>
        </w:rPr>
      </w:pPr>
      <w:r w:rsidRPr="009D0E5D">
        <w:rPr>
          <w:b/>
          <w:sz w:val="32"/>
          <w:szCs w:val="32"/>
        </w:rPr>
        <w:lastRenderedPageBreak/>
        <w:t xml:space="preserve">APPENDIX D: CORRELATION BETWEEN THE </w:t>
      </w:r>
      <w:r w:rsidR="00B82E96">
        <w:rPr>
          <w:b/>
          <w:sz w:val="32"/>
          <w:szCs w:val="32"/>
        </w:rPr>
        <w:t xml:space="preserve">GROUP PROJECT </w:t>
      </w:r>
      <w:r w:rsidRPr="009D0E5D">
        <w:rPr>
          <w:b/>
          <w:sz w:val="32"/>
          <w:szCs w:val="32"/>
        </w:rPr>
        <w:t>AND THE PROGRAM OUTCOMES (POS), PROGRAM SPECIFIC OUTCOMES (PSOS)</w:t>
      </w:r>
    </w:p>
    <w:p w14:paraId="2420C29A" w14:textId="77777777" w:rsidR="009825EA" w:rsidRDefault="009825EA" w:rsidP="00F112F9">
      <w:pPr>
        <w:pStyle w:val="BodyText"/>
        <w:rPr>
          <w:b/>
          <w:sz w:val="20"/>
        </w:rPr>
      </w:pPr>
    </w:p>
    <w:p w14:paraId="17D64339" w14:textId="77777777" w:rsidR="009825EA" w:rsidRDefault="009825EA" w:rsidP="00F112F9">
      <w:pPr>
        <w:pStyle w:val="BodyText"/>
        <w:rPr>
          <w:b/>
          <w:sz w:val="20"/>
        </w:rPr>
      </w:pPr>
    </w:p>
    <w:p w14:paraId="11DD9ACE" w14:textId="77777777" w:rsidR="009825EA" w:rsidRDefault="009825EA" w:rsidP="00F112F9">
      <w:pPr>
        <w:pStyle w:val="BodyText"/>
        <w:spacing w:before="7" w:after="1"/>
        <w:rPr>
          <w:b/>
          <w:sz w:val="24"/>
        </w:rPr>
      </w:pPr>
    </w:p>
    <w:tbl>
      <w:tblPr>
        <w:tblW w:w="9900" w:type="dxa"/>
        <w:tblInd w:w="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841"/>
        <w:gridCol w:w="2247"/>
        <w:gridCol w:w="5812"/>
      </w:tblGrid>
      <w:tr w:rsidR="009825EA" w14:paraId="73C01BD1" w14:textId="77777777" w:rsidTr="00A74EFF">
        <w:trPr>
          <w:trHeight w:val="517"/>
        </w:trPr>
        <w:tc>
          <w:tcPr>
            <w:tcW w:w="4088" w:type="dxa"/>
            <w:gridSpan w:val="2"/>
            <w:tcBorders>
              <w:left w:val="single" w:sz="4" w:space="0" w:color="000000"/>
              <w:bottom w:val="single" w:sz="4" w:space="0" w:color="000000"/>
              <w:right w:val="single" w:sz="4" w:space="0" w:color="000000"/>
            </w:tcBorders>
          </w:tcPr>
          <w:p w14:paraId="7D88940B" w14:textId="003E34C0" w:rsidR="009825EA" w:rsidRDefault="009825EA" w:rsidP="00F112F9">
            <w:pPr>
              <w:pStyle w:val="TableParagraph"/>
              <w:spacing w:line="261" w:lineRule="exact"/>
              <w:ind w:left="1190"/>
              <w:rPr>
                <w:b/>
                <w:sz w:val="24"/>
                <w:szCs w:val="24"/>
              </w:rPr>
            </w:pPr>
            <w:r>
              <w:rPr>
                <w:b/>
                <w:spacing w:val="-1"/>
                <w:w w:val="105"/>
                <w:sz w:val="24"/>
                <w:szCs w:val="24"/>
              </w:rPr>
              <w:t>Batch</w:t>
            </w:r>
            <w:r>
              <w:rPr>
                <w:b/>
                <w:spacing w:val="-15"/>
                <w:w w:val="105"/>
                <w:sz w:val="24"/>
                <w:szCs w:val="24"/>
              </w:rPr>
              <w:t xml:space="preserve"> </w:t>
            </w:r>
            <w:r>
              <w:rPr>
                <w:b/>
                <w:spacing w:val="-1"/>
                <w:w w:val="105"/>
                <w:sz w:val="24"/>
                <w:szCs w:val="24"/>
              </w:rPr>
              <w:t>No:</w:t>
            </w:r>
            <w:r>
              <w:rPr>
                <w:b/>
                <w:bCs/>
                <w:sz w:val="24"/>
                <w:szCs w:val="24"/>
              </w:rPr>
              <w:t xml:space="preserve"> </w:t>
            </w:r>
            <w:r w:rsidR="000C29E4">
              <w:rPr>
                <w:b/>
                <w:bCs/>
                <w:sz w:val="24"/>
                <w:szCs w:val="24"/>
              </w:rPr>
              <w:t>3</w:t>
            </w:r>
          </w:p>
        </w:tc>
        <w:tc>
          <w:tcPr>
            <w:tcW w:w="5812" w:type="dxa"/>
            <w:vMerge w:val="restart"/>
            <w:tcBorders>
              <w:left w:val="single" w:sz="4" w:space="0" w:color="000000"/>
              <w:bottom w:val="single" w:sz="4" w:space="0" w:color="000000"/>
              <w:right w:val="single" w:sz="4" w:space="0" w:color="000000"/>
            </w:tcBorders>
          </w:tcPr>
          <w:p w14:paraId="7BA46793" w14:textId="77777777" w:rsidR="009825EA" w:rsidRDefault="009825EA" w:rsidP="00F112F9">
            <w:pPr>
              <w:pStyle w:val="TableParagraph"/>
              <w:spacing w:before="9"/>
              <w:ind w:left="0"/>
              <w:rPr>
                <w:b/>
                <w:sz w:val="24"/>
                <w:szCs w:val="24"/>
              </w:rPr>
            </w:pPr>
          </w:p>
          <w:p w14:paraId="6D265CB9" w14:textId="77777777" w:rsidR="009825EA" w:rsidRDefault="009825EA" w:rsidP="00F112F9">
            <w:pPr>
              <w:pStyle w:val="TableParagraph"/>
              <w:ind w:left="2404" w:right="2392"/>
              <w:jc w:val="center"/>
              <w:rPr>
                <w:b/>
                <w:sz w:val="24"/>
                <w:szCs w:val="24"/>
              </w:rPr>
            </w:pPr>
            <w:r>
              <w:rPr>
                <w:b/>
                <w:w w:val="105"/>
                <w:sz w:val="24"/>
                <w:szCs w:val="24"/>
              </w:rPr>
              <w:t>Title</w:t>
            </w:r>
          </w:p>
        </w:tc>
      </w:tr>
      <w:tr w:rsidR="009825EA" w14:paraId="4A072348" w14:textId="77777777" w:rsidTr="00A74EFF">
        <w:trPr>
          <w:trHeight w:val="513"/>
        </w:trPr>
        <w:tc>
          <w:tcPr>
            <w:tcW w:w="1841" w:type="dxa"/>
            <w:tcBorders>
              <w:top w:val="single" w:sz="4" w:space="0" w:color="000000"/>
              <w:left w:val="single" w:sz="4" w:space="0" w:color="000000"/>
              <w:bottom w:val="single" w:sz="4" w:space="0" w:color="000000"/>
              <w:right w:val="single" w:sz="4" w:space="0" w:color="000000"/>
            </w:tcBorders>
          </w:tcPr>
          <w:p w14:paraId="2BF80F72" w14:textId="77777777" w:rsidR="009825EA" w:rsidRDefault="009825EA" w:rsidP="00F112F9">
            <w:pPr>
              <w:pStyle w:val="TableParagraph"/>
              <w:spacing w:line="261" w:lineRule="exact"/>
              <w:ind w:left="139" w:right="123"/>
              <w:jc w:val="center"/>
              <w:rPr>
                <w:b/>
                <w:sz w:val="24"/>
                <w:szCs w:val="24"/>
              </w:rPr>
            </w:pPr>
            <w:r>
              <w:rPr>
                <w:b/>
                <w:sz w:val="24"/>
                <w:szCs w:val="24"/>
              </w:rPr>
              <w:t>Roll</w:t>
            </w:r>
            <w:r>
              <w:rPr>
                <w:b/>
                <w:spacing w:val="-6"/>
                <w:sz w:val="24"/>
                <w:szCs w:val="24"/>
              </w:rPr>
              <w:t xml:space="preserve"> </w:t>
            </w:r>
            <w:r>
              <w:rPr>
                <w:b/>
                <w:sz w:val="24"/>
                <w:szCs w:val="24"/>
              </w:rPr>
              <w:t>No</w:t>
            </w:r>
          </w:p>
        </w:tc>
        <w:tc>
          <w:tcPr>
            <w:tcW w:w="2247" w:type="dxa"/>
            <w:tcBorders>
              <w:top w:val="single" w:sz="4" w:space="0" w:color="000000"/>
              <w:left w:val="single" w:sz="4" w:space="0" w:color="000000"/>
              <w:bottom w:val="single" w:sz="4" w:space="0" w:color="000000"/>
              <w:right w:val="single" w:sz="4" w:space="0" w:color="000000"/>
            </w:tcBorders>
          </w:tcPr>
          <w:p w14:paraId="66755F41" w14:textId="77777777" w:rsidR="009825EA" w:rsidRDefault="009825EA" w:rsidP="00F112F9">
            <w:pPr>
              <w:pStyle w:val="TableParagraph"/>
              <w:spacing w:line="261" w:lineRule="exact"/>
              <w:ind w:left="799" w:right="793"/>
              <w:jc w:val="center"/>
              <w:rPr>
                <w:b/>
                <w:sz w:val="24"/>
                <w:szCs w:val="24"/>
              </w:rPr>
            </w:pPr>
            <w:r>
              <w:rPr>
                <w:b/>
                <w:w w:val="105"/>
                <w:sz w:val="24"/>
                <w:szCs w:val="24"/>
              </w:rPr>
              <w:t>Name</w:t>
            </w:r>
          </w:p>
        </w:tc>
        <w:tc>
          <w:tcPr>
            <w:tcW w:w="5812" w:type="dxa"/>
            <w:vMerge/>
            <w:tcBorders>
              <w:top w:val="nil"/>
              <w:left w:val="single" w:sz="4" w:space="0" w:color="000000"/>
              <w:bottom w:val="single" w:sz="4" w:space="0" w:color="000000"/>
              <w:right w:val="single" w:sz="4" w:space="0" w:color="000000"/>
            </w:tcBorders>
          </w:tcPr>
          <w:p w14:paraId="3FD42E75" w14:textId="77777777" w:rsidR="009825EA" w:rsidRDefault="009825EA" w:rsidP="00F112F9">
            <w:pPr>
              <w:rPr>
                <w:sz w:val="24"/>
                <w:szCs w:val="24"/>
              </w:rPr>
            </w:pPr>
          </w:p>
        </w:tc>
      </w:tr>
      <w:tr w:rsidR="00744A80" w14:paraId="49F6068E" w14:textId="77777777" w:rsidTr="00B95B1D">
        <w:trPr>
          <w:trHeight w:val="518"/>
        </w:trPr>
        <w:tc>
          <w:tcPr>
            <w:tcW w:w="1841" w:type="dxa"/>
            <w:tcBorders>
              <w:top w:val="single" w:sz="4" w:space="0" w:color="000000"/>
              <w:left w:val="single" w:sz="4" w:space="0" w:color="000000"/>
              <w:bottom w:val="single" w:sz="4" w:space="0" w:color="000000"/>
              <w:right w:val="single" w:sz="4" w:space="0" w:color="000000"/>
            </w:tcBorders>
          </w:tcPr>
          <w:p w14:paraId="0EE166C3" w14:textId="77777777" w:rsidR="00744A80" w:rsidRDefault="00744A80" w:rsidP="00F112F9">
            <w:pPr>
              <w:pStyle w:val="TableParagraph"/>
              <w:spacing w:line="256" w:lineRule="exact"/>
              <w:ind w:left="124"/>
              <w:rPr>
                <w:sz w:val="24"/>
                <w:szCs w:val="24"/>
              </w:rPr>
            </w:pPr>
            <w:r>
              <w:rPr>
                <w:sz w:val="24"/>
                <w:szCs w:val="24"/>
              </w:rPr>
              <w:t>20311A1208</w:t>
            </w:r>
          </w:p>
        </w:tc>
        <w:tc>
          <w:tcPr>
            <w:tcW w:w="2247" w:type="dxa"/>
            <w:tcBorders>
              <w:top w:val="single" w:sz="4" w:space="0" w:color="000000"/>
              <w:left w:val="single" w:sz="4" w:space="0" w:color="000000"/>
              <w:bottom w:val="single" w:sz="4" w:space="0" w:color="000000"/>
              <w:right w:val="single" w:sz="4" w:space="0" w:color="000000"/>
            </w:tcBorders>
          </w:tcPr>
          <w:p w14:paraId="78300600" w14:textId="77777777" w:rsidR="00744A80" w:rsidRDefault="00744A80" w:rsidP="00F112F9">
            <w:pPr>
              <w:pStyle w:val="TableParagraph"/>
              <w:spacing w:line="256" w:lineRule="exact"/>
              <w:ind w:left="138"/>
              <w:rPr>
                <w:sz w:val="24"/>
                <w:szCs w:val="24"/>
              </w:rPr>
            </w:pPr>
            <w:r>
              <w:rPr>
                <w:sz w:val="24"/>
                <w:szCs w:val="24"/>
              </w:rPr>
              <w:t>D.RUTUJA</w:t>
            </w:r>
          </w:p>
        </w:tc>
        <w:tc>
          <w:tcPr>
            <w:tcW w:w="5812" w:type="dxa"/>
            <w:vMerge w:val="restart"/>
            <w:tcBorders>
              <w:top w:val="single" w:sz="4" w:space="0" w:color="000000"/>
              <w:left w:val="single" w:sz="4" w:space="0" w:color="000000"/>
              <w:right w:val="single" w:sz="4" w:space="0" w:color="000000"/>
            </w:tcBorders>
          </w:tcPr>
          <w:p w14:paraId="132B6264" w14:textId="77777777" w:rsidR="00744A80" w:rsidRPr="008C7A36" w:rsidRDefault="00744A80" w:rsidP="00F112F9">
            <w:pPr>
              <w:ind w:right="65"/>
              <w:jc w:val="center"/>
              <w:rPr>
                <w:b/>
                <w:sz w:val="28"/>
                <w:szCs w:val="28"/>
              </w:rPr>
            </w:pPr>
            <w:r w:rsidRPr="008C7A36">
              <w:rPr>
                <w:b/>
                <w:sz w:val="28"/>
                <w:szCs w:val="28"/>
              </w:rPr>
              <w:t>ADVANCED INTELLIGENT VIDEO SURVEILLANCE SYSTEM USING OPENCV</w:t>
            </w:r>
          </w:p>
          <w:p w14:paraId="29A56A91" w14:textId="77777777" w:rsidR="00744A80" w:rsidRDefault="00744A80" w:rsidP="00F112F9">
            <w:pPr>
              <w:pStyle w:val="TableParagraph"/>
              <w:spacing w:line="256" w:lineRule="exact"/>
              <w:rPr>
                <w:sz w:val="24"/>
                <w:szCs w:val="24"/>
              </w:rPr>
            </w:pPr>
          </w:p>
        </w:tc>
      </w:tr>
      <w:tr w:rsidR="00744A80" w14:paraId="62F97F28" w14:textId="77777777" w:rsidTr="00B95B1D">
        <w:trPr>
          <w:trHeight w:val="518"/>
        </w:trPr>
        <w:tc>
          <w:tcPr>
            <w:tcW w:w="1841" w:type="dxa"/>
            <w:tcBorders>
              <w:top w:val="single" w:sz="4" w:space="0" w:color="000000"/>
              <w:left w:val="single" w:sz="4" w:space="0" w:color="000000"/>
              <w:bottom w:val="single" w:sz="4" w:space="0" w:color="000000"/>
              <w:right w:val="single" w:sz="4" w:space="0" w:color="000000"/>
            </w:tcBorders>
          </w:tcPr>
          <w:p w14:paraId="216DA061" w14:textId="4CC29EB1" w:rsidR="00744A80" w:rsidRDefault="00744A80" w:rsidP="00F112F9">
            <w:pPr>
              <w:pStyle w:val="TableParagraph"/>
              <w:spacing w:line="256" w:lineRule="exact"/>
              <w:ind w:left="124"/>
              <w:rPr>
                <w:sz w:val="24"/>
                <w:szCs w:val="24"/>
              </w:rPr>
            </w:pPr>
            <w:r>
              <w:rPr>
                <w:sz w:val="24"/>
                <w:szCs w:val="24"/>
              </w:rPr>
              <w:t>20311A1210</w:t>
            </w:r>
          </w:p>
        </w:tc>
        <w:tc>
          <w:tcPr>
            <w:tcW w:w="2247" w:type="dxa"/>
            <w:tcBorders>
              <w:top w:val="single" w:sz="4" w:space="0" w:color="000000"/>
              <w:left w:val="single" w:sz="4" w:space="0" w:color="000000"/>
              <w:bottom w:val="single" w:sz="4" w:space="0" w:color="000000"/>
              <w:right w:val="single" w:sz="4" w:space="0" w:color="000000"/>
            </w:tcBorders>
          </w:tcPr>
          <w:p w14:paraId="05AE67F5" w14:textId="614EC96F" w:rsidR="00744A80" w:rsidRDefault="00744A80" w:rsidP="00F112F9">
            <w:pPr>
              <w:pStyle w:val="TableParagraph"/>
              <w:spacing w:line="256" w:lineRule="exact"/>
              <w:ind w:left="138"/>
              <w:rPr>
                <w:sz w:val="24"/>
                <w:szCs w:val="24"/>
              </w:rPr>
            </w:pPr>
            <w:r>
              <w:rPr>
                <w:sz w:val="24"/>
                <w:szCs w:val="24"/>
              </w:rPr>
              <w:t>K Kranthi Reddy</w:t>
            </w:r>
          </w:p>
        </w:tc>
        <w:tc>
          <w:tcPr>
            <w:tcW w:w="5812" w:type="dxa"/>
            <w:vMerge/>
            <w:tcBorders>
              <w:left w:val="single" w:sz="4" w:space="0" w:color="000000"/>
              <w:right w:val="single" w:sz="4" w:space="0" w:color="000000"/>
            </w:tcBorders>
          </w:tcPr>
          <w:p w14:paraId="0ED6D6C2" w14:textId="77777777" w:rsidR="00744A80" w:rsidRDefault="00744A80" w:rsidP="00F112F9">
            <w:pPr>
              <w:pStyle w:val="BodyText"/>
              <w:ind w:firstLineChars="50" w:firstLine="120"/>
              <w:rPr>
                <w:sz w:val="24"/>
                <w:szCs w:val="24"/>
              </w:rPr>
            </w:pPr>
          </w:p>
        </w:tc>
      </w:tr>
      <w:tr w:rsidR="00744A80" w14:paraId="56E10ABC" w14:textId="77777777" w:rsidTr="00B95B1D">
        <w:trPr>
          <w:trHeight w:val="518"/>
        </w:trPr>
        <w:tc>
          <w:tcPr>
            <w:tcW w:w="1841" w:type="dxa"/>
            <w:tcBorders>
              <w:top w:val="single" w:sz="4" w:space="0" w:color="000000"/>
              <w:left w:val="single" w:sz="4" w:space="0" w:color="000000"/>
              <w:bottom w:val="single" w:sz="4" w:space="0" w:color="000000"/>
              <w:right w:val="single" w:sz="4" w:space="0" w:color="000000"/>
            </w:tcBorders>
          </w:tcPr>
          <w:p w14:paraId="14A7E9E9" w14:textId="438D992C" w:rsidR="00744A80" w:rsidRDefault="00744A80" w:rsidP="00F112F9">
            <w:pPr>
              <w:pStyle w:val="TableParagraph"/>
              <w:spacing w:line="256" w:lineRule="exact"/>
              <w:ind w:left="124"/>
              <w:rPr>
                <w:sz w:val="24"/>
                <w:szCs w:val="24"/>
              </w:rPr>
            </w:pPr>
            <w:r>
              <w:rPr>
                <w:sz w:val="24"/>
                <w:szCs w:val="24"/>
              </w:rPr>
              <w:t>20311A1244</w:t>
            </w:r>
          </w:p>
        </w:tc>
        <w:tc>
          <w:tcPr>
            <w:tcW w:w="2247" w:type="dxa"/>
            <w:tcBorders>
              <w:top w:val="single" w:sz="4" w:space="0" w:color="000000"/>
              <w:left w:val="single" w:sz="4" w:space="0" w:color="000000"/>
              <w:bottom w:val="single" w:sz="4" w:space="0" w:color="000000"/>
              <w:right w:val="single" w:sz="4" w:space="0" w:color="000000"/>
            </w:tcBorders>
          </w:tcPr>
          <w:p w14:paraId="08C54FC9" w14:textId="2A3A07E0" w:rsidR="00744A80" w:rsidRDefault="00744A80" w:rsidP="00F112F9">
            <w:pPr>
              <w:pStyle w:val="TableParagraph"/>
              <w:spacing w:line="256" w:lineRule="exact"/>
              <w:ind w:left="138"/>
              <w:rPr>
                <w:sz w:val="24"/>
                <w:szCs w:val="24"/>
              </w:rPr>
            </w:pPr>
            <w:r>
              <w:rPr>
                <w:sz w:val="24"/>
                <w:szCs w:val="24"/>
              </w:rPr>
              <w:t>Sista Mayukha</w:t>
            </w:r>
          </w:p>
        </w:tc>
        <w:tc>
          <w:tcPr>
            <w:tcW w:w="5812" w:type="dxa"/>
            <w:vMerge/>
            <w:tcBorders>
              <w:left w:val="single" w:sz="4" w:space="0" w:color="000000"/>
              <w:bottom w:val="single" w:sz="4" w:space="0" w:color="000000"/>
              <w:right w:val="single" w:sz="4" w:space="0" w:color="000000"/>
            </w:tcBorders>
          </w:tcPr>
          <w:p w14:paraId="14929815" w14:textId="77777777" w:rsidR="00744A80" w:rsidRDefault="00744A80" w:rsidP="00F112F9">
            <w:pPr>
              <w:pStyle w:val="BodyText"/>
              <w:ind w:firstLineChars="50" w:firstLine="120"/>
              <w:rPr>
                <w:sz w:val="24"/>
                <w:szCs w:val="24"/>
              </w:rPr>
            </w:pPr>
          </w:p>
        </w:tc>
      </w:tr>
    </w:tbl>
    <w:p w14:paraId="369193CE" w14:textId="77777777" w:rsidR="009825EA" w:rsidRDefault="009825EA" w:rsidP="00F112F9">
      <w:pPr>
        <w:pStyle w:val="BodyText"/>
        <w:spacing w:before="11"/>
        <w:rPr>
          <w:b/>
          <w:sz w:val="24"/>
          <w:szCs w:val="24"/>
        </w:rPr>
      </w:pPr>
    </w:p>
    <w:p w14:paraId="09E010FE" w14:textId="77777777" w:rsidR="009825EA" w:rsidRDefault="009825EA" w:rsidP="00F112F9">
      <w:pPr>
        <w:pStyle w:val="BodyText"/>
        <w:spacing w:before="11"/>
        <w:rPr>
          <w:b/>
          <w:sz w:val="24"/>
          <w:szCs w:val="24"/>
        </w:rPr>
      </w:pPr>
    </w:p>
    <w:p w14:paraId="73F89ADD" w14:textId="77777777" w:rsidR="009825EA" w:rsidRDefault="009825EA" w:rsidP="00F112F9">
      <w:pPr>
        <w:spacing w:before="87" w:line="271" w:lineRule="auto"/>
        <w:ind w:left="720" w:right="1203"/>
        <w:rPr>
          <w:sz w:val="28"/>
        </w:rPr>
      </w:pPr>
      <w:r>
        <w:rPr>
          <w:noProof/>
          <w:lang w:val="en-IN" w:eastAsia="en-IN" w:bidi="te-IN"/>
        </w:rPr>
        <mc:AlternateContent>
          <mc:Choice Requires="wps">
            <w:drawing>
              <wp:anchor distT="0" distB="0" distL="114300" distR="114300" simplePos="0" relativeHeight="251663360" behindDoc="0" locked="0" layoutInCell="1" allowOverlap="1" wp14:anchorId="7376A0C5" wp14:editId="29029A88">
                <wp:simplePos x="0" y="0"/>
                <wp:positionH relativeFrom="page">
                  <wp:posOffset>4347845</wp:posOffset>
                </wp:positionH>
                <wp:positionV relativeFrom="paragraph">
                  <wp:posOffset>386080</wp:posOffset>
                </wp:positionV>
                <wp:extent cx="2608580" cy="33845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8580" cy="33845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13"/>
                              <w:gridCol w:w="691"/>
                              <w:gridCol w:w="437"/>
                              <w:gridCol w:w="1257"/>
                              <w:gridCol w:w="441"/>
                              <w:gridCol w:w="844"/>
                            </w:tblGrid>
                            <w:tr w:rsidR="009825EA" w14:paraId="00F12DC3" w14:textId="77777777">
                              <w:trPr>
                                <w:trHeight w:val="508"/>
                              </w:trPr>
                              <w:tc>
                                <w:tcPr>
                                  <w:tcW w:w="413" w:type="dxa"/>
                                  <w:tcBorders>
                                    <w:bottom w:val="single" w:sz="4" w:space="0" w:color="000000"/>
                                  </w:tcBorders>
                                </w:tcPr>
                                <w:p w14:paraId="5E703780" w14:textId="77777777" w:rsidR="009825EA" w:rsidRDefault="009825EA">
                                  <w:pPr>
                                    <w:pStyle w:val="TableParagraph"/>
                                    <w:spacing w:line="249" w:lineRule="exact"/>
                                    <w:ind w:left="146"/>
                                    <w:rPr>
                                      <w:b/>
                                    </w:rPr>
                                  </w:pPr>
                                  <w:r>
                                    <w:rPr>
                                      <w:b/>
                                    </w:rPr>
                                    <w:t>H</w:t>
                                  </w:r>
                                </w:p>
                              </w:tc>
                              <w:tc>
                                <w:tcPr>
                                  <w:tcW w:w="691" w:type="dxa"/>
                                  <w:tcBorders>
                                    <w:bottom w:val="single" w:sz="4" w:space="0" w:color="000000"/>
                                  </w:tcBorders>
                                </w:tcPr>
                                <w:p w14:paraId="120DFFF8" w14:textId="77777777" w:rsidR="009825EA" w:rsidRDefault="009825EA">
                                  <w:pPr>
                                    <w:pStyle w:val="TableParagraph"/>
                                    <w:spacing w:line="249" w:lineRule="exact"/>
                                    <w:ind w:left="155"/>
                                    <w:rPr>
                                      <w:b/>
                                    </w:rPr>
                                  </w:pPr>
                                  <w:r>
                                    <w:rPr>
                                      <w:b/>
                                    </w:rPr>
                                    <w:t>High</w:t>
                                  </w:r>
                                </w:p>
                              </w:tc>
                              <w:tc>
                                <w:tcPr>
                                  <w:tcW w:w="437" w:type="dxa"/>
                                  <w:tcBorders>
                                    <w:bottom w:val="single" w:sz="4" w:space="0" w:color="000000"/>
                                  </w:tcBorders>
                                </w:tcPr>
                                <w:p w14:paraId="3E219819" w14:textId="77777777" w:rsidR="009825EA" w:rsidRDefault="009825EA">
                                  <w:pPr>
                                    <w:pStyle w:val="TableParagraph"/>
                                    <w:spacing w:line="249" w:lineRule="exact"/>
                                    <w:ind w:left="156"/>
                                    <w:rPr>
                                      <w:b/>
                                    </w:rPr>
                                  </w:pPr>
                                  <w:r>
                                    <w:rPr>
                                      <w:b/>
                                    </w:rPr>
                                    <w:t>M</w:t>
                                  </w:r>
                                </w:p>
                              </w:tc>
                              <w:tc>
                                <w:tcPr>
                                  <w:tcW w:w="1257" w:type="dxa"/>
                                  <w:tcBorders>
                                    <w:bottom w:val="single" w:sz="4" w:space="0" w:color="000000"/>
                                  </w:tcBorders>
                                </w:tcPr>
                                <w:p w14:paraId="29D4CA1B" w14:textId="77777777" w:rsidR="009825EA" w:rsidRDefault="009825EA">
                                  <w:pPr>
                                    <w:pStyle w:val="TableParagraph"/>
                                    <w:spacing w:line="249" w:lineRule="exact"/>
                                    <w:ind w:left="151"/>
                                    <w:rPr>
                                      <w:b/>
                                    </w:rPr>
                                  </w:pPr>
                                  <w:r>
                                    <w:rPr>
                                      <w:b/>
                                    </w:rPr>
                                    <w:t>Moderate</w:t>
                                  </w:r>
                                </w:p>
                              </w:tc>
                              <w:tc>
                                <w:tcPr>
                                  <w:tcW w:w="441" w:type="dxa"/>
                                  <w:tcBorders>
                                    <w:bottom w:val="single" w:sz="4" w:space="0" w:color="000000"/>
                                  </w:tcBorders>
                                </w:tcPr>
                                <w:p w14:paraId="635A2B2C" w14:textId="77777777" w:rsidR="009825EA" w:rsidRDefault="009825EA">
                                  <w:pPr>
                                    <w:pStyle w:val="TableParagraph"/>
                                    <w:spacing w:line="249" w:lineRule="exact"/>
                                    <w:ind w:left="167"/>
                                    <w:rPr>
                                      <w:b/>
                                    </w:rPr>
                                  </w:pPr>
                                  <w:r>
                                    <w:rPr>
                                      <w:b/>
                                    </w:rPr>
                                    <w:t>L</w:t>
                                  </w:r>
                                </w:p>
                              </w:tc>
                              <w:tc>
                                <w:tcPr>
                                  <w:tcW w:w="844" w:type="dxa"/>
                                  <w:tcBorders>
                                    <w:bottom w:val="single" w:sz="4" w:space="0" w:color="000000"/>
                                  </w:tcBorders>
                                </w:tcPr>
                                <w:p w14:paraId="15372E20" w14:textId="77777777" w:rsidR="009825EA" w:rsidRDefault="009825EA">
                                  <w:pPr>
                                    <w:pStyle w:val="TableParagraph"/>
                                    <w:spacing w:line="249" w:lineRule="exact"/>
                                    <w:ind w:left="153"/>
                                    <w:rPr>
                                      <w:b/>
                                    </w:rPr>
                                  </w:pPr>
                                  <w:r>
                                    <w:rPr>
                                      <w:b/>
                                    </w:rPr>
                                    <w:t>Low</w:t>
                                  </w:r>
                                </w:p>
                              </w:tc>
                            </w:tr>
                          </w:tbl>
                          <w:p w14:paraId="3F7544CB" w14:textId="77777777" w:rsidR="009825EA" w:rsidRDefault="009825EA" w:rsidP="009825EA">
                            <w:pPr>
                              <w:pStyle w:val="BodyText"/>
                            </w:pPr>
                          </w:p>
                        </w:txbxContent>
                      </wps:txbx>
                      <wps:bodyPr rot="0" vert="horz" wrap="square" lIns="0" tIns="0" rIns="0" bIns="0" anchor="t" anchorCtr="0" upright="1">
                        <a:noAutofit/>
                      </wps:bodyPr>
                    </wps:wsp>
                  </a:graphicData>
                </a:graphic>
              </wp:anchor>
            </w:drawing>
          </mc:Choice>
          <mc:Fallback>
            <w:pict>
              <v:shapetype w14:anchorId="7376A0C5" id="_x0000_t202" coordsize="21600,21600" o:spt="202" path="m,l,21600r21600,l21600,xe">
                <v:stroke joinstyle="miter"/>
                <v:path gradientshapeok="t" o:connecttype="rect"/>
              </v:shapetype>
              <v:shape id="Text Box 17" o:spid="_x0000_s1026" type="#_x0000_t202" style="position:absolute;left:0;text-align:left;margin-left:342.35pt;margin-top:30.4pt;width:205.4pt;height:26.6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13"/>
                        <w:gridCol w:w="691"/>
                        <w:gridCol w:w="437"/>
                        <w:gridCol w:w="1257"/>
                        <w:gridCol w:w="441"/>
                        <w:gridCol w:w="844"/>
                      </w:tblGrid>
                      <w:tr w:rsidR="009825EA" w14:paraId="00F12DC3" w14:textId="77777777">
                        <w:trPr>
                          <w:trHeight w:val="508"/>
                        </w:trPr>
                        <w:tc>
                          <w:tcPr>
                            <w:tcW w:w="413" w:type="dxa"/>
                            <w:tcBorders>
                              <w:bottom w:val="single" w:sz="4" w:space="0" w:color="000000"/>
                            </w:tcBorders>
                          </w:tcPr>
                          <w:p w14:paraId="5E703780" w14:textId="77777777" w:rsidR="009825EA" w:rsidRDefault="009825EA">
                            <w:pPr>
                              <w:pStyle w:val="TableParagraph"/>
                              <w:spacing w:line="249" w:lineRule="exact"/>
                              <w:ind w:left="146"/>
                              <w:rPr>
                                <w:b/>
                              </w:rPr>
                            </w:pPr>
                            <w:r>
                              <w:rPr>
                                <w:b/>
                              </w:rPr>
                              <w:t>H</w:t>
                            </w:r>
                          </w:p>
                        </w:tc>
                        <w:tc>
                          <w:tcPr>
                            <w:tcW w:w="691" w:type="dxa"/>
                            <w:tcBorders>
                              <w:bottom w:val="single" w:sz="4" w:space="0" w:color="000000"/>
                            </w:tcBorders>
                          </w:tcPr>
                          <w:p w14:paraId="120DFFF8" w14:textId="77777777" w:rsidR="009825EA" w:rsidRDefault="009825EA">
                            <w:pPr>
                              <w:pStyle w:val="TableParagraph"/>
                              <w:spacing w:line="249" w:lineRule="exact"/>
                              <w:ind w:left="155"/>
                              <w:rPr>
                                <w:b/>
                              </w:rPr>
                            </w:pPr>
                            <w:r>
                              <w:rPr>
                                <w:b/>
                              </w:rPr>
                              <w:t>High</w:t>
                            </w:r>
                          </w:p>
                        </w:tc>
                        <w:tc>
                          <w:tcPr>
                            <w:tcW w:w="437" w:type="dxa"/>
                            <w:tcBorders>
                              <w:bottom w:val="single" w:sz="4" w:space="0" w:color="000000"/>
                            </w:tcBorders>
                          </w:tcPr>
                          <w:p w14:paraId="3E219819" w14:textId="77777777" w:rsidR="009825EA" w:rsidRDefault="009825EA">
                            <w:pPr>
                              <w:pStyle w:val="TableParagraph"/>
                              <w:spacing w:line="249" w:lineRule="exact"/>
                              <w:ind w:left="156"/>
                              <w:rPr>
                                <w:b/>
                              </w:rPr>
                            </w:pPr>
                            <w:r>
                              <w:rPr>
                                <w:b/>
                              </w:rPr>
                              <w:t>M</w:t>
                            </w:r>
                          </w:p>
                        </w:tc>
                        <w:tc>
                          <w:tcPr>
                            <w:tcW w:w="1257" w:type="dxa"/>
                            <w:tcBorders>
                              <w:bottom w:val="single" w:sz="4" w:space="0" w:color="000000"/>
                            </w:tcBorders>
                          </w:tcPr>
                          <w:p w14:paraId="29D4CA1B" w14:textId="77777777" w:rsidR="009825EA" w:rsidRDefault="009825EA">
                            <w:pPr>
                              <w:pStyle w:val="TableParagraph"/>
                              <w:spacing w:line="249" w:lineRule="exact"/>
                              <w:ind w:left="151"/>
                              <w:rPr>
                                <w:b/>
                              </w:rPr>
                            </w:pPr>
                            <w:r>
                              <w:rPr>
                                <w:b/>
                              </w:rPr>
                              <w:t>Moderate</w:t>
                            </w:r>
                          </w:p>
                        </w:tc>
                        <w:tc>
                          <w:tcPr>
                            <w:tcW w:w="441" w:type="dxa"/>
                            <w:tcBorders>
                              <w:bottom w:val="single" w:sz="4" w:space="0" w:color="000000"/>
                            </w:tcBorders>
                          </w:tcPr>
                          <w:p w14:paraId="635A2B2C" w14:textId="77777777" w:rsidR="009825EA" w:rsidRDefault="009825EA">
                            <w:pPr>
                              <w:pStyle w:val="TableParagraph"/>
                              <w:spacing w:line="249" w:lineRule="exact"/>
                              <w:ind w:left="167"/>
                              <w:rPr>
                                <w:b/>
                              </w:rPr>
                            </w:pPr>
                            <w:r>
                              <w:rPr>
                                <w:b/>
                              </w:rPr>
                              <w:t>L</w:t>
                            </w:r>
                          </w:p>
                        </w:tc>
                        <w:tc>
                          <w:tcPr>
                            <w:tcW w:w="844" w:type="dxa"/>
                            <w:tcBorders>
                              <w:bottom w:val="single" w:sz="4" w:space="0" w:color="000000"/>
                            </w:tcBorders>
                          </w:tcPr>
                          <w:p w14:paraId="15372E20" w14:textId="77777777" w:rsidR="009825EA" w:rsidRDefault="009825EA">
                            <w:pPr>
                              <w:pStyle w:val="TableParagraph"/>
                              <w:spacing w:line="249" w:lineRule="exact"/>
                              <w:ind w:left="153"/>
                              <w:rPr>
                                <w:b/>
                              </w:rPr>
                            </w:pPr>
                            <w:r>
                              <w:rPr>
                                <w:b/>
                              </w:rPr>
                              <w:t>Low</w:t>
                            </w:r>
                          </w:p>
                        </w:tc>
                      </w:tr>
                    </w:tbl>
                    <w:p w14:paraId="3F7544CB" w14:textId="77777777" w:rsidR="009825EA" w:rsidRDefault="009825EA" w:rsidP="009825EA">
                      <w:pPr>
                        <w:pStyle w:val="BodyText"/>
                      </w:pPr>
                    </w:p>
                  </w:txbxContent>
                </v:textbox>
                <w10:wrap anchorx="page"/>
              </v:shape>
            </w:pict>
          </mc:Fallback>
        </mc:AlternateContent>
      </w:r>
      <w:r>
        <w:rPr>
          <w:w w:val="90"/>
          <w:sz w:val="28"/>
        </w:rPr>
        <w:t>Table</w:t>
      </w:r>
      <w:r>
        <w:rPr>
          <w:spacing w:val="35"/>
          <w:w w:val="90"/>
          <w:sz w:val="28"/>
        </w:rPr>
        <w:t xml:space="preserve"> </w:t>
      </w:r>
      <w:r>
        <w:rPr>
          <w:w w:val="90"/>
          <w:sz w:val="28"/>
        </w:rPr>
        <w:t>1:</w:t>
      </w:r>
      <w:r>
        <w:rPr>
          <w:spacing w:val="41"/>
          <w:w w:val="90"/>
          <w:sz w:val="28"/>
        </w:rPr>
        <w:t xml:space="preserve"> </w:t>
      </w:r>
      <w:r>
        <w:rPr>
          <w:w w:val="90"/>
          <w:sz w:val="28"/>
        </w:rPr>
        <w:t>Project/Internship</w:t>
      </w:r>
      <w:r>
        <w:rPr>
          <w:spacing w:val="44"/>
          <w:w w:val="90"/>
          <w:sz w:val="28"/>
        </w:rPr>
        <w:t xml:space="preserve"> </w:t>
      </w:r>
      <w:r>
        <w:rPr>
          <w:w w:val="90"/>
          <w:sz w:val="28"/>
        </w:rPr>
        <w:t>correlation</w:t>
      </w:r>
      <w:r>
        <w:rPr>
          <w:spacing w:val="42"/>
          <w:w w:val="90"/>
          <w:sz w:val="28"/>
        </w:rPr>
        <w:t xml:space="preserve"> </w:t>
      </w:r>
      <w:r>
        <w:rPr>
          <w:w w:val="90"/>
          <w:sz w:val="28"/>
        </w:rPr>
        <w:t>with</w:t>
      </w:r>
      <w:r>
        <w:rPr>
          <w:spacing w:val="37"/>
          <w:w w:val="90"/>
          <w:sz w:val="28"/>
        </w:rPr>
        <w:t xml:space="preserve"> </w:t>
      </w:r>
      <w:r>
        <w:rPr>
          <w:w w:val="90"/>
          <w:sz w:val="28"/>
        </w:rPr>
        <w:t>appropriate</w:t>
      </w:r>
      <w:r>
        <w:rPr>
          <w:spacing w:val="37"/>
          <w:w w:val="90"/>
          <w:sz w:val="28"/>
        </w:rPr>
        <w:t xml:space="preserve"> </w:t>
      </w:r>
      <w:r>
        <w:rPr>
          <w:w w:val="90"/>
          <w:sz w:val="28"/>
        </w:rPr>
        <w:t>POs/PSOs</w:t>
      </w:r>
      <w:r>
        <w:rPr>
          <w:spacing w:val="36"/>
          <w:w w:val="90"/>
          <w:sz w:val="28"/>
        </w:rPr>
        <w:t xml:space="preserve"> </w:t>
      </w:r>
      <w:r>
        <w:rPr>
          <w:w w:val="90"/>
          <w:sz w:val="28"/>
        </w:rPr>
        <w:t>(Please</w:t>
      </w:r>
      <w:r>
        <w:rPr>
          <w:spacing w:val="36"/>
          <w:w w:val="90"/>
          <w:sz w:val="28"/>
        </w:rPr>
        <w:t xml:space="preserve"> </w:t>
      </w:r>
      <w:r>
        <w:rPr>
          <w:w w:val="90"/>
          <w:sz w:val="28"/>
        </w:rPr>
        <w:t>specify</w:t>
      </w:r>
      <w:r>
        <w:rPr>
          <w:spacing w:val="-60"/>
          <w:w w:val="90"/>
          <w:sz w:val="28"/>
        </w:rPr>
        <w:t xml:space="preserve"> </w:t>
      </w:r>
      <w:r>
        <w:rPr>
          <w:w w:val="95"/>
          <w:sz w:val="28"/>
        </w:rPr>
        <w:t>level</w:t>
      </w:r>
      <w:r>
        <w:rPr>
          <w:spacing w:val="-13"/>
          <w:w w:val="95"/>
          <w:sz w:val="28"/>
        </w:rPr>
        <w:t xml:space="preserve"> </w:t>
      </w:r>
      <w:r>
        <w:rPr>
          <w:w w:val="95"/>
          <w:sz w:val="28"/>
        </w:rPr>
        <w:t>of</w:t>
      </w:r>
      <w:r>
        <w:rPr>
          <w:spacing w:val="-24"/>
          <w:w w:val="95"/>
          <w:sz w:val="28"/>
        </w:rPr>
        <w:t xml:space="preserve"> </w:t>
      </w:r>
      <w:r>
        <w:rPr>
          <w:w w:val="95"/>
          <w:sz w:val="28"/>
        </w:rPr>
        <w:t>Correlation,</w:t>
      </w:r>
      <w:r>
        <w:rPr>
          <w:spacing w:val="46"/>
          <w:w w:val="95"/>
          <w:sz w:val="28"/>
        </w:rPr>
        <w:t xml:space="preserve"> </w:t>
      </w:r>
      <w:r>
        <w:rPr>
          <w:w w:val="95"/>
          <w:sz w:val="28"/>
        </w:rPr>
        <w:t>H/M/L</w:t>
      </w:r>
      <w:r>
        <w:rPr>
          <w:spacing w:val="-9"/>
          <w:w w:val="95"/>
          <w:sz w:val="28"/>
        </w:rPr>
        <w:t xml:space="preserve"> </w:t>
      </w:r>
      <w:r>
        <w:rPr>
          <w:w w:val="95"/>
          <w:sz w:val="28"/>
        </w:rPr>
        <w:t>against</w:t>
      </w:r>
    </w:p>
    <w:p w14:paraId="235A1223" w14:textId="77777777" w:rsidR="009825EA" w:rsidRDefault="009825EA" w:rsidP="00F112F9">
      <w:pPr>
        <w:spacing w:before="12"/>
        <w:ind w:left="720"/>
        <w:rPr>
          <w:sz w:val="28"/>
        </w:rPr>
      </w:pPr>
      <w:r>
        <w:rPr>
          <w:noProof/>
          <w:lang w:val="en-IN" w:eastAsia="en-IN" w:bidi="te-IN"/>
        </w:rPr>
        <w:drawing>
          <wp:anchor distT="0" distB="0" distL="0" distR="0" simplePos="0" relativeHeight="251664384" behindDoc="1" locked="0" layoutInCell="1" allowOverlap="1" wp14:anchorId="63EF1BB6" wp14:editId="6706F9D2">
            <wp:simplePos x="0" y="0"/>
            <wp:positionH relativeFrom="page">
              <wp:posOffset>1143000</wp:posOffset>
            </wp:positionH>
            <wp:positionV relativeFrom="paragraph">
              <wp:posOffset>661670</wp:posOffset>
            </wp:positionV>
            <wp:extent cx="652145" cy="328930"/>
            <wp:effectExtent l="0" t="0" r="0" b="0"/>
            <wp:wrapNone/>
            <wp:docPr id="35" name="image19.jpeg" descr="snist autonomo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descr="snist autonomous logo"/>
                    <pic:cNvPicPr>
                      <a:picLocks noChangeAspect="1"/>
                    </pic:cNvPicPr>
                  </pic:nvPicPr>
                  <pic:blipFill>
                    <a:blip r:embed="rId38" cstate="print"/>
                    <a:stretch>
                      <a:fillRect/>
                    </a:stretch>
                  </pic:blipFill>
                  <pic:spPr>
                    <a:xfrm>
                      <a:off x="0" y="0"/>
                      <a:ext cx="652343" cy="329184"/>
                    </a:xfrm>
                    <a:prstGeom prst="rect">
                      <a:avLst/>
                    </a:prstGeom>
                  </pic:spPr>
                </pic:pic>
              </a:graphicData>
            </a:graphic>
          </wp:anchor>
        </w:drawing>
      </w:r>
      <w:r>
        <w:rPr>
          <w:sz w:val="28"/>
        </w:rPr>
        <w:t>POs/PSOs)</w:t>
      </w:r>
    </w:p>
    <w:p w14:paraId="51769A50" w14:textId="77777777" w:rsidR="009825EA" w:rsidRDefault="009825EA" w:rsidP="00F112F9">
      <w:pPr>
        <w:pStyle w:val="BodyText"/>
        <w:rPr>
          <w:sz w:val="20"/>
        </w:rPr>
      </w:pPr>
    </w:p>
    <w:p w14:paraId="4E0AC17C" w14:textId="77777777" w:rsidR="009825EA" w:rsidRDefault="009825EA" w:rsidP="00F112F9">
      <w:pPr>
        <w:pStyle w:val="BodyText"/>
        <w:spacing w:before="10"/>
        <w:ind w:right="180"/>
        <w:rPr>
          <w:sz w:val="21"/>
        </w:rPr>
      </w:pPr>
    </w:p>
    <w:tbl>
      <w:tblPr>
        <w:tblW w:w="10170" w:type="dxa"/>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47"/>
        <w:gridCol w:w="634"/>
        <w:gridCol w:w="639"/>
        <w:gridCol w:w="629"/>
        <w:gridCol w:w="627"/>
        <w:gridCol w:w="650"/>
        <w:gridCol w:w="626"/>
        <w:gridCol w:w="635"/>
        <w:gridCol w:w="633"/>
        <w:gridCol w:w="739"/>
        <w:gridCol w:w="754"/>
        <w:gridCol w:w="744"/>
        <w:gridCol w:w="759"/>
        <w:gridCol w:w="754"/>
        <w:gridCol w:w="700"/>
      </w:tblGrid>
      <w:tr w:rsidR="009825EA" w14:paraId="6D399C09" w14:textId="77777777" w:rsidTr="00A74EFF">
        <w:trPr>
          <w:trHeight w:val="897"/>
        </w:trPr>
        <w:tc>
          <w:tcPr>
            <w:tcW w:w="10170" w:type="dxa"/>
            <w:gridSpan w:val="15"/>
          </w:tcPr>
          <w:p w14:paraId="0DAD8465" w14:textId="77777777" w:rsidR="009825EA" w:rsidRDefault="009825EA" w:rsidP="00F112F9">
            <w:pPr>
              <w:pStyle w:val="TableParagraph"/>
              <w:spacing w:before="3" w:line="237" w:lineRule="auto"/>
              <w:ind w:left="1939" w:right="1875" w:hanging="53"/>
              <w:jc w:val="center"/>
              <w:rPr>
                <w:b/>
              </w:rPr>
            </w:pPr>
            <w:r>
              <w:rPr>
                <w:b/>
              </w:rPr>
              <w:t>SREENIDHI INSTITUTE OF SCIENCE AND TECHNOLOGY</w:t>
            </w:r>
            <w:r>
              <w:rPr>
                <w:b/>
                <w:spacing w:val="1"/>
              </w:rPr>
              <w:t xml:space="preserve"> </w:t>
            </w:r>
            <w:r>
              <w:rPr>
                <w:b/>
                <w:spacing w:val="-1"/>
              </w:rPr>
              <w:t>DEPARTMENT</w:t>
            </w:r>
            <w:r>
              <w:rPr>
                <w:b/>
                <w:spacing w:val="-5"/>
              </w:rPr>
              <w:t xml:space="preserve"> </w:t>
            </w:r>
            <w:r>
              <w:rPr>
                <w:b/>
                <w:spacing w:val="-1"/>
              </w:rPr>
              <w:t>OF</w:t>
            </w:r>
            <w:r>
              <w:rPr>
                <w:b/>
                <w:spacing w:val="-13"/>
              </w:rPr>
              <w:t xml:space="preserve"> </w:t>
            </w:r>
            <w:r>
              <w:rPr>
                <w:b/>
                <w:spacing w:val="-1"/>
              </w:rPr>
              <w:t>INFORMATION TECHNOLOGY</w:t>
            </w:r>
          </w:p>
          <w:p w14:paraId="54BCE211" w14:textId="77777777" w:rsidR="009825EA" w:rsidRDefault="009825EA" w:rsidP="00F112F9">
            <w:pPr>
              <w:pStyle w:val="TableParagraph"/>
              <w:spacing w:line="250" w:lineRule="exact"/>
              <w:ind w:left="3440" w:right="3392"/>
              <w:jc w:val="center"/>
              <w:rPr>
                <w:b/>
              </w:rPr>
            </w:pPr>
            <w:r>
              <w:rPr>
                <w:b/>
                <w:spacing w:val="-1"/>
              </w:rPr>
              <w:t>Projects</w:t>
            </w:r>
            <w:r>
              <w:rPr>
                <w:b/>
                <w:spacing w:val="16"/>
              </w:rPr>
              <w:t xml:space="preserve"> </w:t>
            </w:r>
            <w:r>
              <w:rPr>
                <w:b/>
                <w:spacing w:val="-1"/>
              </w:rPr>
              <w:t>Correlation with</w:t>
            </w:r>
            <w:r>
              <w:rPr>
                <w:b/>
                <w:spacing w:val="-11"/>
              </w:rPr>
              <w:t xml:space="preserve"> </w:t>
            </w:r>
            <w:r>
              <w:rPr>
                <w:b/>
              </w:rPr>
              <w:t>POs/PSOs</w:t>
            </w:r>
          </w:p>
        </w:tc>
      </w:tr>
      <w:tr w:rsidR="009825EA" w14:paraId="4AEFA1D7" w14:textId="77777777" w:rsidTr="00A74EFF">
        <w:trPr>
          <w:trHeight w:val="661"/>
        </w:trPr>
        <w:tc>
          <w:tcPr>
            <w:tcW w:w="647" w:type="dxa"/>
          </w:tcPr>
          <w:p w14:paraId="5623FAC2" w14:textId="77777777" w:rsidR="009825EA" w:rsidRDefault="009825EA" w:rsidP="00F112F9">
            <w:pPr>
              <w:pStyle w:val="TableParagraph"/>
              <w:spacing w:before="197"/>
              <w:rPr>
                <w:b/>
              </w:rPr>
            </w:pPr>
            <w:r>
              <w:rPr>
                <w:b/>
              </w:rPr>
              <w:t>PO1</w:t>
            </w:r>
          </w:p>
        </w:tc>
        <w:tc>
          <w:tcPr>
            <w:tcW w:w="634" w:type="dxa"/>
          </w:tcPr>
          <w:p w14:paraId="3D57B71F" w14:textId="77777777" w:rsidR="009825EA" w:rsidRDefault="009825EA" w:rsidP="00F112F9">
            <w:pPr>
              <w:pStyle w:val="TableParagraph"/>
              <w:spacing w:before="197"/>
              <w:rPr>
                <w:b/>
              </w:rPr>
            </w:pPr>
            <w:r>
              <w:rPr>
                <w:b/>
              </w:rPr>
              <w:t>PO2</w:t>
            </w:r>
          </w:p>
        </w:tc>
        <w:tc>
          <w:tcPr>
            <w:tcW w:w="639" w:type="dxa"/>
          </w:tcPr>
          <w:p w14:paraId="69190783" w14:textId="77777777" w:rsidR="009825EA" w:rsidRDefault="009825EA" w:rsidP="00F112F9">
            <w:pPr>
              <w:pStyle w:val="TableParagraph"/>
              <w:spacing w:before="197"/>
              <w:ind w:left="129"/>
              <w:rPr>
                <w:b/>
              </w:rPr>
            </w:pPr>
            <w:r>
              <w:rPr>
                <w:b/>
              </w:rPr>
              <w:t>PO3</w:t>
            </w:r>
          </w:p>
        </w:tc>
        <w:tc>
          <w:tcPr>
            <w:tcW w:w="629" w:type="dxa"/>
          </w:tcPr>
          <w:p w14:paraId="004211F9" w14:textId="77777777" w:rsidR="009825EA" w:rsidRDefault="009825EA" w:rsidP="00F112F9">
            <w:pPr>
              <w:pStyle w:val="TableParagraph"/>
              <w:spacing w:before="197"/>
              <w:ind w:left="119"/>
              <w:rPr>
                <w:b/>
              </w:rPr>
            </w:pPr>
            <w:r>
              <w:rPr>
                <w:b/>
              </w:rPr>
              <w:t>PO4</w:t>
            </w:r>
          </w:p>
        </w:tc>
        <w:tc>
          <w:tcPr>
            <w:tcW w:w="627" w:type="dxa"/>
            <w:tcBorders>
              <w:right w:val="single" w:sz="6" w:space="0" w:color="000000"/>
            </w:tcBorders>
          </w:tcPr>
          <w:p w14:paraId="01B827B9" w14:textId="77777777" w:rsidR="009825EA" w:rsidRDefault="009825EA" w:rsidP="00F112F9">
            <w:pPr>
              <w:pStyle w:val="TableParagraph"/>
              <w:spacing w:before="197"/>
              <w:ind w:left="133"/>
              <w:rPr>
                <w:b/>
              </w:rPr>
            </w:pPr>
            <w:r>
              <w:rPr>
                <w:b/>
              </w:rPr>
              <w:t>PO5</w:t>
            </w:r>
          </w:p>
        </w:tc>
        <w:tc>
          <w:tcPr>
            <w:tcW w:w="650" w:type="dxa"/>
            <w:tcBorders>
              <w:left w:val="single" w:sz="6" w:space="0" w:color="000000"/>
            </w:tcBorders>
          </w:tcPr>
          <w:p w14:paraId="10D88268" w14:textId="77777777" w:rsidR="009825EA" w:rsidRDefault="009825EA" w:rsidP="00F112F9">
            <w:pPr>
              <w:pStyle w:val="TableParagraph"/>
              <w:spacing w:before="197"/>
              <w:ind w:left="128"/>
              <w:rPr>
                <w:b/>
              </w:rPr>
            </w:pPr>
            <w:r>
              <w:rPr>
                <w:b/>
              </w:rPr>
              <w:t>PO6</w:t>
            </w:r>
          </w:p>
        </w:tc>
        <w:tc>
          <w:tcPr>
            <w:tcW w:w="626" w:type="dxa"/>
            <w:tcBorders>
              <w:right w:val="single" w:sz="6" w:space="0" w:color="000000"/>
            </w:tcBorders>
          </w:tcPr>
          <w:p w14:paraId="5D0F9959" w14:textId="77777777" w:rsidR="009825EA" w:rsidRDefault="009825EA" w:rsidP="00F112F9">
            <w:pPr>
              <w:pStyle w:val="TableParagraph"/>
              <w:spacing w:before="197"/>
              <w:ind w:left="129"/>
              <w:rPr>
                <w:b/>
              </w:rPr>
            </w:pPr>
            <w:r>
              <w:rPr>
                <w:b/>
              </w:rPr>
              <w:t>PO7</w:t>
            </w:r>
          </w:p>
        </w:tc>
        <w:tc>
          <w:tcPr>
            <w:tcW w:w="635" w:type="dxa"/>
            <w:tcBorders>
              <w:left w:val="single" w:sz="6" w:space="0" w:color="000000"/>
            </w:tcBorders>
          </w:tcPr>
          <w:p w14:paraId="3A7AD385" w14:textId="77777777" w:rsidR="009825EA" w:rsidRDefault="009825EA" w:rsidP="00F112F9">
            <w:pPr>
              <w:pStyle w:val="TableParagraph"/>
              <w:spacing w:before="197"/>
              <w:rPr>
                <w:b/>
              </w:rPr>
            </w:pPr>
            <w:r>
              <w:rPr>
                <w:b/>
              </w:rPr>
              <w:t>PO8</w:t>
            </w:r>
          </w:p>
        </w:tc>
        <w:tc>
          <w:tcPr>
            <w:tcW w:w="633" w:type="dxa"/>
          </w:tcPr>
          <w:p w14:paraId="151171EE" w14:textId="77777777" w:rsidR="009825EA" w:rsidRDefault="009825EA" w:rsidP="00F112F9">
            <w:pPr>
              <w:pStyle w:val="TableParagraph"/>
              <w:spacing w:before="197"/>
              <w:ind w:left="135"/>
              <w:rPr>
                <w:b/>
              </w:rPr>
            </w:pPr>
            <w:r>
              <w:rPr>
                <w:b/>
              </w:rPr>
              <w:t>PO9</w:t>
            </w:r>
          </w:p>
        </w:tc>
        <w:tc>
          <w:tcPr>
            <w:tcW w:w="739" w:type="dxa"/>
          </w:tcPr>
          <w:p w14:paraId="594C7E6B" w14:textId="77777777" w:rsidR="009825EA" w:rsidRDefault="009825EA" w:rsidP="00F112F9">
            <w:pPr>
              <w:pStyle w:val="TableParagraph"/>
              <w:spacing w:before="197"/>
              <w:ind w:left="136"/>
              <w:rPr>
                <w:b/>
              </w:rPr>
            </w:pPr>
            <w:r>
              <w:rPr>
                <w:b/>
              </w:rPr>
              <w:t>PO10</w:t>
            </w:r>
          </w:p>
        </w:tc>
        <w:tc>
          <w:tcPr>
            <w:tcW w:w="754" w:type="dxa"/>
          </w:tcPr>
          <w:p w14:paraId="669AA93C" w14:textId="77777777" w:rsidR="009825EA" w:rsidRDefault="009825EA" w:rsidP="00F112F9">
            <w:pPr>
              <w:pStyle w:val="TableParagraph"/>
              <w:spacing w:before="197"/>
              <w:ind w:left="122"/>
              <w:rPr>
                <w:b/>
              </w:rPr>
            </w:pPr>
            <w:r>
              <w:rPr>
                <w:b/>
              </w:rPr>
              <w:t>PO11</w:t>
            </w:r>
          </w:p>
        </w:tc>
        <w:tc>
          <w:tcPr>
            <w:tcW w:w="744" w:type="dxa"/>
          </w:tcPr>
          <w:p w14:paraId="565B3EE2" w14:textId="77777777" w:rsidR="009825EA" w:rsidRDefault="009825EA" w:rsidP="00F112F9">
            <w:pPr>
              <w:pStyle w:val="TableParagraph"/>
              <w:spacing w:before="197"/>
              <w:ind w:left="117"/>
              <w:rPr>
                <w:b/>
              </w:rPr>
            </w:pPr>
            <w:r>
              <w:rPr>
                <w:b/>
              </w:rPr>
              <w:t>PO12</w:t>
            </w:r>
          </w:p>
        </w:tc>
        <w:tc>
          <w:tcPr>
            <w:tcW w:w="759" w:type="dxa"/>
            <w:shd w:val="clear" w:color="auto" w:fill="DFDFDF"/>
          </w:tcPr>
          <w:p w14:paraId="05884703" w14:textId="77777777" w:rsidR="009825EA" w:rsidRDefault="009825EA" w:rsidP="00F112F9">
            <w:pPr>
              <w:pStyle w:val="TableParagraph"/>
              <w:spacing w:before="197"/>
              <w:ind w:left="113"/>
              <w:rPr>
                <w:b/>
              </w:rPr>
            </w:pPr>
            <w:r>
              <w:rPr>
                <w:b/>
              </w:rPr>
              <w:t>PSO1</w:t>
            </w:r>
          </w:p>
        </w:tc>
        <w:tc>
          <w:tcPr>
            <w:tcW w:w="754" w:type="dxa"/>
            <w:shd w:val="clear" w:color="auto" w:fill="DFDFDF"/>
          </w:tcPr>
          <w:p w14:paraId="5818E893" w14:textId="77777777" w:rsidR="009825EA" w:rsidRDefault="009825EA" w:rsidP="00F112F9">
            <w:pPr>
              <w:pStyle w:val="TableParagraph"/>
              <w:spacing w:before="197"/>
              <w:ind w:left="122"/>
              <w:rPr>
                <w:b/>
              </w:rPr>
            </w:pPr>
            <w:r>
              <w:rPr>
                <w:b/>
              </w:rPr>
              <w:t>PSO2</w:t>
            </w:r>
          </w:p>
        </w:tc>
        <w:tc>
          <w:tcPr>
            <w:tcW w:w="700" w:type="dxa"/>
            <w:shd w:val="clear" w:color="auto" w:fill="DFDFDF"/>
          </w:tcPr>
          <w:p w14:paraId="4E9F28DE" w14:textId="77777777" w:rsidR="009825EA" w:rsidRDefault="009825EA" w:rsidP="00F112F9">
            <w:pPr>
              <w:pStyle w:val="TableParagraph"/>
              <w:spacing w:before="197"/>
              <w:ind w:left="117"/>
              <w:rPr>
                <w:b/>
              </w:rPr>
            </w:pPr>
            <w:r>
              <w:rPr>
                <w:b/>
              </w:rPr>
              <w:t>PSO3</w:t>
            </w:r>
          </w:p>
        </w:tc>
      </w:tr>
      <w:tr w:rsidR="009825EA" w14:paraId="35EDE762" w14:textId="77777777" w:rsidTr="00A74EFF">
        <w:trPr>
          <w:trHeight w:val="676"/>
        </w:trPr>
        <w:tc>
          <w:tcPr>
            <w:tcW w:w="647" w:type="dxa"/>
          </w:tcPr>
          <w:p w14:paraId="6620A319" w14:textId="77777777" w:rsidR="009825EA" w:rsidRDefault="009825EA" w:rsidP="00F112F9">
            <w:pPr>
              <w:pStyle w:val="TableParagraph"/>
              <w:spacing w:line="244" w:lineRule="exact"/>
              <w:rPr>
                <w:b/>
              </w:rPr>
            </w:pPr>
            <w:r>
              <w:rPr>
                <w:b/>
              </w:rPr>
              <w:t>M</w:t>
            </w:r>
          </w:p>
        </w:tc>
        <w:tc>
          <w:tcPr>
            <w:tcW w:w="634" w:type="dxa"/>
          </w:tcPr>
          <w:p w14:paraId="0D1DE8CD" w14:textId="77777777" w:rsidR="009825EA" w:rsidRDefault="009825EA" w:rsidP="00F112F9">
            <w:pPr>
              <w:pStyle w:val="TableParagraph"/>
              <w:spacing w:line="244" w:lineRule="exact"/>
              <w:rPr>
                <w:b/>
              </w:rPr>
            </w:pPr>
            <w:r>
              <w:rPr>
                <w:b/>
              </w:rPr>
              <w:t>L</w:t>
            </w:r>
          </w:p>
        </w:tc>
        <w:tc>
          <w:tcPr>
            <w:tcW w:w="639" w:type="dxa"/>
          </w:tcPr>
          <w:p w14:paraId="4F78B778" w14:textId="77777777" w:rsidR="009825EA" w:rsidRDefault="009825EA" w:rsidP="00F112F9">
            <w:pPr>
              <w:pStyle w:val="TableParagraph"/>
              <w:spacing w:line="244" w:lineRule="exact"/>
              <w:ind w:left="129"/>
              <w:rPr>
                <w:b/>
              </w:rPr>
            </w:pPr>
            <w:r>
              <w:rPr>
                <w:b/>
              </w:rPr>
              <w:t>L</w:t>
            </w:r>
          </w:p>
        </w:tc>
        <w:tc>
          <w:tcPr>
            <w:tcW w:w="629" w:type="dxa"/>
          </w:tcPr>
          <w:p w14:paraId="65235CDE" w14:textId="77777777" w:rsidR="009825EA" w:rsidRDefault="009825EA" w:rsidP="00F112F9">
            <w:pPr>
              <w:pStyle w:val="TableParagraph"/>
              <w:spacing w:line="244" w:lineRule="exact"/>
              <w:ind w:left="119"/>
              <w:rPr>
                <w:b/>
              </w:rPr>
            </w:pPr>
            <w:r>
              <w:rPr>
                <w:b/>
              </w:rPr>
              <w:t>H</w:t>
            </w:r>
          </w:p>
        </w:tc>
        <w:tc>
          <w:tcPr>
            <w:tcW w:w="627" w:type="dxa"/>
            <w:tcBorders>
              <w:right w:val="single" w:sz="6" w:space="0" w:color="000000"/>
            </w:tcBorders>
          </w:tcPr>
          <w:p w14:paraId="18AEAE88" w14:textId="77777777" w:rsidR="009825EA" w:rsidRDefault="009825EA" w:rsidP="00F112F9">
            <w:pPr>
              <w:pStyle w:val="TableParagraph"/>
              <w:spacing w:line="244" w:lineRule="exact"/>
              <w:ind w:left="133"/>
              <w:rPr>
                <w:b/>
              </w:rPr>
            </w:pPr>
            <w:r>
              <w:rPr>
                <w:b/>
              </w:rPr>
              <w:t>H</w:t>
            </w:r>
          </w:p>
        </w:tc>
        <w:tc>
          <w:tcPr>
            <w:tcW w:w="650" w:type="dxa"/>
            <w:tcBorders>
              <w:left w:val="single" w:sz="6" w:space="0" w:color="000000"/>
            </w:tcBorders>
          </w:tcPr>
          <w:p w14:paraId="006A50E1" w14:textId="77777777" w:rsidR="009825EA" w:rsidRDefault="009825EA" w:rsidP="00F112F9">
            <w:pPr>
              <w:pStyle w:val="TableParagraph"/>
              <w:spacing w:line="244" w:lineRule="exact"/>
              <w:ind w:left="128"/>
              <w:rPr>
                <w:b/>
              </w:rPr>
            </w:pPr>
            <w:r>
              <w:rPr>
                <w:b/>
              </w:rPr>
              <w:t>L</w:t>
            </w:r>
          </w:p>
        </w:tc>
        <w:tc>
          <w:tcPr>
            <w:tcW w:w="626" w:type="dxa"/>
            <w:tcBorders>
              <w:right w:val="single" w:sz="6" w:space="0" w:color="000000"/>
            </w:tcBorders>
          </w:tcPr>
          <w:p w14:paraId="09AD876E" w14:textId="77777777" w:rsidR="009825EA" w:rsidRDefault="009825EA" w:rsidP="00F112F9">
            <w:pPr>
              <w:pStyle w:val="TableParagraph"/>
              <w:spacing w:line="244" w:lineRule="exact"/>
              <w:ind w:left="129"/>
              <w:rPr>
                <w:b/>
              </w:rPr>
            </w:pPr>
            <w:r>
              <w:rPr>
                <w:b/>
              </w:rPr>
              <w:t>M</w:t>
            </w:r>
          </w:p>
        </w:tc>
        <w:tc>
          <w:tcPr>
            <w:tcW w:w="635" w:type="dxa"/>
            <w:tcBorders>
              <w:left w:val="single" w:sz="6" w:space="0" w:color="000000"/>
            </w:tcBorders>
          </w:tcPr>
          <w:p w14:paraId="61314992" w14:textId="77777777" w:rsidR="009825EA" w:rsidRDefault="009825EA" w:rsidP="00F112F9">
            <w:pPr>
              <w:pStyle w:val="TableParagraph"/>
              <w:spacing w:line="244" w:lineRule="exact"/>
              <w:rPr>
                <w:b/>
              </w:rPr>
            </w:pPr>
            <w:r>
              <w:rPr>
                <w:b/>
              </w:rPr>
              <w:t>H</w:t>
            </w:r>
          </w:p>
        </w:tc>
        <w:tc>
          <w:tcPr>
            <w:tcW w:w="633" w:type="dxa"/>
          </w:tcPr>
          <w:p w14:paraId="3AE05DBD" w14:textId="77777777" w:rsidR="009825EA" w:rsidRDefault="009825EA" w:rsidP="00F112F9">
            <w:pPr>
              <w:pStyle w:val="TableParagraph"/>
              <w:spacing w:line="244" w:lineRule="exact"/>
              <w:ind w:left="135"/>
              <w:rPr>
                <w:b/>
              </w:rPr>
            </w:pPr>
            <w:r>
              <w:rPr>
                <w:b/>
              </w:rPr>
              <w:t>M</w:t>
            </w:r>
          </w:p>
        </w:tc>
        <w:tc>
          <w:tcPr>
            <w:tcW w:w="739" w:type="dxa"/>
          </w:tcPr>
          <w:p w14:paraId="4C78E8D6" w14:textId="77777777" w:rsidR="009825EA" w:rsidRDefault="009825EA" w:rsidP="00F112F9">
            <w:pPr>
              <w:pStyle w:val="TableParagraph"/>
              <w:spacing w:line="244" w:lineRule="exact"/>
              <w:ind w:left="136"/>
              <w:rPr>
                <w:b/>
              </w:rPr>
            </w:pPr>
            <w:r>
              <w:rPr>
                <w:b/>
              </w:rPr>
              <w:t>H</w:t>
            </w:r>
          </w:p>
        </w:tc>
        <w:tc>
          <w:tcPr>
            <w:tcW w:w="754" w:type="dxa"/>
          </w:tcPr>
          <w:p w14:paraId="55893707" w14:textId="77777777" w:rsidR="009825EA" w:rsidRDefault="009825EA" w:rsidP="00F112F9">
            <w:pPr>
              <w:pStyle w:val="TableParagraph"/>
              <w:spacing w:line="244" w:lineRule="exact"/>
              <w:ind w:left="122"/>
              <w:rPr>
                <w:b/>
              </w:rPr>
            </w:pPr>
            <w:r>
              <w:rPr>
                <w:b/>
              </w:rPr>
              <w:t>H</w:t>
            </w:r>
          </w:p>
        </w:tc>
        <w:tc>
          <w:tcPr>
            <w:tcW w:w="744" w:type="dxa"/>
          </w:tcPr>
          <w:p w14:paraId="0C10E6DB" w14:textId="77777777" w:rsidR="009825EA" w:rsidRDefault="009825EA" w:rsidP="00F112F9">
            <w:pPr>
              <w:pStyle w:val="TableParagraph"/>
              <w:spacing w:line="244" w:lineRule="exact"/>
              <w:ind w:left="117"/>
              <w:rPr>
                <w:b/>
              </w:rPr>
            </w:pPr>
            <w:r>
              <w:rPr>
                <w:b/>
              </w:rPr>
              <w:t>H</w:t>
            </w:r>
          </w:p>
        </w:tc>
        <w:tc>
          <w:tcPr>
            <w:tcW w:w="759" w:type="dxa"/>
          </w:tcPr>
          <w:p w14:paraId="7F7514D4" w14:textId="77777777" w:rsidR="009825EA" w:rsidRDefault="009825EA" w:rsidP="00F112F9">
            <w:pPr>
              <w:pStyle w:val="TableParagraph"/>
              <w:spacing w:line="244" w:lineRule="exact"/>
              <w:ind w:left="113"/>
              <w:rPr>
                <w:b/>
              </w:rPr>
            </w:pPr>
            <w:r>
              <w:rPr>
                <w:b/>
              </w:rPr>
              <w:t>H</w:t>
            </w:r>
          </w:p>
        </w:tc>
        <w:tc>
          <w:tcPr>
            <w:tcW w:w="754" w:type="dxa"/>
          </w:tcPr>
          <w:p w14:paraId="49AD0ED6" w14:textId="77777777" w:rsidR="009825EA" w:rsidRDefault="009825EA" w:rsidP="00F112F9">
            <w:pPr>
              <w:pStyle w:val="TableParagraph"/>
              <w:spacing w:line="244" w:lineRule="exact"/>
              <w:ind w:left="122"/>
              <w:rPr>
                <w:b/>
              </w:rPr>
            </w:pPr>
            <w:r>
              <w:rPr>
                <w:b/>
              </w:rPr>
              <w:t>H</w:t>
            </w:r>
          </w:p>
        </w:tc>
        <w:tc>
          <w:tcPr>
            <w:tcW w:w="700" w:type="dxa"/>
          </w:tcPr>
          <w:p w14:paraId="0F1F1178" w14:textId="77777777" w:rsidR="009825EA" w:rsidRDefault="009825EA" w:rsidP="00F112F9">
            <w:pPr>
              <w:pStyle w:val="TableParagraph"/>
              <w:spacing w:line="244" w:lineRule="exact"/>
              <w:ind w:left="117"/>
              <w:rPr>
                <w:b/>
              </w:rPr>
            </w:pPr>
            <w:r>
              <w:rPr>
                <w:b/>
              </w:rPr>
              <w:t>M</w:t>
            </w:r>
          </w:p>
        </w:tc>
      </w:tr>
    </w:tbl>
    <w:p w14:paraId="531FF685" w14:textId="77777777" w:rsidR="009825EA" w:rsidRDefault="009825EA" w:rsidP="00F112F9">
      <w:pPr>
        <w:pStyle w:val="BodyText"/>
        <w:rPr>
          <w:sz w:val="20"/>
        </w:rPr>
      </w:pPr>
    </w:p>
    <w:p w14:paraId="0C412D80" w14:textId="77777777" w:rsidR="009825EA" w:rsidRDefault="009825EA" w:rsidP="00F112F9">
      <w:pPr>
        <w:pStyle w:val="BodyText"/>
        <w:rPr>
          <w:sz w:val="20"/>
        </w:rPr>
      </w:pPr>
    </w:p>
    <w:p w14:paraId="3B7B5188" w14:textId="77777777" w:rsidR="009825EA" w:rsidRDefault="009825EA" w:rsidP="00F112F9">
      <w:pPr>
        <w:pStyle w:val="Heading2"/>
        <w:spacing w:before="75"/>
        <w:rPr>
          <w:w w:val="95"/>
        </w:rPr>
      </w:pPr>
      <w:bookmarkStart w:id="0" w:name="_bookmark17"/>
      <w:bookmarkStart w:id="1" w:name="APPENDIX_E:_DOMAIN_OF_INTERNSHIP_AND_NAT"/>
      <w:bookmarkEnd w:id="0"/>
      <w:bookmarkEnd w:id="1"/>
    </w:p>
    <w:p w14:paraId="04F39392" w14:textId="77777777" w:rsidR="009825EA" w:rsidRPr="00326840" w:rsidRDefault="009825EA" w:rsidP="00F112F9">
      <w:pPr>
        <w:pStyle w:val="Heading3"/>
        <w:tabs>
          <w:tab w:val="left" w:pos="7002"/>
        </w:tabs>
        <w:spacing w:before="230"/>
        <w:ind w:left="510"/>
        <w:rPr>
          <w:sz w:val="24"/>
          <w:szCs w:val="24"/>
        </w:rPr>
      </w:pPr>
      <w:r>
        <w:rPr>
          <w:sz w:val="24"/>
          <w:szCs w:val="24"/>
        </w:rPr>
        <w:t>Project</w:t>
      </w:r>
      <w:r>
        <w:rPr>
          <w:spacing w:val="11"/>
          <w:sz w:val="24"/>
          <w:szCs w:val="24"/>
        </w:rPr>
        <w:t xml:space="preserve"> </w:t>
      </w:r>
      <w:r>
        <w:rPr>
          <w:sz w:val="24"/>
          <w:szCs w:val="24"/>
        </w:rPr>
        <w:t>Coordinator                     Internal Guide</w:t>
      </w:r>
      <w:r>
        <w:rPr>
          <w:sz w:val="24"/>
          <w:szCs w:val="24"/>
        </w:rPr>
        <w:tab/>
        <w:t>Head</w:t>
      </w:r>
      <w:r>
        <w:rPr>
          <w:spacing w:val="13"/>
          <w:sz w:val="24"/>
          <w:szCs w:val="24"/>
        </w:rPr>
        <w:t xml:space="preserve"> </w:t>
      </w:r>
      <w:r>
        <w:rPr>
          <w:sz w:val="24"/>
          <w:szCs w:val="24"/>
        </w:rPr>
        <w:t>of</w:t>
      </w:r>
      <w:r>
        <w:rPr>
          <w:spacing w:val="21"/>
          <w:sz w:val="24"/>
          <w:szCs w:val="24"/>
        </w:rPr>
        <w:t xml:space="preserve"> </w:t>
      </w:r>
      <w:r>
        <w:rPr>
          <w:sz w:val="24"/>
          <w:szCs w:val="24"/>
        </w:rPr>
        <w:t>the</w:t>
      </w:r>
      <w:r>
        <w:rPr>
          <w:spacing w:val="24"/>
          <w:sz w:val="24"/>
          <w:szCs w:val="24"/>
        </w:rPr>
        <w:t xml:space="preserve"> </w:t>
      </w:r>
      <w:r>
        <w:rPr>
          <w:sz w:val="24"/>
          <w:szCs w:val="24"/>
        </w:rPr>
        <w:t>Department</w:t>
      </w:r>
    </w:p>
    <w:p w14:paraId="0F70EE41" w14:textId="77777777" w:rsidR="009825EA" w:rsidRDefault="009825EA" w:rsidP="00F112F9">
      <w:pPr>
        <w:pStyle w:val="BodyText"/>
        <w:spacing w:before="4"/>
        <w:rPr>
          <w:b/>
          <w:sz w:val="24"/>
          <w:szCs w:val="24"/>
        </w:rPr>
      </w:pPr>
    </w:p>
    <w:p w14:paraId="7A70FF83" w14:textId="78B80B27" w:rsidR="009825EA" w:rsidRDefault="00D6664B" w:rsidP="00F112F9">
      <w:pPr>
        <w:pStyle w:val="BodyText"/>
        <w:tabs>
          <w:tab w:val="left" w:pos="7002"/>
        </w:tabs>
        <w:spacing w:line="360" w:lineRule="auto"/>
        <w:ind w:left="510"/>
        <w:rPr>
          <w:sz w:val="24"/>
          <w:szCs w:val="24"/>
        </w:rPr>
      </w:pPr>
      <w:r>
        <w:rPr>
          <w:sz w:val="24"/>
          <w:szCs w:val="24"/>
        </w:rPr>
        <w:t>Mr. P. SREEDHAR</w:t>
      </w:r>
      <w:r w:rsidR="009825EA">
        <w:rPr>
          <w:sz w:val="24"/>
          <w:szCs w:val="24"/>
        </w:rPr>
        <w:t xml:space="preserve">                       </w:t>
      </w:r>
      <w:r>
        <w:rPr>
          <w:sz w:val="24"/>
          <w:szCs w:val="24"/>
        </w:rPr>
        <w:t>Mrs. B Hema Kumari</w:t>
      </w:r>
      <w:r w:rsidR="009825EA">
        <w:rPr>
          <w:sz w:val="24"/>
          <w:szCs w:val="24"/>
        </w:rPr>
        <w:tab/>
        <w:t>Dr. Sunil Bhutada</w:t>
      </w:r>
    </w:p>
    <w:p w14:paraId="0203A4A5" w14:textId="134F9025" w:rsidR="000D5586" w:rsidRDefault="009825EA" w:rsidP="00F112F9">
      <w:pPr>
        <w:pStyle w:val="BodyText"/>
        <w:tabs>
          <w:tab w:val="left" w:pos="7060"/>
        </w:tabs>
        <w:spacing w:before="10" w:line="360" w:lineRule="auto"/>
        <w:ind w:left="510"/>
        <w:rPr>
          <w:sz w:val="24"/>
          <w:szCs w:val="24"/>
        </w:rPr>
      </w:pPr>
      <w:r>
        <w:rPr>
          <w:sz w:val="24"/>
          <w:szCs w:val="24"/>
        </w:rPr>
        <w:t>Assistant</w:t>
      </w:r>
      <w:r>
        <w:rPr>
          <w:spacing w:val="19"/>
          <w:sz w:val="24"/>
          <w:szCs w:val="24"/>
        </w:rPr>
        <w:t xml:space="preserve"> </w:t>
      </w:r>
      <w:r>
        <w:rPr>
          <w:sz w:val="24"/>
          <w:szCs w:val="24"/>
        </w:rPr>
        <w:t xml:space="preserve">Professor </w:t>
      </w:r>
      <w:r w:rsidR="003D49DA">
        <w:rPr>
          <w:sz w:val="24"/>
          <w:szCs w:val="24"/>
        </w:rPr>
        <w:t>&amp;</w:t>
      </w:r>
      <w:r w:rsidR="000D5586">
        <w:rPr>
          <w:sz w:val="24"/>
          <w:szCs w:val="24"/>
        </w:rPr>
        <w:t xml:space="preserve">                       Assistant Professor                        </w:t>
      </w:r>
      <w:proofErr w:type="spellStart"/>
      <w:r w:rsidR="000D5586">
        <w:rPr>
          <w:sz w:val="24"/>
          <w:szCs w:val="24"/>
        </w:rPr>
        <w:t>Professor</w:t>
      </w:r>
      <w:proofErr w:type="spellEnd"/>
    </w:p>
    <w:p w14:paraId="60D00490" w14:textId="5E6113A5" w:rsidR="000D5586" w:rsidRDefault="000D5586" w:rsidP="00F112F9">
      <w:pPr>
        <w:pStyle w:val="BodyText"/>
        <w:tabs>
          <w:tab w:val="left" w:pos="7060"/>
        </w:tabs>
        <w:spacing w:before="10" w:line="360" w:lineRule="auto"/>
        <w:ind w:left="510"/>
        <w:rPr>
          <w:sz w:val="24"/>
          <w:szCs w:val="24"/>
        </w:rPr>
      </w:pPr>
      <w:r>
        <w:rPr>
          <w:sz w:val="24"/>
        </w:rPr>
        <w:t>Associate Head</w:t>
      </w:r>
      <w:r>
        <w:rPr>
          <w:sz w:val="24"/>
          <w:szCs w:val="24"/>
        </w:rPr>
        <w:t xml:space="preserve">                          </w:t>
      </w:r>
    </w:p>
    <w:p w14:paraId="1DE9D14A" w14:textId="77777777" w:rsidR="009825EA" w:rsidRDefault="009825EA" w:rsidP="00F112F9">
      <w:pPr>
        <w:pStyle w:val="BodyText"/>
        <w:tabs>
          <w:tab w:val="left" w:pos="7002"/>
        </w:tabs>
        <w:spacing w:before="9" w:line="360" w:lineRule="auto"/>
        <w:ind w:left="510"/>
        <w:rPr>
          <w:sz w:val="24"/>
          <w:szCs w:val="24"/>
        </w:rPr>
      </w:pPr>
      <w:r>
        <w:rPr>
          <w:sz w:val="24"/>
          <w:szCs w:val="24"/>
        </w:rPr>
        <w:t>Department</w:t>
      </w:r>
      <w:r>
        <w:rPr>
          <w:spacing w:val="35"/>
          <w:sz w:val="24"/>
          <w:szCs w:val="24"/>
        </w:rPr>
        <w:t xml:space="preserve"> </w:t>
      </w:r>
      <w:proofErr w:type="gramStart"/>
      <w:r>
        <w:rPr>
          <w:sz w:val="24"/>
          <w:szCs w:val="24"/>
        </w:rPr>
        <w:t>of</w:t>
      </w:r>
      <w:r>
        <w:rPr>
          <w:spacing w:val="-11"/>
          <w:sz w:val="24"/>
          <w:szCs w:val="24"/>
        </w:rPr>
        <w:t xml:space="preserve">  </w:t>
      </w:r>
      <w:r>
        <w:rPr>
          <w:sz w:val="24"/>
          <w:szCs w:val="24"/>
        </w:rPr>
        <w:t>IT</w:t>
      </w:r>
      <w:proofErr w:type="gramEnd"/>
      <w:r>
        <w:rPr>
          <w:sz w:val="24"/>
          <w:szCs w:val="24"/>
        </w:rPr>
        <w:t xml:space="preserve">                          Department</w:t>
      </w:r>
      <w:r>
        <w:rPr>
          <w:spacing w:val="35"/>
          <w:sz w:val="24"/>
          <w:szCs w:val="24"/>
        </w:rPr>
        <w:t xml:space="preserve"> </w:t>
      </w:r>
      <w:r>
        <w:rPr>
          <w:sz w:val="24"/>
          <w:szCs w:val="24"/>
        </w:rPr>
        <w:t>of</w:t>
      </w:r>
      <w:r>
        <w:rPr>
          <w:spacing w:val="-11"/>
          <w:sz w:val="24"/>
          <w:szCs w:val="24"/>
        </w:rPr>
        <w:t xml:space="preserve">  </w:t>
      </w:r>
      <w:r>
        <w:rPr>
          <w:sz w:val="24"/>
          <w:szCs w:val="24"/>
        </w:rPr>
        <w:t>IT</w:t>
      </w:r>
      <w:r>
        <w:rPr>
          <w:sz w:val="24"/>
          <w:szCs w:val="24"/>
        </w:rPr>
        <w:tab/>
        <w:t>Department</w:t>
      </w:r>
      <w:r>
        <w:rPr>
          <w:spacing w:val="41"/>
          <w:sz w:val="24"/>
          <w:szCs w:val="24"/>
        </w:rPr>
        <w:t xml:space="preserve"> </w:t>
      </w:r>
      <w:r>
        <w:rPr>
          <w:sz w:val="24"/>
          <w:szCs w:val="24"/>
        </w:rPr>
        <w:t>of</w:t>
      </w:r>
      <w:r>
        <w:rPr>
          <w:spacing w:val="-12"/>
          <w:sz w:val="24"/>
          <w:szCs w:val="24"/>
        </w:rPr>
        <w:t xml:space="preserve"> </w:t>
      </w:r>
      <w:r>
        <w:rPr>
          <w:sz w:val="24"/>
          <w:szCs w:val="24"/>
        </w:rPr>
        <w:t>IT</w:t>
      </w:r>
    </w:p>
    <w:p w14:paraId="2E0ED927" w14:textId="77777777" w:rsidR="009825EA" w:rsidRPr="00DC255F" w:rsidRDefault="009825EA" w:rsidP="00F112F9">
      <w:pPr>
        <w:pStyle w:val="BodyText"/>
        <w:tabs>
          <w:tab w:val="left" w:pos="7002"/>
        </w:tabs>
        <w:spacing w:before="9" w:line="360" w:lineRule="auto"/>
        <w:ind w:left="510"/>
        <w:rPr>
          <w:sz w:val="6"/>
          <w:szCs w:val="6"/>
        </w:rPr>
      </w:pPr>
    </w:p>
    <w:p w14:paraId="0AAD7BC5" w14:textId="77777777" w:rsidR="009825EA" w:rsidRDefault="009825EA" w:rsidP="00F112F9">
      <w:pPr>
        <w:pStyle w:val="BodyText"/>
        <w:rPr>
          <w:b/>
          <w:sz w:val="20"/>
        </w:rPr>
      </w:pPr>
      <w:r>
        <w:rPr>
          <w:b/>
          <w:sz w:val="20"/>
        </w:rPr>
        <w:tab/>
      </w:r>
      <w:r>
        <w:rPr>
          <w:b/>
          <w:sz w:val="20"/>
        </w:rPr>
        <w:tab/>
      </w:r>
      <w:r>
        <w:rPr>
          <w:b/>
          <w:sz w:val="20"/>
        </w:rPr>
        <w:tab/>
      </w:r>
      <w:r>
        <w:rPr>
          <w:b/>
          <w:sz w:val="20"/>
        </w:rPr>
        <w:tab/>
      </w:r>
      <w:r>
        <w:rPr>
          <w:b/>
          <w:sz w:val="20"/>
        </w:rPr>
        <w:tab/>
      </w:r>
    </w:p>
    <w:tbl>
      <w:tblPr>
        <w:tblW w:w="0" w:type="auto"/>
        <w:tblInd w:w="879" w:type="dxa"/>
        <w:tblLayout w:type="fixed"/>
        <w:tblCellMar>
          <w:left w:w="0" w:type="dxa"/>
          <w:right w:w="0" w:type="dxa"/>
        </w:tblCellMar>
        <w:tblLook w:val="04A0" w:firstRow="1" w:lastRow="0" w:firstColumn="1" w:lastColumn="0" w:noHBand="0" w:noVBand="1"/>
      </w:tblPr>
      <w:tblGrid>
        <w:gridCol w:w="7941"/>
      </w:tblGrid>
      <w:tr w:rsidR="005D24C2" w14:paraId="7BFBFBD7" w14:textId="77777777" w:rsidTr="00A74EFF">
        <w:trPr>
          <w:trHeight w:val="363"/>
        </w:trPr>
        <w:tc>
          <w:tcPr>
            <w:tcW w:w="7941" w:type="dxa"/>
          </w:tcPr>
          <w:p w14:paraId="623054F9" w14:textId="75578D8F" w:rsidR="005D24C2" w:rsidRDefault="005D24C2" w:rsidP="00F112F9">
            <w:pPr>
              <w:pStyle w:val="TableParagraph"/>
              <w:spacing w:line="360" w:lineRule="auto"/>
              <w:ind w:left="2895"/>
              <w:rPr>
                <w:sz w:val="24"/>
                <w:szCs w:val="24"/>
              </w:rPr>
            </w:pPr>
            <w:r>
              <w:rPr>
                <w:b/>
                <w:sz w:val="24"/>
                <w:szCs w:val="24"/>
              </w:rPr>
              <w:t>Student:</w:t>
            </w:r>
            <w:r>
              <w:rPr>
                <w:b/>
                <w:spacing w:val="11"/>
                <w:sz w:val="24"/>
                <w:szCs w:val="24"/>
              </w:rPr>
              <w:t xml:space="preserve"> </w:t>
            </w:r>
            <w:r>
              <w:rPr>
                <w:sz w:val="24"/>
                <w:szCs w:val="24"/>
              </w:rPr>
              <w:t>D</w:t>
            </w:r>
            <w:r w:rsidR="00EC035B">
              <w:rPr>
                <w:sz w:val="24"/>
                <w:szCs w:val="24"/>
              </w:rPr>
              <w:t xml:space="preserve"> </w:t>
            </w:r>
            <w:r>
              <w:rPr>
                <w:sz w:val="24"/>
                <w:szCs w:val="24"/>
              </w:rPr>
              <w:t>R</w:t>
            </w:r>
            <w:r w:rsidR="00EC035B">
              <w:rPr>
                <w:sz w:val="24"/>
                <w:szCs w:val="24"/>
              </w:rPr>
              <w:t>utuja</w:t>
            </w:r>
          </w:p>
          <w:p w14:paraId="7338C5D2" w14:textId="77777777" w:rsidR="005D24C2" w:rsidRDefault="005D24C2" w:rsidP="00F112F9">
            <w:pPr>
              <w:pStyle w:val="TableParagraph"/>
              <w:spacing w:line="360" w:lineRule="auto"/>
              <w:ind w:left="2895"/>
              <w:rPr>
                <w:bCs/>
                <w:sz w:val="24"/>
                <w:szCs w:val="24"/>
              </w:rPr>
            </w:pPr>
            <w:r>
              <w:rPr>
                <w:bCs/>
                <w:sz w:val="24"/>
                <w:szCs w:val="24"/>
              </w:rPr>
              <w:t xml:space="preserve">                 K Kranthi Reddy</w:t>
            </w:r>
          </w:p>
          <w:p w14:paraId="3C71FCCC" w14:textId="640A02AC" w:rsidR="005D24C2" w:rsidRDefault="005D24C2" w:rsidP="00F112F9">
            <w:pPr>
              <w:pStyle w:val="TableParagraph"/>
              <w:spacing w:line="360" w:lineRule="auto"/>
              <w:ind w:left="2895"/>
              <w:rPr>
                <w:sz w:val="24"/>
                <w:szCs w:val="24"/>
              </w:rPr>
            </w:pPr>
            <w:r>
              <w:rPr>
                <w:bCs/>
                <w:sz w:val="24"/>
                <w:szCs w:val="24"/>
              </w:rPr>
              <w:t xml:space="preserve">                 Sista Mayukha</w:t>
            </w:r>
          </w:p>
        </w:tc>
      </w:tr>
    </w:tbl>
    <w:p w14:paraId="58532421" w14:textId="77777777" w:rsidR="009825EA" w:rsidRPr="00763968" w:rsidRDefault="009825EA" w:rsidP="00F112F9"/>
    <w:p w14:paraId="089DF5A3" w14:textId="16A0B0CA" w:rsidR="009825EA" w:rsidRPr="00D66C89" w:rsidRDefault="009825EA" w:rsidP="00F112F9">
      <w:pPr>
        <w:pStyle w:val="Heading2"/>
        <w:spacing w:before="75"/>
        <w:ind w:left="450"/>
        <w:rPr>
          <w:rFonts w:ascii="Times New Roman" w:hAnsi="Times New Roman" w:cs="Times New Roman"/>
          <w:b/>
          <w:bCs/>
          <w:color w:val="auto"/>
          <w:sz w:val="32"/>
          <w:szCs w:val="32"/>
        </w:rPr>
      </w:pPr>
      <w:r w:rsidRPr="00103B8C">
        <w:rPr>
          <w:rFonts w:ascii="Times New Roman" w:hAnsi="Times New Roman" w:cs="Times New Roman"/>
          <w:b/>
          <w:bCs/>
          <w:color w:val="auto"/>
          <w:w w:val="95"/>
          <w:sz w:val="32"/>
          <w:szCs w:val="32"/>
        </w:rPr>
        <w:t>APPENDIX</w:t>
      </w:r>
      <w:r w:rsidRPr="00D66C89">
        <w:rPr>
          <w:rFonts w:ascii="Times New Roman" w:hAnsi="Times New Roman" w:cs="Times New Roman"/>
          <w:b/>
          <w:bCs/>
          <w:color w:val="auto"/>
          <w:spacing w:val="24"/>
          <w:w w:val="95"/>
          <w:sz w:val="32"/>
          <w:szCs w:val="32"/>
        </w:rPr>
        <w:t xml:space="preserve"> </w:t>
      </w:r>
      <w:r w:rsidRPr="00D66C89">
        <w:rPr>
          <w:rFonts w:ascii="Times New Roman" w:hAnsi="Times New Roman" w:cs="Times New Roman"/>
          <w:b/>
          <w:bCs/>
          <w:color w:val="auto"/>
          <w:w w:val="95"/>
          <w:sz w:val="32"/>
          <w:szCs w:val="32"/>
        </w:rPr>
        <w:t>E:</w:t>
      </w:r>
      <w:r w:rsidRPr="00D66C89">
        <w:rPr>
          <w:rFonts w:ascii="Times New Roman" w:hAnsi="Times New Roman" w:cs="Times New Roman"/>
          <w:b/>
          <w:bCs/>
          <w:color w:val="auto"/>
          <w:spacing w:val="22"/>
          <w:w w:val="95"/>
          <w:sz w:val="32"/>
          <w:szCs w:val="32"/>
        </w:rPr>
        <w:t xml:space="preserve"> </w:t>
      </w:r>
      <w:r w:rsidRPr="00D66C89">
        <w:rPr>
          <w:rFonts w:ascii="Times New Roman" w:hAnsi="Times New Roman" w:cs="Times New Roman"/>
          <w:b/>
          <w:bCs/>
          <w:color w:val="auto"/>
          <w:w w:val="95"/>
          <w:sz w:val="32"/>
          <w:szCs w:val="32"/>
        </w:rPr>
        <w:t>DOMAIN</w:t>
      </w:r>
      <w:r w:rsidRPr="00D66C89">
        <w:rPr>
          <w:rFonts w:ascii="Times New Roman" w:hAnsi="Times New Roman" w:cs="Times New Roman"/>
          <w:b/>
          <w:bCs/>
          <w:color w:val="auto"/>
          <w:spacing w:val="40"/>
          <w:w w:val="95"/>
          <w:sz w:val="32"/>
          <w:szCs w:val="32"/>
        </w:rPr>
        <w:t xml:space="preserve"> </w:t>
      </w:r>
      <w:r w:rsidRPr="00D66C89">
        <w:rPr>
          <w:rFonts w:ascii="Times New Roman" w:hAnsi="Times New Roman" w:cs="Times New Roman"/>
          <w:b/>
          <w:bCs/>
          <w:color w:val="auto"/>
          <w:w w:val="95"/>
          <w:sz w:val="32"/>
          <w:szCs w:val="32"/>
        </w:rPr>
        <w:t>OF</w:t>
      </w:r>
      <w:r w:rsidRPr="00D66C89">
        <w:rPr>
          <w:rFonts w:ascii="Times New Roman" w:hAnsi="Times New Roman" w:cs="Times New Roman"/>
          <w:b/>
          <w:bCs/>
          <w:color w:val="auto"/>
          <w:spacing w:val="47"/>
          <w:w w:val="95"/>
          <w:sz w:val="32"/>
          <w:szCs w:val="32"/>
        </w:rPr>
        <w:t xml:space="preserve"> </w:t>
      </w:r>
      <w:r w:rsidR="00FC7D2D">
        <w:rPr>
          <w:rFonts w:ascii="Times New Roman" w:hAnsi="Times New Roman" w:cs="Times New Roman"/>
          <w:b/>
          <w:bCs/>
          <w:color w:val="auto"/>
          <w:w w:val="95"/>
          <w:sz w:val="32"/>
          <w:szCs w:val="32"/>
        </w:rPr>
        <w:t xml:space="preserve">PROJECT </w:t>
      </w:r>
      <w:r w:rsidRPr="00D66C89">
        <w:rPr>
          <w:rFonts w:ascii="Times New Roman" w:hAnsi="Times New Roman" w:cs="Times New Roman"/>
          <w:b/>
          <w:bCs/>
          <w:color w:val="auto"/>
          <w:w w:val="95"/>
          <w:sz w:val="32"/>
          <w:szCs w:val="32"/>
        </w:rPr>
        <w:t>AND</w:t>
      </w:r>
      <w:r w:rsidRPr="00D66C89">
        <w:rPr>
          <w:rFonts w:ascii="Times New Roman" w:hAnsi="Times New Roman" w:cs="Times New Roman"/>
          <w:b/>
          <w:bCs/>
          <w:color w:val="auto"/>
          <w:spacing w:val="48"/>
          <w:w w:val="95"/>
          <w:sz w:val="32"/>
          <w:szCs w:val="32"/>
        </w:rPr>
        <w:t xml:space="preserve"> </w:t>
      </w:r>
      <w:r w:rsidRPr="00D66C89">
        <w:rPr>
          <w:rFonts w:ascii="Times New Roman" w:hAnsi="Times New Roman" w:cs="Times New Roman"/>
          <w:b/>
          <w:bCs/>
          <w:color w:val="auto"/>
          <w:w w:val="95"/>
          <w:sz w:val="32"/>
          <w:szCs w:val="32"/>
        </w:rPr>
        <w:t>NATURE</w:t>
      </w:r>
      <w:r w:rsidRPr="00D66C89">
        <w:rPr>
          <w:rFonts w:ascii="Times New Roman" w:hAnsi="Times New Roman" w:cs="Times New Roman"/>
          <w:b/>
          <w:bCs/>
          <w:color w:val="auto"/>
          <w:spacing w:val="58"/>
          <w:w w:val="95"/>
          <w:sz w:val="32"/>
          <w:szCs w:val="32"/>
        </w:rPr>
        <w:t xml:space="preserve"> </w:t>
      </w:r>
      <w:r w:rsidRPr="00D66C89">
        <w:rPr>
          <w:rFonts w:ascii="Times New Roman" w:hAnsi="Times New Roman" w:cs="Times New Roman"/>
          <w:b/>
          <w:bCs/>
          <w:color w:val="auto"/>
          <w:w w:val="95"/>
          <w:sz w:val="32"/>
          <w:szCs w:val="32"/>
        </w:rPr>
        <w:t>OF</w:t>
      </w:r>
      <w:r w:rsidRPr="00D66C89">
        <w:rPr>
          <w:rFonts w:ascii="Times New Roman" w:hAnsi="Times New Roman" w:cs="Times New Roman"/>
          <w:b/>
          <w:bCs/>
          <w:color w:val="auto"/>
          <w:spacing w:val="39"/>
          <w:w w:val="95"/>
          <w:sz w:val="32"/>
          <w:szCs w:val="32"/>
        </w:rPr>
        <w:t xml:space="preserve"> </w:t>
      </w:r>
      <w:r w:rsidR="00FC7D2D">
        <w:rPr>
          <w:rFonts w:ascii="Times New Roman" w:hAnsi="Times New Roman" w:cs="Times New Roman"/>
          <w:b/>
          <w:bCs/>
          <w:color w:val="auto"/>
          <w:w w:val="95"/>
          <w:sz w:val="32"/>
          <w:szCs w:val="32"/>
        </w:rPr>
        <w:t>PROJECT</w:t>
      </w:r>
    </w:p>
    <w:p w14:paraId="2EE5140E" w14:textId="77777777" w:rsidR="009825EA" w:rsidRDefault="009825EA" w:rsidP="00F112F9">
      <w:pPr>
        <w:pStyle w:val="BodyText"/>
        <w:rPr>
          <w:b/>
          <w:sz w:val="20"/>
        </w:rPr>
      </w:pPr>
    </w:p>
    <w:p w14:paraId="253F2C83" w14:textId="77777777" w:rsidR="009825EA" w:rsidRDefault="009825EA" w:rsidP="00F112F9">
      <w:pPr>
        <w:pStyle w:val="BodyText"/>
        <w:rPr>
          <w:b/>
          <w:sz w:val="20"/>
        </w:rPr>
      </w:pPr>
    </w:p>
    <w:p w14:paraId="039B65C0" w14:textId="77777777" w:rsidR="009825EA" w:rsidRDefault="009825EA" w:rsidP="00F112F9">
      <w:pPr>
        <w:pStyle w:val="BodyText"/>
        <w:spacing w:before="1"/>
        <w:rPr>
          <w:b/>
          <w:sz w:val="12"/>
        </w:rPr>
      </w:pPr>
    </w:p>
    <w:tbl>
      <w:tblPr>
        <w:tblW w:w="9900" w:type="dxa"/>
        <w:tblInd w:w="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841"/>
        <w:gridCol w:w="2247"/>
        <w:gridCol w:w="5812"/>
      </w:tblGrid>
      <w:tr w:rsidR="001E2CE9" w14:paraId="09B71B07" w14:textId="77777777" w:rsidTr="00A74EFF">
        <w:trPr>
          <w:trHeight w:val="517"/>
        </w:trPr>
        <w:tc>
          <w:tcPr>
            <w:tcW w:w="4088" w:type="dxa"/>
            <w:gridSpan w:val="2"/>
            <w:tcBorders>
              <w:left w:val="single" w:sz="4" w:space="0" w:color="000000"/>
              <w:bottom w:val="single" w:sz="4" w:space="0" w:color="000000"/>
              <w:right w:val="single" w:sz="4" w:space="0" w:color="000000"/>
            </w:tcBorders>
          </w:tcPr>
          <w:p w14:paraId="50117681" w14:textId="3892F7B7" w:rsidR="001E2CE9" w:rsidRDefault="001E2CE9" w:rsidP="00F112F9">
            <w:pPr>
              <w:pStyle w:val="TableParagraph"/>
              <w:spacing w:line="261" w:lineRule="exact"/>
              <w:ind w:left="1190"/>
              <w:rPr>
                <w:b/>
                <w:sz w:val="24"/>
                <w:szCs w:val="24"/>
              </w:rPr>
            </w:pPr>
            <w:r>
              <w:rPr>
                <w:b/>
                <w:spacing w:val="-1"/>
                <w:w w:val="105"/>
                <w:sz w:val="24"/>
                <w:szCs w:val="24"/>
              </w:rPr>
              <w:t>Batch</w:t>
            </w:r>
            <w:r>
              <w:rPr>
                <w:b/>
                <w:spacing w:val="-15"/>
                <w:w w:val="105"/>
                <w:sz w:val="24"/>
                <w:szCs w:val="24"/>
              </w:rPr>
              <w:t xml:space="preserve"> </w:t>
            </w:r>
            <w:r>
              <w:rPr>
                <w:b/>
                <w:spacing w:val="-1"/>
                <w:w w:val="105"/>
                <w:sz w:val="24"/>
                <w:szCs w:val="24"/>
              </w:rPr>
              <w:t>No:</w:t>
            </w:r>
            <w:r>
              <w:rPr>
                <w:b/>
                <w:bCs/>
                <w:sz w:val="24"/>
                <w:szCs w:val="24"/>
              </w:rPr>
              <w:t xml:space="preserve"> 3</w:t>
            </w:r>
          </w:p>
        </w:tc>
        <w:tc>
          <w:tcPr>
            <w:tcW w:w="5812" w:type="dxa"/>
            <w:vMerge w:val="restart"/>
            <w:tcBorders>
              <w:left w:val="single" w:sz="4" w:space="0" w:color="000000"/>
              <w:bottom w:val="single" w:sz="4" w:space="0" w:color="000000"/>
              <w:right w:val="single" w:sz="4" w:space="0" w:color="000000"/>
            </w:tcBorders>
          </w:tcPr>
          <w:p w14:paraId="48FC1C96" w14:textId="77777777" w:rsidR="001E2CE9" w:rsidRDefault="001E2CE9" w:rsidP="00F112F9">
            <w:pPr>
              <w:pStyle w:val="TableParagraph"/>
              <w:spacing w:before="9"/>
              <w:ind w:left="0"/>
              <w:rPr>
                <w:b/>
                <w:sz w:val="24"/>
                <w:szCs w:val="24"/>
              </w:rPr>
            </w:pPr>
          </w:p>
          <w:p w14:paraId="0AE18BA6" w14:textId="77777777" w:rsidR="001E2CE9" w:rsidRDefault="001E2CE9" w:rsidP="00F112F9">
            <w:pPr>
              <w:pStyle w:val="TableParagraph"/>
              <w:ind w:left="2404" w:right="2392"/>
              <w:jc w:val="center"/>
              <w:rPr>
                <w:b/>
                <w:sz w:val="24"/>
                <w:szCs w:val="24"/>
              </w:rPr>
            </w:pPr>
            <w:r>
              <w:rPr>
                <w:b/>
                <w:w w:val="105"/>
                <w:sz w:val="24"/>
                <w:szCs w:val="24"/>
              </w:rPr>
              <w:t>Title</w:t>
            </w:r>
          </w:p>
        </w:tc>
      </w:tr>
      <w:tr w:rsidR="001E2CE9" w14:paraId="0D75A6B9" w14:textId="77777777" w:rsidTr="00A74EFF">
        <w:trPr>
          <w:trHeight w:val="513"/>
        </w:trPr>
        <w:tc>
          <w:tcPr>
            <w:tcW w:w="1841" w:type="dxa"/>
            <w:tcBorders>
              <w:top w:val="single" w:sz="4" w:space="0" w:color="000000"/>
              <w:left w:val="single" w:sz="4" w:space="0" w:color="000000"/>
              <w:bottom w:val="single" w:sz="4" w:space="0" w:color="000000"/>
              <w:right w:val="single" w:sz="4" w:space="0" w:color="000000"/>
            </w:tcBorders>
          </w:tcPr>
          <w:p w14:paraId="5094861A" w14:textId="77777777" w:rsidR="001E2CE9" w:rsidRDefault="001E2CE9" w:rsidP="00F112F9">
            <w:pPr>
              <w:pStyle w:val="TableParagraph"/>
              <w:spacing w:line="261" w:lineRule="exact"/>
              <w:ind w:left="139" w:right="123"/>
              <w:jc w:val="center"/>
              <w:rPr>
                <w:b/>
                <w:sz w:val="24"/>
                <w:szCs w:val="24"/>
              </w:rPr>
            </w:pPr>
            <w:r>
              <w:rPr>
                <w:b/>
                <w:sz w:val="24"/>
                <w:szCs w:val="24"/>
              </w:rPr>
              <w:t>Roll</w:t>
            </w:r>
            <w:r>
              <w:rPr>
                <w:b/>
                <w:spacing w:val="-6"/>
                <w:sz w:val="24"/>
                <w:szCs w:val="24"/>
              </w:rPr>
              <w:t xml:space="preserve"> </w:t>
            </w:r>
            <w:r>
              <w:rPr>
                <w:b/>
                <w:sz w:val="24"/>
                <w:szCs w:val="24"/>
              </w:rPr>
              <w:t>No</w:t>
            </w:r>
          </w:p>
        </w:tc>
        <w:tc>
          <w:tcPr>
            <w:tcW w:w="2247" w:type="dxa"/>
            <w:tcBorders>
              <w:top w:val="single" w:sz="4" w:space="0" w:color="000000"/>
              <w:left w:val="single" w:sz="4" w:space="0" w:color="000000"/>
              <w:bottom w:val="single" w:sz="4" w:space="0" w:color="000000"/>
              <w:right w:val="single" w:sz="4" w:space="0" w:color="000000"/>
            </w:tcBorders>
          </w:tcPr>
          <w:p w14:paraId="6CE973E0" w14:textId="77777777" w:rsidR="001E2CE9" w:rsidRDefault="001E2CE9" w:rsidP="00F112F9">
            <w:pPr>
              <w:pStyle w:val="TableParagraph"/>
              <w:spacing w:line="261" w:lineRule="exact"/>
              <w:ind w:left="799" w:right="793"/>
              <w:jc w:val="center"/>
              <w:rPr>
                <w:b/>
                <w:sz w:val="24"/>
                <w:szCs w:val="24"/>
              </w:rPr>
            </w:pPr>
            <w:r>
              <w:rPr>
                <w:b/>
                <w:w w:val="105"/>
                <w:sz w:val="24"/>
                <w:szCs w:val="24"/>
              </w:rPr>
              <w:t>Name</w:t>
            </w:r>
          </w:p>
        </w:tc>
        <w:tc>
          <w:tcPr>
            <w:tcW w:w="5812" w:type="dxa"/>
            <w:vMerge/>
            <w:tcBorders>
              <w:top w:val="nil"/>
              <w:left w:val="single" w:sz="4" w:space="0" w:color="000000"/>
              <w:bottom w:val="single" w:sz="4" w:space="0" w:color="000000"/>
              <w:right w:val="single" w:sz="4" w:space="0" w:color="000000"/>
            </w:tcBorders>
          </w:tcPr>
          <w:p w14:paraId="530F4FCF" w14:textId="77777777" w:rsidR="001E2CE9" w:rsidRDefault="001E2CE9" w:rsidP="00F112F9">
            <w:pPr>
              <w:rPr>
                <w:sz w:val="24"/>
                <w:szCs w:val="24"/>
              </w:rPr>
            </w:pPr>
          </w:p>
        </w:tc>
      </w:tr>
      <w:tr w:rsidR="001E2CE9" w14:paraId="73C60C54" w14:textId="77777777" w:rsidTr="00A74EFF">
        <w:trPr>
          <w:trHeight w:val="518"/>
        </w:trPr>
        <w:tc>
          <w:tcPr>
            <w:tcW w:w="1841" w:type="dxa"/>
            <w:tcBorders>
              <w:top w:val="single" w:sz="4" w:space="0" w:color="000000"/>
              <w:left w:val="single" w:sz="4" w:space="0" w:color="000000"/>
              <w:bottom w:val="single" w:sz="4" w:space="0" w:color="000000"/>
              <w:right w:val="single" w:sz="4" w:space="0" w:color="000000"/>
            </w:tcBorders>
          </w:tcPr>
          <w:p w14:paraId="7589B79C" w14:textId="77777777" w:rsidR="001E2CE9" w:rsidRDefault="001E2CE9" w:rsidP="00F112F9">
            <w:pPr>
              <w:pStyle w:val="TableParagraph"/>
              <w:spacing w:line="256" w:lineRule="exact"/>
              <w:ind w:left="124"/>
              <w:rPr>
                <w:sz w:val="24"/>
                <w:szCs w:val="24"/>
              </w:rPr>
            </w:pPr>
            <w:r>
              <w:rPr>
                <w:sz w:val="24"/>
                <w:szCs w:val="24"/>
              </w:rPr>
              <w:t>20311A1208</w:t>
            </w:r>
          </w:p>
        </w:tc>
        <w:tc>
          <w:tcPr>
            <w:tcW w:w="2247" w:type="dxa"/>
            <w:tcBorders>
              <w:top w:val="single" w:sz="4" w:space="0" w:color="000000"/>
              <w:left w:val="single" w:sz="4" w:space="0" w:color="000000"/>
              <w:bottom w:val="single" w:sz="4" w:space="0" w:color="000000"/>
              <w:right w:val="single" w:sz="4" w:space="0" w:color="000000"/>
            </w:tcBorders>
          </w:tcPr>
          <w:p w14:paraId="3F55C28C" w14:textId="77777777" w:rsidR="001E2CE9" w:rsidRDefault="001E2CE9" w:rsidP="00F112F9">
            <w:pPr>
              <w:pStyle w:val="TableParagraph"/>
              <w:spacing w:line="256" w:lineRule="exact"/>
              <w:ind w:left="138"/>
              <w:rPr>
                <w:sz w:val="24"/>
                <w:szCs w:val="24"/>
              </w:rPr>
            </w:pPr>
            <w:r>
              <w:rPr>
                <w:sz w:val="24"/>
                <w:szCs w:val="24"/>
              </w:rPr>
              <w:t>D.RUTUJA</w:t>
            </w:r>
          </w:p>
        </w:tc>
        <w:tc>
          <w:tcPr>
            <w:tcW w:w="5812" w:type="dxa"/>
            <w:vMerge w:val="restart"/>
            <w:tcBorders>
              <w:top w:val="single" w:sz="4" w:space="0" w:color="000000"/>
              <w:left w:val="single" w:sz="4" w:space="0" w:color="000000"/>
              <w:right w:val="single" w:sz="4" w:space="0" w:color="000000"/>
            </w:tcBorders>
          </w:tcPr>
          <w:p w14:paraId="58155DD5" w14:textId="77777777" w:rsidR="001E2CE9" w:rsidRPr="008C7A36" w:rsidRDefault="001E2CE9" w:rsidP="00F112F9">
            <w:pPr>
              <w:ind w:right="65"/>
              <w:jc w:val="center"/>
              <w:rPr>
                <w:b/>
                <w:sz w:val="28"/>
                <w:szCs w:val="28"/>
              </w:rPr>
            </w:pPr>
            <w:r w:rsidRPr="008C7A36">
              <w:rPr>
                <w:b/>
                <w:sz w:val="28"/>
                <w:szCs w:val="28"/>
              </w:rPr>
              <w:t>ADVANCED INTELLIGENT VIDEO SURVEILLANCE SYSTEM USING OPENCV</w:t>
            </w:r>
          </w:p>
          <w:p w14:paraId="46BDA093" w14:textId="77777777" w:rsidR="001E2CE9" w:rsidRDefault="001E2CE9" w:rsidP="00F112F9">
            <w:pPr>
              <w:pStyle w:val="TableParagraph"/>
              <w:spacing w:line="256" w:lineRule="exact"/>
              <w:rPr>
                <w:sz w:val="24"/>
                <w:szCs w:val="24"/>
              </w:rPr>
            </w:pPr>
          </w:p>
        </w:tc>
      </w:tr>
      <w:tr w:rsidR="001E2CE9" w14:paraId="17C49AB6" w14:textId="77777777" w:rsidTr="00A74EFF">
        <w:trPr>
          <w:trHeight w:val="518"/>
        </w:trPr>
        <w:tc>
          <w:tcPr>
            <w:tcW w:w="1841" w:type="dxa"/>
            <w:tcBorders>
              <w:top w:val="single" w:sz="4" w:space="0" w:color="000000"/>
              <w:left w:val="single" w:sz="4" w:space="0" w:color="000000"/>
              <w:bottom w:val="single" w:sz="4" w:space="0" w:color="000000"/>
              <w:right w:val="single" w:sz="4" w:space="0" w:color="000000"/>
            </w:tcBorders>
          </w:tcPr>
          <w:p w14:paraId="0FD3E60F" w14:textId="77777777" w:rsidR="001E2CE9" w:rsidRDefault="001E2CE9" w:rsidP="00F112F9">
            <w:pPr>
              <w:pStyle w:val="TableParagraph"/>
              <w:spacing w:line="256" w:lineRule="exact"/>
              <w:ind w:left="124"/>
              <w:rPr>
                <w:sz w:val="24"/>
                <w:szCs w:val="24"/>
              </w:rPr>
            </w:pPr>
            <w:r>
              <w:rPr>
                <w:sz w:val="24"/>
                <w:szCs w:val="24"/>
              </w:rPr>
              <w:t>20311A1210</w:t>
            </w:r>
          </w:p>
        </w:tc>
        <w:tc>
          <w:tcPr>
            <w:tcW w:w="2247" w:type="dxa"/>
            <w:tcBorders>
              <w:top w:val="single" w:sz="4" w:space="0" w:color="000000"/>
              <w:left w:val="single" w:sz="4" w:space="0" w:color="000000"/>
              <w:bottom w:val="single" w:sz="4" w:space="0" w:color="000000"/>
              <w:right w:val="single" w:sz="4" w:space="0" w:color="000000"/>
            </w:tcBorders>
          </w:tcPr>
          <w:p w14:paraId="4F2D8485" w14:textId="77777777" w:rsidR="001E2CE9" w:rsidRDefault="001E2CE9" w:rsidP="00F112F9">
            <w:pPr>
              <w:pStyle w:val="TableParagraph"/>
              <w:spacing w:line="256" w:lineRule="exact"/>
              <w:ind w:left="138"/>
              <w:rPr>
                <w:sz w:val="24"/>
                <w:szCs w:val="24"/>
              </w:rPr>
            </w:pPr>
            <w:r>
              <w:rPr>
                <w:sz w:val="24"/>
                <w:szCs w:val="24"/>
              </w:rPr>
              <w:t>K Kranthi Reddy</w:t>
            </w:r>
          </w:p>
        </w:tc>
        <w:tc>
          <w:tcPr>
            <w:tcW w:w="5812" w:type="dxa"/>
            <w:vMerge/>
            <w:tcBorders>
              <w:left w:val="single" w:sz="4" w:space="0" w:color="000000"/>
              <w:right w:val="single" w:sz="4" w:space="0" w:color="000000"/>
            </w:tcBorders>
          </w:tcPr>
          <w:p w14:paraId="2041CF90" w14:textId="77777777" w:rsidR="001E2CE9" w:rsidRDefault="001E2CE9" w:rsidP="00F112F9">
            <w:pPr>
              <w:pStyle w:val="BodyText"/>
              <w:ind w:firstLineChars="50" w:firstLine="120"/>
              <w:rPr>
                <w:sz w:val="24"/>
                <w:szCs w:val="24"/>
              </w:rPr>
            </w:pPr>
          </w:p>
        </w:tc>
      </w:tr>
      <w:tr w:rsidR="001E2CE9" w14:paraId="4B0D16AD" w14:textId="77777777" w:rsidTr="00A74EFF">
        <w:trPr>
          <w:trHeight w:val="518"/>
        </w:trPr>
        <w:tc>
          <w:tcPr>
            <w:tcW w:w="1841" w:type="dxa"/>
            <w:tcBorders>
              <w:top w:val="single" w:sz="4" w:space="0" w:color="000000"/>
              <w:left w:val="single" w:sz="4" w:space="0" w:color="000000"/>
              <w:bottom w:val="single" w:sz="4" w:space="0" w:color="000000"/>
              <w:right w:val="single" w:sz="4" w:space="0" w:color="000000"/>
            </w:tcBorders>
          </w:tcPr>
          <w:p w14:paraId="6C6FF1F6" w14:textId="77777777" w:rsidR="001E2CE9" w:rsidRDefault="001E2CE9" w:rsidP="00F112F9">
            <w:pPr>
              <w:pStyle w:val="TableParagraph"/>
              <w:spacing w:line="256" w:lineRule="exact"/>
              <w:ind w:left="124"/>
              <w:rPr>
                <w:sz w:val="24"/>
                <w:szCs w:val="24"/>
              </w:rPr>
            </w:pPr>
            <w:r>
              <w:rPr>
                <w:sz w:val="24"/>
                <w:szCs w:val="24"/>
              </w:rPr>
              <w:t>20311A1244</w:t>
            </w:r>
          </w:p>
        </w:tc>
        <w:tc>
          <w:tcPr>
            <w:tcW w:w="2247" w:type="dxa"/>
            <w:tcBorders>
              <w:top w:val="single" w:sz="4" w:space="0" w:color="000000"/>
              <w:left w:val="single" w:sz="4" w:space="0" w:color="000000"/>
              <w:bottom w:val="single" w:sz="4" w:space="0" w:color="000000"/>
              <w:right w:val="single" w:sz="4" w:space="0" w:color="000000"/>
            </w:tcBorders>
          </w:tcPr>
          <w:p w14:paraId="1DA24CE6" w14:textId="77777777" w:rsidR="001E2CE9" w:rsidRDefault="001E2CE9" w:rsidP="00F112F9">
            <w:pPr>
              <w:pStyle w:val="TableParagraph"/>
              <w:spacing w:line="256" w:lineRule="exact"/>
              <w:ind w:left="138"/>
              <w:rPr>
                <w:sz w:val="24"/>
                <w:szCs w:val="24"/>
              </w:rPr>
            </w:pPr>
            <w:r>
              <w:rPr>
                <w:sz w:val="24"/>
                <w:szCs w:val="24"/>
              </w:rPr>
              <w:t>Sista Mayukha</w:t>
            </w:r>
          </w:p>
        </w:tc>
        <w:tc>
          <w:tcPr>
            <w:tcW w:w="5812" w:type="dxa"/>
            <w:vMerge/>
            <w:tcBorders>
              <w:left w:val="single" w:sz="4" w:space="0" w:color="000000"/>
              <w:bottom w:val="single" w:sz="4" w:space="0" w:color="000000"/>
              <w:right w:val="single" w:sz="4" w:space="0" w:color="000000"/>
            </w:tcBorders>
          </w:tcPr>
          <w:p w14:paraId="766CE7FF" w14:textId="77777777" w:rsidR="001E2CE9" w:rsidRDefault="001E2CE9" w:rsidP="00F112F9">
            <w:pPr>
              <w:pStyle w:val="BodyText"/>
              <w:ind w:firstLineChars="50" w:firstLine="120"/>
              <w:rPr>
                <w:sz w:val="24"/>
                <w:szCs w:val="24"/>
              </w:rPr>
            </w:pPr>
          </w:p>
        </w:tc>
      </w:tr>
    </w:tbl>
    <w:p w14:paraId="57B78909" w14:textId="77777777" w:rsidR="009825EA" w:rsidRDefault="009825EA" w:rsidP="00F112F9">
      <w:pPr>
        <w:pStyle w:val="BodyText"/>
        <w:spacing w:before="11"/>
        <w:rPr>
          <w:b/>
          <w:sz w:val="24"/>
          <w:szCs w:val="24"/>
        </w:rPr>
      </w:pPr>
    </w:p>
    <w:p w14:paraId="37110AFE" w14:textId="77777777" w:rsidR="009825EA" w:rsidRDefault="009825EA" w:rsidP="00F112F9">
      <w:pPr>
        <w:spacing w:before="87"/>
        <w:ind w:left="101" w:firstLine="619"/>
        <w:rPr>
          <w:sz w:val="28"/>
        </w:rPr>
      </w:pPr>
      <w:r>
        <w:rPr>
          <w:w w:val="90"/>
          <w:sz w:val="28"/>
        </w:rPr>
        <w:t>Table</w:t>
      </w:r>
      <w:r>
        <w:rPr>
          <w:spacing w:val="1"/>
          <w:w w:val="90"/>
          <w:sz w:val="28"/>
        </w:rPr>
        <w:t xml:space="preserve"> </w:t>
      </w:r>
      <w:r>
        <w:rPr>
          <w:w w:val="90"/>
          <w:sz w:val="28"/>
        </w:rPr>
        <w:t>2:</w:t>
      </w:r>
      <w:r>
        <w:rPr>
          <w:spacing w:val="33"/>
          <w:w w:val="90"/>
          <w:sz w:val="28"/>
        </w:rPr>
        <w:t xml:space="preserve"> </w:t>
      </w:r>
      <w:r>
        <w:rPr>
          <w:w w:val="90"/>
          <w:sz w:val="28"/>
        </w:rPr>
        <w:t>Nature</w:t>
      </w:r>
      <w:r>
        <w:rPr>
          <w:spacing w:val="-1"/>
          <w:w w:val="90"/>
          <w:sz w:val="28"/>
        </w:rPr>
        <w:t xml:space="preserve"> </w:t>
      </w:r>
      <w:r>
        <w:rPr>
          <w:w w:val="90"/>
          <w:sz w:val="28"/>
        </w:rPr>
        <w:t>of</w:t>
      </w:r>
      <w:r>
        <w:rPr>
          <w:spacing w:val="21"/>
          <w:w w:val="90"/>
          <w:sz w:val="28"/>
        </w:rPr>
        <w:t xml:space="preserve"> </w:t>
      </w:r>
      <w:r>
        <w:rPr>
          <w:w w:val="90"/>
          <w:sz w:val="28"/>
        </w:rPr>
        <w:t>the</w:t>
      </w:r>
      <w:r>
        <w:rPr>
          <w:spacing w:val="44"/>
          <w:w w:val="90"/>
          <w:sz w:val="28"/>
        </w:rPr>
        <w:t xml:space="preserve"> </w:t>
      </w:r>
      <w:r>
        <w:rPr>
          <w:w w:val="90"/>
          <w:sz w:val="28"/>
        </w:rPr>
        <w:t>Project/Internship</w:t>
      </w:r>
      <w:r>
        <w:rPr>
          <w:spacing w:val="15"/>
          <w:w w:val="90"/>
          <w:sz w:val="28"/>
        </w:rPr>
        <w:t xml:space="preserve"> </w:t>
      </w:r>
      <w:r>
        <w:rPr>
          <w:w w:val="90"/>
          <w:sz w:val="28"/>
        </w:rPr>
        <w:t>work</w:t>
      </w:r>
      <w:r>
        <w:rPr>
          <w:spacing w:val="1"/>
          <w:w w:val="90"/>
          <w:sz w:val="28"/>
        </w:rPr>
        <w:t xml:space="preserve"> </w:t>
      </w:r>
      <w:r>
        <w:rPr>
          <w:w w:val="90"/>
          <w:sz w:val="28"/>
        </w:rPr>
        <w:t>(Please</w:t>
      </w:r>
      <w:r>
        <w:rPr>
          <w:spacing w:val="59"/>
          <w:w w:val="90"/>
          <w:sz w:val="28"/>
        </w:rPr>
        <w:t xml:space="preserve"> </w:t>
      </w:r>
      <w:r>
        <w:rPr>
          <w:w w:val="90"/>
          <w:sz w:val="28"/>
        </w:rPr>
        <w:t>tick</w:t>
      </w:r>
      <w:r>
        <w:rPr>
          <w:spacing w:val="43"/>
          <w:w w:val="90"/>
          <w:sz w:val="28"/>
        </w:rPr>
        <w:t xml:space="preserve"> </w:t>
      </w:r>
      <w:r>
        <w:rPr>
          <w:w w:val="90"/>
          <w:sz w:val="28"/>
        </w:rPr>
        <w:t>√</w:t>
      </w:r>
      <w:r>
        <w:rPr>
          <w:spacing w:val="56"/>
          <w:w w:val="90"/>
          <w:sz w:val="28"/>
        </w:rPr>
        <w:t xml:space="preserve"> </w:t>
      </w:r>
      <w:r>
        <w:rPr>
          <w:w w:val="90"/>
          <w:sz w:val="28"/>
        </w:rPr>
        <w:t>Appropriate</w:t>
      </w:r>
      <w:r>
        <w:rPr>
          <w:spacing w:val="58"/>
          <w:sz w:val="28"/>
        </w:rPr>
        <w:t xml:space="preserve"> </w:t>
      </w:r>
      <w:r>
        <w:rPr>
          <w:w w:val="90"/>
          <w:sz w:val="28"/>
        </w:rPr>
        <w:t>for</w:t>
      </w:r>
      <w:r>
        <w:rPr>
          <w:spacing w:val="56"/>
          <w:w w:val="90"/>
          <w:sz w:val="28"/>
        </w:rPr>
        <w:t xml:space="preserve"> </w:t>
      </w:r>
      <w:r>
        <w:rPr>
          <w:w w:val="90"/>
          <w:sz w:val="28"/>
        </w:rPr>
        <w:t>your</w:t>
      </w:r>
      <w:r>
        <w:rPr>
          <w:spacing w:val="12"/>
          <w:w w:val="90"/>
          <w:sz w:val="28"/>
        </w:rPr>
        <w:t xml:space="preserve"> </w:t>
      </w:r>
      <w:r>
        <w:rPr>
          <w:w w:val="90"/>
          <w:sz w:val="28"/>
        </w:rPr>
        <w:t>project)</w:t>
      </w:r>
    </w:p>
    <w:p w14:paraId="23DF7B41" w14:textId="77777777" w:rsidR="009825EA" w:rsidRDefault="009825EA" w:rsidP="00F112F9">
      <w:pPr>
        <w:pStyle w:val="BodyText"/>
        <w:rPr>
          <w:sz w:val="20"/>
        </w:rPr>
      </w:pPr>
    </w:p>
    <w:tbl>
      <w:tblPr>
        <w:tblStyle w:val="TableGrid"/>
        <w:tblpPr w:leftFromText="180" w:rightFromText="180" w:vertAnchor="text" w:horzAnchor="margin" w:tblpXSpec="right" w:tblpY="663"/>
        <w:tblOverlap w:val="never"/>
        <w:tblW w:w="0" w:type="auto"/>
        <w:tblLook w:val="04A0" w:firstRow="1" w:lastRow="0" w:firstColumn="1" w:lastColumn="0" w:noHBand="0" w:noVBand="1"/>
      </w:tblPr>
      <w:tblGrid>
        <w:gridCol w:w="841"/>
        <w:gridCol w:w="1793"/>
        <w:gridCol w:w="1665"/>
        <w:gridCol w:w="1665"/>
        <w:gridCol w:w="1665"/>
        <w:gridCol w:w="2754"/>
      </w:tblGrid>
      <w:tr w:rsidR="009825EA" w14:paraId="51030A7F" w14:textId="77777777" w:rsidTr="00A74EFF">
        <w:trPr>
          <w:trHeight w:val="1268"/>
        </w:trPr>
        <w:tc>
          <w:tcPr>
            <w:tcW w:w="841" w:type="dxa"/>
            <w:vMerge w:val="restart"/>
          </w:tcPr>
          <w:p w14:paraId="4F88434E" w14:textId="77777777" w:rsidR="009825EA" w:rsidRDefault="009825EA" w:rsidP="00F112F9">
            <w:pPr>
              <w:pStyle w:val="BodyText"/>
              <w:spacing w:before="7"/>
              <w:jc w:val="center"/>
              <w:rPr>
                <w:b/>
                <w:spacing w:val="-1"/>
                <w:w w:val="105"/>
                <w:sz w:val="24"/>
                <w:szCs w:val="24"/>
              </w:rPr>
            </w:pPr>
          </w:p>
          <w:p w14:paraId="398AE73F" w14:textId="77777777" w:rsidR="009825EA" w:rsidRDefault="009825EA" w:rsidP="00F112F9">
            <w:pPr>
              <w:pStyle w:val="BodyText"/>
              <w:spacing w:before="7"/>
              <w:jc w:val="center"/>
              <w:rPr>
                <w:b/>
                <w:spacing w:val="-1"/>
                <w:w w:val="105"/>
                <w:sz w:val="24"/>
                <w:szCs w:val="24"/>
              </w:rPr>
            </w:pPr>
          </w:p>
          <w:p w14:paraId="20D6228C" w14:textId="77777777" w:rsidR="009825EA" w:rsidRDefault="009825EA" w:rsidP="00F112F9">
            <w:pPr>
              <w:pStyle w:val="BodyText"/>
              <w:spacing w:before="7"/>
              <w:jc w:val="center"/>
              <w:rPr>
                <w:b/>
                <w:spacing w:val="-1"/>
                <w:w w:val="105"/>
                <w:sz w:val="24"/>
                <w:szCs w:val="24"/>
              </w:rPr>
            </w:pPr>
          </w:p>
          <w:p w14:paraId="51F81359" w14:textId="77777777" w:rsidR="009825EA" w:rsidRDefault="009825EA" w:rsidP="00F112F9">
            <w:pPr>
              <w:pStyle w:val="BodyText"/>
              <w:spacing w:before="7"/>
              <w:jc w:val="center"/>
              <w:rPr>
                <w:b/>
                <w:spacing w:val="-1"/>
                <w:w w:val="105"/>
                <w:sz w:val="24"/>
                <w:szCs w:val="24"/>
              </w:rPr>
            </w:pPr>
          </w:p>
          <w:p w14:paraId="350B29E7" w14:textId="77777777" w:rsidR="009825EA" w:rsidRDefault="009825EA" w:rsidP="00F112F9">
            <w:pPr>
              <w:pStyle w:val="BodyText"/>
              <w:spacing w:before="7"/>
              <w:jc w:val="center"/>
              <w:rPr>
                <w:sz w:val="18"/>
              </w:rPr>
            </w:pPr>
            <w:r>
              <w:rPr>
                <w:b/>
                <w:spacing w:val="-1"/>
                <w:w w:val="105"/>
                <w:sz w:val="24"/>
                <w:szCs w:val="24"/>
              </w:rPr>
              <w:t>Batch</w:t>
            </w:r>
            <w:r>
              <w:rPr>
                <w:b/>
                <w:spacing w:val="-15"/>
                <w:w w:val="105"/>
                <w:sz w:val="24"/>
                <w:szCs w:val="24"/>
              </w:rPr>
              <w:t xml:space="preserve"> </w:t>
            </w:r>
            <w:r>
              <w:rPr>
                <w:b/>
                <w:spacing w:val="-1"/>
                <w:w w:val="105"/>
                <w:sz w:val="24"/>
                <w:szCs w:val="24"/>
              </w:rPr>
              <w:t>No:</w:t>
            </w:r>
          </w:p>
        </w:tc>
        <w:tc>
          <w:tcPr>
            <w:tcW w:w="1665" w:type="dxa"/>
            <w:vMerge w:val="restart"/>
          </w:tcPr>
          <w:p w14:paraId="08536454" w14:textId="77777777" w:rsidR="009825EA" w:rsidRDefault="009825EA" w:rsidP="00F112F9">
            <w:pPr>
              <w:pStyle w:val="BodyText"/>
              <w:spacing w:before="7"/>
              <w:jc w:val="center"/>
              <w:rPr>
                <w:b/>
                <w:w w:val="105"/>
                <w:sz w:val="24"/>
                <w:szCs w:val="24"/>
              </w:rPr>
            </w:pPr>
          </w:p>
          <w:p w14:paraId="023CA317" w14:textId="77777777" w:rsidR="009825EA" w:rsidRDefault="009825EA" w:rsidP="00F112F9">
            <w:pPr>
              <w:pStyle w:val="BodyText"/>
              <w:spacing w:before="7"/>
              <w:jc w:val="center"/>
              <w:rPr>
                <w:b/>
                <w:w w:val="105"/>
                <w:sz w:val="24"/>
                <w:szCs w:val="24"/>
              </w:rPr>
            </w:pPr>
          </w:p>
          <w:p w14:paraId="6B496226" w14:textId="77777777" w:rsidR="009825EA" w:rsidRDefault="009825EA" w:rsidP="00F112F9">
            <w:pPr>
              <w:pStyle w:val="BodyText"/>
              <w:spacing w:before="7"/>
              <w:jc w:val="center"/>
              <w:rPr>
                <w:b/>
                <w:w w:val="105"/>
                <w:sz w:val="24"/>
                <w:szCs w:val="24"/>
              </w:rPr>
            </w:pPr>
          </w:p>
          <w:p w14:paraId="79473FDE" w14:textId="77777777" w:rsidR="009825EA" w:rsidRDefault="009825EA" w:rsidP="00F112F9">
            <w:pPr>
              <w:pStyle w:val="BodyText"/>
              <w:spacing w:before="7"/>
              <w:jc w:val="center"/>
              <w:rPr>
                <w:b/>
                <w:w w:val="105"/>
                <w:sz w:val="24"/>
                <w:szCs w:val="24"/>
              </w:rPr>
            </w:pPr>
          </w:p>
          <w:p w14:paraId="3D6A265A" w14:textId="77777777" w:rsidR="009825EA" w:rsidRDefault="009825EA" w:rsidP="00F112F9">
            <w:pPr>
              <w:pStyle w:val="BodyText"/>
              <w:spacing w:before="7"/>
              <w:jc w:val="center"/>
              <w:rPr>
                <w:sz w:val="18"/>
              </w:rPr>
            </w:pPr>
            <w:r>
              <w:rPr>
                <w:b/>
                <w:w w:val="105"/>
                <w:sz w:val="24"/>
                <w:szCs w:val="24"/>
              </w:rPr>
              <w:t>Title</w:t>
            </w:r>
          </w:p>
        </w:tc>
        <w:tc>
          <w:tcPr>
            <w:tcW w:w="7749" w:type="dxa"/>
            <w:gridSpan w:val="4"/>
          </w:tcPr>
          <w:p w14:paraId="2C4E2A88" w14:textId="77777777" w:rsidR="009825EA" w:rsidRDefault="009825EA" w:rsidP="00F112F9">
            <w:pPr>
              <w:pStyle w:val="BodyText"/>
              <w:spacing w:before="7"/>
              <w:jc w:val="center"/>
              <w:rPr>
                <w:b/>
                <w:w w:val="105"/>
                <w:sz w:val="24"/>
                <w:szCs w:val="24"/>
              </w:rPr>
            </w:pPr>
          </w:p>
          <w:p w14:paraId="4DC26318" w14:textId="77777777" w:rsidR="009825EA" w:rsidRDefault="009825EA" w:rsidP="00F112F9">
            <w:pPr>
              <w:pStyle w:val="BodyText"/>
              <w:spacing w:before="7"/>
              <w:jc w:val="center"/>
              <w:rPr>
                <w:b/>
                <w:w w:val="105"/>
                <w:sz w:val="24"/>
                <w:szCs w:val="24"/>
              </w:rPr>
            </w:pPr>
          </w:p>
          <w:p w14:paraId="356078B2" w14:textId="77777777" w:rsidR="009825EA" w:rsidRDefault="009825EA" w:rsidP="00F112F9">
            <w:pPr>
              <w:pStyle w:val="BodyText"/>
              <w:spacing w:before="7"/>
              <w:jc w:val="center"/>
              <w:rPr>
                <w:b/>
                <w:w w:val="105"/>
                <w:sz w:val="24"/>
                <w:szCs w:val="24"/>
              </w:rPr>
            </w:pPr>
            <w:r>
              <w:rPr>
                <w:b/>
                <w:w w:val="105"/>
                <w:sz w:val="24"/>
                <w:szCs w:val="24"/>
              </w:rPr>
              <w:t>Nature of Project</w:t>
            </w:r>
          </w:p>
        </w:tc>
      </w:tr>
      <w:tr w:rsidR="009825EA" w14:paraId="5906B38A" w14:textId="77777777" w:rsidTr="00A74EFF">
        <w:trPr>
          <w:trHeight w:val="1403"/>
        </w:trPr>
        <w:tc>
          <w:tcPr>
            <w:tcW w:w="841" w:type="dxa"/>
            <w:vMerge/>
          </w:tcPr>
          <w:p w14:paraId="7CB68F10" w14:textId="77777777" w:rsidR="009825EA" w:rsidRDefault="009825EA" w:rsidP="00F112F9">
            <w:pPr>
              <w:pStyle w:val="BodyText"/>
              <w:spacing w:before="7"/>
              <w:jc w:val="center"/>
              <w:rPr>
                <w:sz w:val="18"/>
              </w:rPr>
            </w:pPr>
          </w:p>
        </w:tc>
        <w:tc>
          <w:tcPr>
            <w:tcW w:w="1665" w:type="dxa"/>
            <w:vMerge/>
          </w:tcPr>
          <w:p w14:paraId="029B4C5B" w14:textId="77777777" w:rsidR="009825EA" w:rsidRDefault="009825EA" w:rsidP="00F112F9">
            <w:pPr>
              <w:pStyle w:val="BodyText"/>
              <w:spacing w:before="7"/>
              <w:jc w:val="center"/>
              <w:rPr>
                <w:sz w:val="18"/>
              </w:rPr>
            </w:pPr>
          </w:p>
        </w:tc>
        <w:tc>
          <w:tcPr>
            <w:tcW w:w="1665" w:type="dxa"/>
          </w:tcPr>
          <w:p w14:paraId="1ACCF622" w14:textId="77777777" w:rsidR="009825EA" w:rsidRDefault="009825EA" w:rsidP="00F112F9">
            <w:pPr>
              <w:pStyle w:val="BodyText"/>
              <w:spacing w:before="7"/>
              <w:jc w:val="center"/>
              <w:rPr>
                <w:b/>
                <w:w w:val="105"/>
                <w:sz w:val="24"/>
                <w:szCs w:val="24"/>
              </w:rPr>
            </w:pPr>
            <w:r>
              <w:rPr>
                <w:b/>
                <w:w w:val="105"/>
                <w:sz w:val="24"/>
                <w:szCs w:val="24"/>
              </w:rPr>
              <w:t>Product</w:t>
            </w:r>
          </w:p>
        </w:tc>
        <w:tc>
          <w:tcPr>
            <w:tcW w:w="1665" w:type="dxa"/>
          </w:tcPr>
          <w:p w14:paraId="440B3D3C" w14:textId="77777777" w:rsidR="009825EA" w:rsidRDefault="009825EA" w:rsidP="00F112F9">
            <w:pPr>
              <w:pStyle w:val="BodyText"/>
              <w:spacing w:before="7"/>
              <w:jc w:val="center"/>
              <w:rPr>
                <w:b/>
                <w:w w:val="105"/>
                <w:sz w:val="24"/>
                <w:szCs w:val="24"/>
              </w:rPr>
            </w:pPr>
            <w:r>
              <w:rPr>
                <w:b/>
                <w:w w:val="105"/>
                <w:sz w:val="24"/>
                <w:szCs w:val="24"/>
              </w:rPr>
              <w:t>Application</w:t>
            </w:r>
          </w:p>
        </w:tc>
        <w:tc>
          <w:tcPr>
            <w:tcW w:w="1665" w:type="dxa"/>
          </w:tcPr>
          <w:p w14:paraId="7E391131" w14:textId="77777777" w:rsidR="009825EA" w:rsidRDefault="009825EA" w:rsidP="00F112F9">
            <w:pPr>
              <w:pStyle w:val="BodyText"/>
              <w:spacing w:before="7"/>
              <w:jc w:val="center"/>
              <w:rPr>
                <w:b/>
                <w:w w:val="105"/>
                <w:sz w:val="24"/>
                <w:szCs w:val="24"/>
              </w:rPr>
            </w:pPr>
            <w:r>
              <w:rPr>
                <w:b/>
                <w:w w:val="105"/>
                <w:sz w:val="24"/>
                <w:szCs w:val="24"/>
              </w:rPr>
              <w:t>Research</w:t>
            </w:r>
          </w:p>
        </w:tc>
        <w:tc>
          <w:tcPr>
            <w:tcW w:w="2754" w:type="dxa"/>
          </w:tcPr>
          <w:p w14:paraId="6E55824E" w14:textId="77777777" w:rsidR="009825EA" w:rsidRDefault="009825EA" w:rsidP="00F112F9">
            <w:pPr>
              <w:pStyle w:val="BodyText"/>
              <w:spacing w:before="7"/>
              <w:jc w:val="center"/>
              <w:rPr>
                <w:b/>
                <w:w w:val="105"/>
                <w:sz w:val="24"/>
                <w:szCs w:val="24"/>
              </w:rPr>
            </w:pPr>
            <w:r>
              <w:rPr>
                <w:b/>
                <w:w w:val="105"/>
                <w:sz w:val="24"/>
                <w:szCs w:val="24"/>
              </w:rPr>
              <w:t>Others</w:t>
            </w:r>
          </w:p>
          <w:p w14:paraId="6174CDC4" w14:textId="77777777" w:rsidR="009825EA" w:rsidRDefault="009825EA" w:rsidP="00F112F9">
            <w:pPr>
              <w:pStyle w:val="BodyText"/>
              <w:spacing w:before="7"/>
              <w:jc w:val="center"/>
              <w:rPr>
                <w:b/>
                <w:w w:val="105"/>
                <w:sz w:val="24"/>
                <w:szCs w:val="24"/>
              </w:rPr>
            </w:pPr>
            <w:r>
              <w:rPr>
                <w:b/>
                <w:w w:val="105"/>
                <w:sz w:val="24"/>
                <w:szCs w:val="24"/>
              </w:rPr>
              <w:t>(Please Specify)</w:t>
            </w:r>
          </w:p>
        </w:tc>
      </w:tr>
      <w:tr w:rsidR="009825EA" w14:paraId="0A1385B7" w14:textId="77777777" w:rsidTr="00A74EFF">
        <w:trPr>
          <w:trHeight w:val="1422"/>
        </w:trPr>
        <w:tc>
          <w:tcPr>
            <w:tcW w:w="841" w:type="dxa"/>
          </w:tcPr>
          <w:p w14:paraId="71229F14" w14:textId="60240CB1" w:rsidR="009825EA" w:rsidRPr="00B5153E" w:rsidRDefault="00B5153E" w:rsidP="00F112F9">
            <w:pPr>
              <w:pStyle w:val="BodyText"/>
              <w:spacing w:before="7"/>
              <w:jc w:val="center"/>
              <w:rPr>
                <w:b/>
                <w:bCs/>
                <w:sz w:val="22"/>
                <w:szCs w:val="22"/>
              </w:rPr>
            </w:pPr>
            <w:r w:rsidRPr="00B5153E">
              <w:rPr>
                <w:b/>
                <w:bCs/>
                <w:sz w:val="22"/>
                <w:szCs w:val="22"/>
              </w:rPr>
              <w:t>3</w:t>
            </w:r>
          </w:p>
        </w:tc>
        <w:tc>
          <w:tcPr>
            <w:tcW w:w="1665" w:type="dxa"/>
          </w:tcPr>
          <w:p w14:paraId="05E674EA" w14:textId="77777777" w:rsidR="00DF37C3" w:rsidRPr="00DF37C3" w:rsidRDefault="00DF37C3" w:rsidP="00F112F9">
            <w:pPr>
              <w:ind w:right="65"/>
              <w:jc w:val="center"/>
              <w:rPr>
                <w:bCs/>
              </w:rPr>
            </w:pPr>
            <w:r w:rsidRPr="00DF37C3">
              <w:rPr>
                <w:bCs/>
              </w:rPr>
              <w:t>ADVANCED INTELLIGENT VIDEO SURVEILLANCE SYSTEM USING OPENCV</w:t>
            </w:r>
          </w:p>
          <w:p w14:paraId="583DBC53" w14:textId="2A3D1F4C" w:rsidR="009825EA" w:rsidRPr="000C5FB1" w:rsidRDefault="009825EA" w:rsidP="00F112F9">
            <w:pPr>
              <w:pStyle w:val="BodyText"/>
            </w:pPr>
          </w:p>
        </w:tc>
        <w:tc>
          <w:tcPr>
            <w:tcW w:w="1665" w:type="dxa"/>
          </w:tcPr>
          <w:p w14:paraId="536E91F2" w14:textId="77777777" w:rsidR="009825EA" w:rsidRDefault="009825EA" w:rsidP="00F112F9">
            <w:pPr>
              <w:pStyle w:val="BodyText"/>
              <w:spacing w:before="7"/>
              <w:rPr>
                <w:sz w:val="24"/>
                <w:szCs w:val="24"/>
              </w:rPr>
            </w:pPr>
          </w:p>
        </w:tc>
        <w:tc>
          <w:tcPr>
            <w:tcW w:w="1665" w:type="dxa"/>
          </w:tcPr>
          <w:p w14:paraId="53E1C9EE" w14:textId="77777777" w:rsidR="009825EA" w:rsidRDefault="009825EA" w:rsidP="00F112F9">
            <w:pPr>
              <w:pStyle w:val="BodyText"/>
              <w:spacing w:before="7"/>
              <w:ind w:left="360"/>
              <w:jc w:val="center"/>
              <w:rPr>
                <w:sz w:val="24"/>
                <w:szCs w:val="24"/>
              </w:rPr>
            </w:pPr>
          </w:p>
          <w:p w14:paraId="180C8136" w14:textId="77777777" w:rsidR="009825EA" w:rsidRDefault="009825EA" w:rsidP="00F112F9">
            <w:pPr>
              <w:pStyle w:val="BodyText"/>
              <w:spacing w:before="7"/>
              <w:ind w:left="360"/>
              <w:jc w:val="center"/>
              <w:rPr>
                <w:sz w:val="24"/>
                <w:szCs w:val="24"/>
              </w:rPr>
            </w:pPr>
          </w:p>
          <w:p w14:paraId="32C5AE9D" w14:textId="77777777" w:rsidR="009825EA" w:rsidRDefault="009825EA" w:rsidP="00F112F9">
            <w:pPr>
              <w:pStyle w:val="BodyText"/>
              <w:numPr>
                <w:ilvl w:val="0"/>
                <w:numId w:val="32"/>
              </w:numPr>
              <w:suppressAutoHyphens w:val="0"/>
              <w:autoSpaceDN w:val="0"/>
              <w:spacing w:before="7"/>
              <w:ind w:left="1021"/>
              <w:jc w:val="left"/>
              <w:rPr>
                <w:sz w:val="24"/>
                <w:szCs w:val="24"/>
              </w:rPr>
            </w:pPr>
          </w:p>
        </w:tc>
        <w:tc>
          <w:tcPr>
            <w:tcW w:w="1665" w:type="dxa"/>
          </w:tcPr>
          <w:p w14:paraId="64C88723" w14:textId="77777777" w:rsidR="009825EA" w:rsidRDefault="009825EA" w:rsidP="00F112F9">
            <w:pPr>
              <w:pStyle w:val="BodyText"/>
              <w:spacing w:before="7"/>
              <w:ind w:left="720"/>
              <w:rPr>
                <w:sz w:val="24"/>
                <w:szCs w:val="24"/>
              </w:rPr>
            </w:pPr>
          </w:p>
        </w:tc>
        <w:tc>
          <w:tcPr>
            <w:tcW w:w="2754" w:type="dxa"/>
          </w:tcPr>
          <w:p w14:paraId="7BF53C34" w14:textId="77777777" w:rsidR="009825EA" w:rsidRDefault="009825EA" w:rsidP="00F112F9">
            <w:pPr>
              <w:pStyle w:val="BodyText"/>
              <w:spacing w:before="7"/>
              <w:rPr>
                <w:sz w:val="24"/>
                <w:szCs w:val="24"/>
              </w:rPr>
            </w:pPr>
          </w:p>
        </w:tc>
      </w:tr>
    </w:tbl>
    <w:p w14:paraId="78DDCFF4" w14:textId="77777777" w:rsidR="009825EA" w:rsidRDefault="009825EA" w:rsidP="00F112F9">
      <w:pPr>
        <w:pStyle w:val="BodyText"/>
        <w:spacing w:before="4"/>
        <w:rPr>
          <w:sz w:val="19"/>
        </w:rPr>
      </w:pPr>
    </w:p>
    <w:p w14:paraId="4EEC5D60" w14:textId="77777777" w:rsidR="009825EA" w:rsidRDefault="009825EA" w:rsidP="00F112F9">
      <w:pPr>
        <w:rPr>
          <w:sz w:val="23"/>
        </w:rPr>
      </w:pPr>
    </w:p>
    <w:p w14:paraId="5CC70929" w14:textId="77777777" w:rsidR="009825EA" w:rsidRPr="00326840" w:rsidRDefault="009825EA" w:rsidP="00F112F9">
      <w:pPr>
        <w:pStyle w:val="Heading3"/>
        <w:tabs>
          <w:tab w:val="left" w:pos="7002"/>
        </w:tabs>
        <w:spacing w:before="230"/>
        <w:ind w:left="510"/>
        <w:rPr>
          <w:sz w:val="24"/>
          <w:szCs w:val="24"/>
        </w:rPr>
      </w:pPr>
      <w:r>
        <w:rPr>
          <w:sz w:val="24"/>
          <w:szCs w:val="24"/>
        </w:rPr>
        <w:t>Project</w:t>
      </w:r>
      <w:r>
        <w:rPr>
          <w:spacing w:val="11"/>
          <w:sz w:val="24"/>
          <w:szCs w:val="24"/>
        </w:rPr>
        <w:t xml:space="preserve"> </w:t>
      </w:r>
      <w:r>
        <w:rPr>
          <w:sz w:val="24"/>
          <w:szCs w:val="24"/>
        </w:rPr>
        <w:t>Coordinator                     Internal Guide</w:t>
      </w:r>
      <w:r>
        <w:rPr>
          <w:sz w:val="24"/>
          <w:szCs w:val="24"/>
        </w:rPr>
        <w:tab/>
        <w:t>Head</w:t>
      </w:r>
      <w:r>
        <w:rPr>
          <w:spacing w:val="13"/>
          <w:sz w:val="24"/>
          <w:szCs w:val="24"/>
        </w:rPr>
        <w:t xml:space="preserve"> </w:t>
      </w:r>
      <w:r>
        <w:rPr>
          <w:sz w:val="24"/>
          <w:szCs w:val="24"/>
        </w:rPr>
        <w:t>of</w:t>
      </w:r>
      <w:r>
        <w:rPr>
          <w:spacing w:val="21"/>
          <w:sz w:val="24"/>
          <w:szCs w:val="24"/>
        </w:rPr>
        <w:t xml:space="preserve"> </w:t>
      </w:r>
      <w:r>
        <w:rPr>
          <w:sz w:val="24"/>
          <w:szCs w:val="24"/>
        </w:rPr>
        <w:t>the</w:t>
      </w:r>
      <w:r>
        <w:rPr>
          <w:spacing w:val="24"/>
          <w:sz w:val="24"/>
          <w:szCs w:val="24"/>
        </w:rPr>
        <w:t xml:space="preserve"> </w:t>
      </w:r>
      <w:r>
        <w:rPr>
          <w:sz w:val="24"/>
          <w:szCs w:val="24"/>
        </w:rPr>
        <w:t>Department</w:t>
      </w:r>
    </w:p>
    <w:p w14:paraId="5AB74934" w14:textId="77777777" w:rsidR="009825EA" w:rsidRDefault="009825EA" w:rsidP="00F112F9">
      <w:pPr>
        <w:pStyle w:val="BodyText"/>
        <w:spacing w:before="4"/>
        <w:rPr>
          <w:b/>
          <w:sz w:val="24"/>
          <w:szCs w:val="24"/>
        </w:rPr>
      </w:pPr>
    </w:p>
    <w:p w14:paraId="44802B87" w14:textId="6586C139" w:rsidR="009825EA" w:rsidRDefault="00D6664B" w:rsidP="00F112F9">
      <w:pPr>
        <w:pStyle w:val="BodyText"/>
        <w:tabs>
          <w:tab w:val="left" w:pos="7002"/>
        </w:tabs>
        <w:spacing w:line="360" w:lineRule="auto"/>
        <w:ind w:left="510"/>
        <w:rPr>
          <w:sz w:val="24"/>
          <w:szCs w:val="24"/>
        </w:rPr>
      </w:pPr>
      <w:r>
        <w:rPr>
          <w:sz w:val="24"/>
          <w:szCs w:val="24"/>
        </w:rPr>
        <w:t>Mr. P. SREEDHAR</w:t>
      </w:r>
      <w:r w:rsidR="009825EA">
        <w:rPr>
          <w:sz w:val="24"/>
          <w:szCs w:val="24"/>
        </w:rPr>
        <w:t xml:space="preserve">                        </w:t>
      </w:r>
      <w:r>
        <w:rPr>
          <w:sz w:val="24"/>
          <w:szCs w:val="24"/>
        </w:rPr>
        <w:t>Mrs. B Hema Kumari</w:t>
      </w:r>
      <w:r w:rsidR="009825EA">
        <w:rPr>
          <w:sz w:val="24"/>
          <w:szCs w:val="24"/>
        </w:rPr>
        <w:tab/>
        <w:t>Dr. Sunil Bhutada</w:t>
      </w:r>
    </w:p>
    <w:p w14:paraId="0412B981" w14:textId="13CC6BE2" w:rsidR="009825EA" w:rsidRDefault="009825EA" w:rsidP="00F112F9">
      <w:pPr>
        <w:pStyle w:val="BodyText"/>
        <w:tabs>
          <w:tab w:val="left" w:pos="7060"/>
        </w:tabs>
        <w:spacing w:before="10" w:line="360" w:lineRule="auto"/>
        <w:ind w:left="510"/>
        <w:rPr>
          <w:sz w:val="24"/>
          <w:szCs w:val="24"/>
        </w:rPr>
      </w:pPr>
      <w:r>
        <w:rPr>
          <w:sz w:val="24"/>
          <w:szCs w:val="24"/>
        </w:rPr>
        <w:t>Assistant</w:t>
      </w:r>
      <w:r>
        <w:rPr>
          <w:spacing w:val="19"/>
          <w:sz w:val="24"/>
          <w:szCs w:val="24"/>
        </w:rPr>
        <w:t xml:space="preserve"> </w:t>
      </w:r>
      <w:r>
        <w:rPr>
          <w:sz w:val="24"/>
          <w:szCs w:val="24"/>
        </w:rPr>
        <w:t>Professor</w:t>
      </w:r>
      <w:r w:rsidR="00BF4E31">
        <w:rPr>
          <w:sz w:val="24"/>
          <w:szCs w:val="24"/>
        </w:rPr>
        <w:t xml:space="preserve"> &amp;</w:t>
      </w:r>
      <w:r>
        <w:rPr>
          <w:sz w:val="24"/>
          <w:szCs w:val="24"/>
        </w:rPr>
        <w:t xml:space="preserve">                      Assistant Professor                       </w:t>
      </w:r>
      <w:proofErr w:type="spellStart"/>
      <w:r>
        <w:rPr>
          <w:sz w:val="24"/>
          <w:szCs w:val="24"/>
        </w:rPr>
        <w:t>Professor</w:t>
      </w:r>
      <w:proofErr w:type="spellEnd"/>
    </w:p>
    <w:p w14:paraId="720417EF" w14:textId="69BF6B3A" w:rsidR="00BF4E31" w:rsidRDefault="00BF4E31" w:rsidP="00F112F9">
      <w:pPr>
        <w:pStyle w:val="BodyText"/>
        <w:tabs>
          <w:tab w:val="left" w:pos="7060"/>
        </w:tabs>
        <w:spacing w:before="10" w:line="360" w:lineRule="auto"/>
        <w:ind w:left="510"/>
        <w:rPr>
          <w:sz w:val="24"/>
          <w:szCs w:val="24"/>
        </w:rPr>
      </w:pPr>
      <w:r>
        <w:rPr>
          <w:sz w:val="24"/>
        </w:rPr>
        <w:t>Associate Head</w:t>
      </w:r>
      <w:r>
        <w:rPr>
          <w:sz w:val="24"/>
          <w:szCs w:val="24"/>
        </w:rPr>
        <w:t xml:space="preserve">                          </w:t>
      </w:r>
    </w:p>
    <w:p w14:paraId="5D634D13" w14:textId="43F6E6E1" w:rsidR="009825EA" w:rsidRDefault="009825EA" w:rsidP="00F112F9">
      <w:pPr>
        <w:pStyle w:val="BodyText"/>
        <w:tabs>
          <w:tab w:val="left" w:pos="7002"/>
        </w:tabs>
        <w:spacing w:before="9" w:line="360" w:lineRule="auto"/>
        <w:ind w:left="510"/>
        <w:rPr>
          <w:sz w:val="24"/>
          <w:szCs w:val="24"/>
        </w:rPr>
      </w:pPr>
      <w:r>
        <w:rPr>
          <w:sz w:val="24"/>
          <w:szCs w:val="24"/>
        </w:rPr>
        <w:t>Department</w:t>
      </w:r>
      <w:r>
        <w:rPr>
          <w:spacing w:val="35"/>
          <w:sz w:val="24"/>
          <w:szCs w:val="24"/>
        </w:rPr>
        <w:t xml:space="preserve"> </w:t>
      </w:r>
      <w:proofErr w:type="gramStart"/>
      <w:r>
        <w:rPr>
          <w:sz w:val="24"/>
          <w:szCs w:val="24"/>
        </w:rPr>
        <w:t>of</w:t>
      </w:r>
      <w:r>
        <w:rPr>
          <w:spacing w:val="-11"/>
          <w:sz w:val="24"/>
          <w:szCs w:val="24"/>
        </w:rPr>
        <w:t xml:space="preserve">  </w:t>
      </w:r>
      <w:r>
        <w:rPr>
          <w:sz w:val="24"/>
          <w:szCs w:val="24"/>
        </w:rPr>
        <w:t>IT</w:t>
      </w:r>
      <w:proofErr w:type="gramEnd"/>
      <w:r>
        <w:rPr>
          <w:sz w:val="24"/>
          <w:szCs w:val="24"/>
        </w:rPr>
        <w:t xml:space="preserve">                          Department</w:t>
      </w:r>
      <w:r>
        <w:rPr>
          <w:spacing w:val="35"/>
          <w:sz w:val="24"/>
          <w:szCs w:val="24"/>
        </w:rPr>
        <w:t xml:space="preserve"> </w:t>
      </w:r>
      <w:r>
        <w:rPr>
          <w:sz w:val="24"/>
          <w:szCs w:val="24"/>
        </w:rPr>
        <w:t>of</w:t>
      </w:r>
      <w:r>
        <w:rPr>
          <w:spacing w:val="-11"/>
          <w:sz w:val="24"/>
          <w:szCs w:val="24"/>
        </w:rPr>
        <w:t xml:space="preserve">  </w:t>
      </w:r>
      <w:r>
        <w:rPr>
          <w:sz w:val="24"/>
          <w:szCs w:val="24"/>
        </w:rPr>
        <w:t>IT</w:t>
      </w:r>
      <w:r>
        <w:rPr>
          <w:sz w:val="24"/>
          <w:szCs w:val="24"/>
        </w:rPr>
        <w:tab/>
        <w:t>Department</w:t>
      </w:r>
      <w:r>
        <w:rPr>
          <w:spacing w:val="41"/>
          <w:sz w:val="24"/>
          <w:szCs w:val="24"/>
        </w:rPr>
        <w:t xml:space="preserve"> </w:t>
      </w:r>
      <w:r>
        <w:rPr>
          <w:sz w:val="24"/>
          <w:szCs w:val="24"/>
        </w:rPr>
        <w:t>of</w:t>
      </w:r>
      <w:r>
        <w:rPr>
          <w:spacing w:val="-12"/>
          <w:sz w:val="24"/>
          <w:szCs w:val="24"/>
        </w:rPr>
        <w:t xml:space="preserve"> </w:t>
      </w:r>
      <w:r>
        <w:rPr>
          <w:sz w:val="24"/>
          <w:szCs w:val="24"/>
        </w:rPr>
        <w:t>IT</w:t>
      </w:r>
    </w:p>
    <w:p w14:paraId="4590A91E" w14:textId="77777777" w:rsidR="009825EA" w:rsidRPr="00DC255F" w:rsidRDefault="009825EA" w:rsidP="00F112F9">
      <w:pPr>
        <w:pStyle w:val="BodyText"/>
        <w:tabs>
          <w:tab w:val="left" w:pos="7002"/>
        </w:tabs>
        <w:spacing w:before="9" w:line="360" w:lineRule="auto"/>
        <w:ind w:left="510"/>
        <w:rPr>
          <w:sz w:val="6"/>
          <w:szCs w:val="6"/>
        </w:rPr>
      </w:pPr>
    </w:p>
    <w:p w14:paraId="59B4CE38" w14:textId="77777777" w:rsidR="009825EA" w:rsidRDefault="009825EA" w:rsidP="00F112F9">
      <w:pPr>
        <w:pStyle w:val="BodyText"/>
        <w:rPr>
          <w:b/>
          <w:sz w:val="20"/>
        </w:rPr>
      </w:pPr>
      <w:r>
        <w:rPr>
          <w:b/>
          <w:sz w:val="20"/>
        </w:rPr>
        <w:tab/>
      </w:r>
      <w:r>
        <w:rPr>
          <w:b/>
          <w:sz w:val="20"/>
        </w:rPr>
        <w:tab/>
      </w:r>
      <w:r>
        <w:rPr>
          <w:b/>
          <w:sz w:val="20"/>
        </w:rPr>
        <w:tab/>
      </w:r>
      <w:r>
        <w:rPr>
          <w:b/>
          <w:sz w:val="20"/>
        </w:rPr>
        <w:tab/>
      </w:r>
      <w:r>
        <w:rPr>
          <w:b/>
          <w:sz w:val="20"/>
        </w:rPr>
        <w:tab/>
      </w:r>
    </w:p>
    <w:tbl>
      <w:tblPr>
        <w:tblW w:w="0" w:type="auto"/>
        <w:tblInd w:w="879" w:type="dxa"/>
        <w:tblLayout w:type="fixed"/>
        <w:tblCellMar>
          <w:left w:w="0" w:type="dxa"/>
          <w:right w:w="0" w:type="dxa"/>
        </w:tblCellMar>
        <w:tblLook w:val="04A0" w:firstRow="1" w:lastRow="0" w:firstColumn="1" w:lastColumn="0" w:noHBand="0" w:noVBand="1"/>
      </w:tblPr>
      <w:tblGrid>
        <w:gridCol w:w="7941"/>
      </w:tblGrid>
      <w:tr w:rsidR="009825EA" w14:paraId="3A580F37" w14:textId="77777777" w:rsidTr="00A74EFF">
        <w:trPr>
          <w:trHeight w:val="363"/>
        </w:trPr>
        <w:tc>
          <w:tcPr>
            <w:tcW w:w="7941" w:type="dxa"/>
          </w:tcPr>
          <w:p w14:paraId="2AA24D13" w14:textId="77777777" w:rsidR="00EB7D51" w:rsidRDefault="00EB7D51" w:rsidP="00F112F9">
            <w:pPr>
              <w:pStyle w:val="TableParagraph"/>
              <w:spacing w:line="360" w:lineRule="auto"/>
              <w:ind w:left="2895"/>
              <w:rPr>
                <w:sz w:val="24"/>
                <w:szCs w:val="24"/>
              </w:rPr>
            </w:pPr>
            <w:r>
              <w:rPr>
                <w:b/>
                <w:sz w:val="24"/>
                <w:szCs w:val="24"/>
              </w:rPr>
              <w:t>Student:</w:t>
            </w:r>
            <w:r>
              <w:rPr>
                <w:b/>
                <w:spacing w:val="11"/>
                <w:sz w:val="24"/>
                <w:szCs w:val="24"/>
              </w:rPr>
              <w:t xml:space="preserve"> </w:t>
            </w:r>
            <w:r>
              <w:rPr>
                <w:sz w:val="24"/>
                <w:szCs w:val="24"/>
              </w:rPr>
              <w:t>D Rutuja</w:t>
            </w:r>
          </w:p>
          <w:p w14:paraId="2F739929" w14:textId="77777777" w:rsidR="00EB7D51" w:rsidRDefault="00EB7D51" w:rsidP="00F112F9">
            <w:pPr>
              <w:pStyle w:val="TableParagraph"/>
              <w:spacing w:line="360" w:lineRule="auto"/>
              <w:ind w:left="2895"/>
              <w:rPr>
                <w:bCs/>
                <w:sz w:val="24"/>
                <w:szCs w:val="24"/>
              </w:rPr>
            </w:pPr>
            <w:r>
              <w:rPr>
                <w:bCs/>
                <w:sz w:val="24"/>
                <w:szCs w:val="24"/>
              </w:rPr>
              <w:t xml:space="preserve">                 K Kranthi Reddy</w:t>
            </w:r>
          </w:p>
          <w:p w14:paraId="085830E2" w14:textId="00C789C6" w:rsidR="009825EA" w:rsidRDefault="00EB7D51" w:rsidP="00F112F9">
            <w:pPr>
              <w:pStyle w:val="TableParagraph"/>
              <w:spacing w:line="360" w:lineRule="auto"/>
              <w:ind w:left="2895"/>
              <w:rPr>
                <w:sz w:val="24"/>
                <w:szCs w:val="24"/>
              </w:rPr>
            </w:pPr>
            <w:r>
              <w:rPr>
                <w:bCs/>
                <w:sz w:val="24"/>
                <w:szCs w:val="24"/>
              </w:rPr>
              <w:t xml:space="preserve">                 Sista Mayukha</w:t>
            </w:r>
          </w:p>
        </w:tc>
      </w:tr>
    </w:tbl>
    <w:p w14:paraId="5F4C84E6" w14:textId="77777777" w:rsidR="009825EA" w:rsidRDefault="009825EA" w:rsidP="00F112F9">
      <w:pPr>
        <w:rPr>
          <w:sz w:val="23"/>
        </w:rPr>
        <w:sectPr w:rsidR="009825EA" w:rsidSect="00225FD9">
          <w:footerReference w:type="default" r:id="rId39"/>
          <w:type w:val="continuous"/>
          <w:pgSz w:w="12240" w:h="15840" w:code="1"/>
          <w:pgMar w:top="720" w:right="720" w:bottom="720" w:left="720" w:header="0" w:footer="1009" w:gutter="0"/>
          <w:pgBorders w:offsetFrom="page">
            <w:top w:val="single" w:sz="4" w:space="24" w:color="auto"/>
            <w:left w:val="single" w:sz="4" w:space="24" w:color="auto"/>
            <w:bottom w:val="single" w:sz="4" w:space="24" w:color="auto"/>
            <w:right w:val="single" w:sz="4" w:space="24" w:color="auto"/>
          </w:pgBorders>
          <w:pgNumType w:start="0"/>
          <w:cols w:space="720"/>
          <w:docGrid w:linePitch="299"/>
        </w:sectPr>
      </w:pPr>
    </w:p>
    <w:p w14:paraId="1593562E" w14:textId="77777777" w:rsidR="009825EA" w:rsidRDefault="009825EA" w:rsidP="00F112F9">
      <w:pPr>
        <w:spacing w:before="62" w:line="271" w:lineRule="auto"/>
        <w:ind w:right="1401"/>
        <w:rPr>
          <w:sz w:val="28"/>
        </w:rPr>
      </w:pPr>
      <w:r>
        <w:rPr>
          <w:w w:val="90"/>
          <w:sz w:val="28"/>
        </w:rPr>
        <w:lastRenderedPageBreak/>
        <w:t>Table</w:t>
      </w:r>
      <w:r>
        <w:rPr>
          <w:spacing w:val="1"/>
          <w:w w:val="90"/>
          <w:sz w:val="28"/>
        </w:rPr>
        <w:t xml:space="preserve"> </w:t>
      </w:r>
      <w:r>
        <w:rPr>
          <w:w w:val="90"/>
          <w:sz w:val="28"/>
        </w:rPr>
        <w:t>3:</w:t>
      </w:r>
      <w:r>
        <w:rPr>
          <w:spacing w:val="1"/>
          <w:w w:val="90"/>
          <w:sz w:val="28"/>
        </w:rPr>
        <w:t xml:space="preserve"> </w:t>
      </w:r>
      <w:r>
        <w:rPr>
          <w:w w:val="90"/>
          <w:sz w:val="28"/>
        </w:rPr>
        <w:t>Domain</w:t>
      </w:r>
      <w:r>
        <w:rPr>
          <w:spacing w:val="1"/>
          <w:w w:val="90"/>
          <w:sz w:val="28"/>
        </w:rPr>
        <w:t xml:space="preserve"> </w:t>
      </w:r>
      <w:r>
        <w:rPr>
          <w:w w:val="90"/>
          <w:sz w:val="28"/>
        </w:rPr>
        <w:t>of the</w:t>
      </w:r>
      <w:r>
        <w:rPr>
          <w:spacing w:val="1"/>
          <w:w w:val="90"/>
          <w:sz w:val="28"/>
        </w:rPr>
        <w:t xml:space="preserve"> </w:t>
      </w:r>
      <w:r>
        <w:rPr>
          <w:w w:val="90"/>
          <w:sz w:val="28"/>
        </w:rPr>
        <w:t>Project/</w:t>
      </w:r>
      <w:r>
        <w:rPr>
          <w:spacing w:val="1"/>
          <w:w w:val="90"/>
          <w:sz w:val="28"/>
        </w:rPr>
        <w:t xml:space="preserve"> </w:t>
      </w:r>
      <w:r>
        <w:rPr>
          <w:w w:val="90"/>
          <w:sz w:val="28"/>
        </w:rPr>
        <w:t>Internship</w:t>
      </w:r>
      <w:r>
        <w:rPr>
          <w:spacing w:val="1"/>
          <w:w w:val="90"/>
          <w:sz w:val="28"/>
        </w:rPr>
        <w:t xml:space="preserve"> </w:t>
      </w:r>
      <w:r>
        <w:rPr>
          <w:w w:val="90"/>
          <w:sz w:val="28"/>
        </w:rPr>
        <w:t>work</w:t>
      </w:r>
      <w:r>
        <w:rPr>
          <w:spacing w:val="1"/>
          <w:w w:val="90"/>
          <w:sz w:val="28"/>
        </w:rPr>
        <w:t xml:space="preserve"> </w:t>
      </w:r>
      <w:r>
        <w:rPr>
          <w:w w:val="90"/>
          <w:sz w:val="28"/>
        </w:rPr>
        <w:t>(Please</w:t>
      </w:r>
      <w:r>
        <w:rPr>
          <w:spacing w:val="56"/>
          <w:sz w:val="28"/>
        </w:rPr>
        <w:t xml:space="preserve"> </w:t>
      </w:r>
      <w:r>
        <w:rPr>
          <w:w w:val="90"/>
          <w:sz w:val="28"/>
        </w:rPr>
        <w:t>tick</w:t>
      </w:r>
      <w:r>
        <w:rPr>
          <w:spacing w:val="56"/>
          <w:sz w:val="28"/>
        </w:rPr>
        <w:t xml:space="preserve"> </w:t>
      </w:r>
      <w:r>
        <w:rPr>
          <w:w w:val="90"/>
          <w:sz w:val="28"/>
        </w:rPr>
        <w:t>√</w:t>
      </w:r>
      <w:r>
        <w:rPr>
          <w:spacing w:val="56"/>
          <w:sz w:val="28"/>
        </w:rPr>
        <w:t xml:space="preserve"> </w:t>
      </w:r>
      <w:r>
        <w:rPr>
          <w:w w:val="90"/>
          <w:sz w:val="28"/>
        </w:rPr>
        <w:t>Appropriate</w:t>
      </w:r>
      <w:r>
        <w:rPr>
          <w:spacing w:val="56"/>
          <w:sz w:val="28"/>
        </w:rPr>
        <w:t xml:space="preserve"> </w:t>
      </w:r>
      <w:r>
        <w:rPr>
          <w:w w:val="90"/>
          <w:sz w:val="28"/>
        </w:rPr>
        <w:t>for</w:t>
      </w:r>
      <w:r>
        <w:rPr>
          <w:spacing w:val="-60"/>
          <w:w w:val="90"/>
          <w:sz w:val="28"/>
        </w:rPr>
        <w:t xml:space="preserve"> </w:t>
      </w:r>
      <w:r>
        <w:rPr>
          <w:sz w:val="28"/>
        </w:rPr>
        <w:t>your</w:t>
      </w:r>
      <w:r>
        <w:rPr>
          <w:spacing w:val="-1"/>
          <w:sz w:val="28"/>
        </w:rPr>
        <w:t xml:space="preserve"> </w:t>
      </w:r>
      <w:r>
        <w:rPr>
          <w:sz w:val="28"/>
        </w:rPr>
        <w:t>project)</w:t>
      </w:r>
    </w:p>
    <w:p w14:paraId="505DE865" w14:textId="77777777" w:rsidR="009825EA" w:rsidRDefault="009825EA" w:rsidP="00F112F9">
      <w:pPr>
        <w:pStyle w:val="BodyText"/>
        <w:rPr>
          <w:sz w:val="20"/>
        </w:rPr>
      </w:pPr>
    </w:p>
    <w:p w14:paraId="3DA941AF" w14:textId="77777777" w:rsidR="009825EA" w:rsidRDefault="009825EA" w:rsidP="00F112F9">
      <w:pPr>
        <w:pStyle w:val="BodyText"/>
        <w:spacing w:before="7"/>
        <w:rPr>
          <w:sz w:val="18"/>
        </w:rPr>
      </w:pPr>
    </w:p>
    <w:tbl>
      <w:tblPr>
        <w:tblStyle w:val="TableGrid"/>
        <w:tblpPr w:leftFromText="180" w:rightFromText="180" w:vertAnchor="text" w:horzAnchor="margin" w:tblpY="386"/>
        <w:tblOverlap w:val="never"/>
        <w:tblW w:w="0" w:type="auto"/>
        <w:tblLook w:val="04A0" w:firstRow="1" w:lastRow="0" w:firstColumn="1" w:lastColumn="0" w:noHBand="0" w:noVBand="1"/>
      </w:tblPr>
      <w:tblGrid>
        <w:gridCol w:w="738"/>
        <w:gridCol w:w="1532"/>
        <w:gridCol w:w="1308"/>
        <w:gridCol w:w="1314"/>
        <w:gridCol w:w="1472"/>
        <w:gridCol w:w="1285"/>
        <w:gridCol w:w="1367"/>
      </w:tblGrid>
      <w:tr w:rsidR="009825EA" w14:paraId="61EC34F5" w14:textId="77777777" w:rsidTr="00A74EFF">
        <w:trPr>
          <w:trHeight w:val="1268"/>
        </w:trPr>
        <w:tc>
          <w:tcPr>
            <w:tcW w:w="841" w:type="dxa"/>
            <w:vMerge w:val="restart"/>
          </w:tcPr>
          <w:p w14:paraId="2149ABFF" w14:textId="77777777" w:rsidR="009825EA" w:rsidRDefault="009825EA" w:rsidP="00F112F9">
            <w:pPr>
              <w:pStyle w:val="BodyText"/>
              <w:spacing w:before="7"/>
              <w:jc w:val="center"/>
              <w:rPr>
                <w:b/>
                <w:spacing w:val="-1"/>
                <w:w w:val="105"/>
                <w:sz w:val="24"/>
                <w:szCs w:val="24"/>
              </w:rPr>
            </w:pPr>
          </w:p>
          <w:p w14:paraId="22580BD0" w14:textId="77777777" w:rsidR="009825EA" w:rsidRDefault="009825EA" w:rsidP="00F112F9">
            <w:pPr>
              <w:pStyle w:val="BodyText"/>
              <w:spacing w:before="7"/>
              <w:jc w:val="center"/>
              <w:rPr>
                <w:b/>
                <w:spacing w:val="-1"/>
                <w:w w:val="105"/>
                <w:sz w:val="24"/>
                <w:szCs w:val="24"/>
              </w:rPr>
            </w:pPr>
          </w:p>
          <w:p w14:paraId="26C9EA8E" w14:textId="77777777" w:rsidR="009825EA" w:rsidRDefault="009825EA" w:rsidP="00F112F9">
            <w:pPr>
              <w:pStyle w:val="BodyText"/>
              <w:spacing w:before="7"/>
              <w:jc w:val="center"/>
              <w:rPr>
                <w:b/>
                <w:spacing w:val="-1"/>
                <w:w w:val="105"/>
                <w:sz w:val="24"/>
                <w:szCs w:val="24"/>
              </w:rPr>
            </w:pPr>
          </w:p>
          <w:p w14:paraId="2B3801B5" w14:textId="77777777" w:rsidR="009825EA" w:rsidRDefault="009825EA" w:rsidP="00F112F9">
            <w:pPr>
              <w:pStyle w:val="BodyText"/>
              <w:spacing w:before="7"/>
              <w:jc w:val="center"/>
              <w:rPr>
                <w:b/>
                <w:spacing w:val="-1"/>
                <w:w w:val="105"/>
                <w:sz w:val="24"/>
                <w:szCs w:val="24"/>
              </w:rPr>
            </w:pPr>
          </w:p>
          <w:p w14:paraId="1EA65878" w14:textId="77777777" w:rsidR="009825EA" w:rsidRDefault="009825EA" w:rsidP="00F112F9">
            <w:pPr>
              <w:pStyle w:val="BodyText"/>
              <w:spacing w:before="7"/>
              <w:jc w:val="center"/>
              <w:rPr>
                <w:sz w:val="18"/>
              </w:rPr>
            </w:pPr>
            <w:r>
              <w:rPr>
                <w:b/>
                <w:spacing w:val="-1"/>
                <w:w w:val="105"/>
                <w:sz w:val="24"/>
                <w:szCs w:val="24"/>
              </w:rPr>
              <w:t>Batch</w:t>
            </w:r>
            <w:r>
              <w:rPr>
                <w:b/>
                <w:spacing w:val="-15"/>
                <w:w w:val="105"/>
                <w:sz w:val="24"/>
                <w:szCs w:val="24"/>
              </w:rPr>
              <w:t xml:space="preserve"> </w:t>
            </w:r>
            <w:r>
              <w:rPr>
                <w:b/>
                <w:spacing w:val="-1"/>
                <w:w w:val="105"/>
                <w:sz w:val="24"/>
                <w:szCs w:val="24"/>
              </w:rPr>
              <w:t>No:</w:t>
            </w:r>
          </w:p>
        </w:tc>
        <w:tc>
          <w:tcPr>
            <w:tcW w:w="1430" w:type="dxa"/>
            <w:vMerge w:val="restart"/>
          </w:tcPr>
          <w:p w14:paraId="6E9CB3A8" w14:textId="77777777" w:rsidR="009825EA" w:rsidRDefault="009825EA" w:rsidP="00F112F9">
            <w:pPr>
              <w:pStyle w:val="BodyText"/>
              <w:spacing w:before="7"/>
              <w:jc w:val="center"/>
              <w:rPr>
                <w:b/>
                <w:w w:val="105"/>
                <w:sz w:val="24"/>
                <w:szCs w:val="24"/>
              </w:rPr>
            </w:pPr>
          </w:p>
          <w:p w14:paraId="0CA5197D" w14:textId="77777777" w:rsidR="009825EA" w:rsidRDefault="009825EA" w:rsidP="00F112F9">
            <w:pPr>
              <w:pStyle w:val="BodyText"/>
              <w:spacing w:before="7"/>
              <w:jc w:val="center"/>
              <w:rPr>
                <w:b/>
                <w:w w:val="105"/>
                <w:sz w:val="24"/>
                <w:szCs w:val="24"/>
              </w:rPr>
            </w:pPr>
          </w:p>
          <w:p w14:paraId="34CF81CA" w14:textId="77777777" w:rsidR="009825EA" w:rsidRDefault="009825EA" w:rsidP="00F112F9">
            <w:pPr>
              <w:pStyle w:val="BodyText"/>
              <w:spacing w:before="7"/>
              <w:jc w:val="center"/>
              <w:rPr>
                <w:b/>
                <w:w w:val="105"/>
                <w:sz w:val="24"/>
                <w:szCs w:val="24"/>
              </w:rPr>
            </w:pPr>
          </w:p>
          <w:p w14:paraId="17B2F0C3" w14:textId="77777777" w:rsidR="009825EA" w:rsidRDefault="009825EA" w:rsidP="00F112F9">
            <w:pPr>
              <w:pStyle w:val="BodyText"/>
              <w:spacing w:before="7"/>
              <w:jc w:val="center"/>
              <w:rPr>
                <w:b/>
                <w:w w:val="105"/>
                <w:sz w:val="24"/>
                <w:szCs w:val="24"/>
              </w:rPr>
            </w:pPr>
          </w:p>
          <w:p w14:paraId="46CB1C2A" w14:textId="77777777" w:rsidR="009825EA" w:rsidRDefault="009825EA" w:rsidP="00F112F9">
            <w:pPr>
              <w:pStyle w:val="BodyText"/>
              <w:spacing w:before="7"/>
              <w:jc w:val="center"/>
              <w:rPr>
                <w:sz w:val="18"/>
              </w:rPr>
            </w:pPr>
            <w:r>
              <w:rPr>
                <w:b/>
                <w:w w:val="105"/>
                <w:sz w:val="24"/>
                <w:szCs w:val="24"/>
              </w:rPr>
              <w:t>Title</w:t>
            </w:r>
          </w:p>
        </w:tc>
        <w:tc>
          <w:tcPr>
            <w:tcW w:w="7867" w:type="dxa"/>
            <w:gridSpan w:val="5"/>
          </w:tcPr>
          <w:p w14:paraId="7904615A" w14:textId="77777777" w:rsidR="009825EA" w:rsidRDefault="009825EA" w:rsidP="00F112F9">
            <w:pPr>
              <w:pStyle w:val="BodyText"/>
              <w:spacing w:before="7"/>
              <w:jc w:val="center"/>
              <w:rPr>
                <w:b/>
                <w:w w:val="105"/>
                <w:sz w:val="24"/>
                <w:szCs w:val="24"/>
              </w:rPr>
            </w:pPr>
          </w:p>
          <w:p w14:paraId="3817C1B1" w14:textId="77777777" w:rsidR="009825EA" w:rsidRDefault="009825EA" w:rsidP="00F112F9">
            <w:pPr>
              <w:pStyle w:val="BodyText"/>
              <w:spacing w:before="7"/>
              <w:jc w:val="center"/>
              <w:rPr>
                <w:b/>
                <w:w w:val="105"/>
                <w:sz w:val="24"/>
                <w:szCs w:val="24"/>
              </w:rPr>
            </w:pPr>
          </w:p>
          <w:p w14:paraId="026E70DB" w14:textId="77777777" w:rsidR="009825EA" w:rsidRDefault="009825EA" w:rsidP="00F112F9">
            <w:pPr>
              <w:pStyle w:val="BodyText"/>
              <w:spacing w:before="7"/>
              <w:jc w:val="center"/>
              <w:rPr>
                <w:b/>
                <w:color w:val="0000FF"/>
                <w:w w:val="105"/>
                <w:sz w:val="24"/>
                <w:szCs w:val="24"/>
              </w:rPr>
            </w:pPr>
            <w:r>
              <w:rPr>
                <w:b/>
                <w:w w:val="105"/>
                <w:sz w:val="24"/>
                <w:szCs w:val="24"/>
              </w:rPr>
              <w:t>Domain of the Project</w:t>
            </w:r>
          </w:p>
        </w:tc>
      </w:tr>
      <w:tr w:rsidR="009825EA" w14:paraId="6991FF63" w14:textId="77777777" w:rsidTr="00A74EFF">
        <w:trPr>
          <w:trHeight w:val="1403"/>
        </w:trPr>
        <w:tc>
          <w:tcPr>
            <w:tcW w:w="841" w:type="dxa"/>
            <w:vMerge/>
          </w:tcPr>
          <w:p w14:paraId="3DB88C13" w14:textId="77777777" w:rsidR="009825EA" w:rsidRDefault="009825EA" w:rsidP="00F112F9">
            <w:pPr>
              <w:pStyle w:val="BodyText"/>
              <w:spacing w:before="7"/>
              <w:jc w:val="center"/>
              <w:rPr>
                <w:sz w:val="18"/>
              </w:rPr>
            </w:pPr>
          </w:p>
        </w:tc>
        <w:tc>
          <w:tcPr>
            <w:tcW w:w="1430" w:type="dxa"/>
            <w:vMerge/>
          </w:tcPr>
          <w:p w14:paraId="6BE2830D" w14:textId="77777777" w:rsidR="009825EA" w:rsidRDefault="009825EA" w:rsidP="00F112F9">
            <w:pPr>
              <w:pStyle w:val="BodyText"/>
              <w:spacing w:before="7"/>
              <w:jc w:val="center"/>
              <w:rPr>
                <w:sz w:val="18"/>
              </w:rPr>
            </w:pPr>
          </w:p>
        </w:tc>
        <w:tc>
          <w:tcPr>
            <w:tcW w:w="1524" w:type="dxa"/>
          </w:tcPr>
          <w:p w14:paraId="6BCA74DE" w14:textId="77777777" w:rsidR="009825EA" w:rsidRDefault="009825EA" w:rsidP="00F112F9">
            <w:pPr>
              <w:pStyle w:val="BodyText"/>
              <w:spacing w:before="7"/>
              <w:jc w:val="center"/>
              <w:rPr>
                <w:b/>
                <w:w w:val="105"/>
                <w:sz w:val="24"/>
                <w:szCs w:val="24"/>
              </w:rPr>
            </w:pPr>
            <w:r>
              <w:rPr>
                <w:b/>
                <w:w w:val="105"/>
                <w:sz w:val="24"/>
                <w:szCs w:val="24"/>
              </w:rPr>
              <w:t>Artificial Intelligence, Machine Learning and Deep Learning</w:t>
            </w:r>
          </w:p>
        </w:tc>
        <w:tc>
          <w:tcPr>
            <w:tcW w:w="1531" w:type="dxa"/>
          </w:tcPr>
          <w:p w14:paraId="50F25F42" w14:textId="77777777" w:rsidR="009825EA" w:rsidRDefault="009825EA" w:rsidP="00F112F9">
            <w:pPr>
              <w:pStyle w:val="BodyText"/>
              <w:spacing w:before="7"/>
              <w:jc w:val="left"/>
              <w:rPr>
                <w:b/>
                <w:w w:val="105"/>
                <w:sz w:val="24"/>
                <w:szCs w:val="24"/>
              </w:rPr>
            </w:pPr>
            <w:r>
              <w:rPr>
                <w:b/>
                <w:w w:val="105"/>
                <w:sz w:val="24"/>
                <w:szCs w:val="24"/>
              </w:rPr>
              <w:t>Computer Networks, Information Security, Cyber Security</w:t>
            </w:r>
          </w:p>
        </w:tc>
        <w:tc>
          <w:tcPr>
            <w:tcW w:w="1720" w:type="dxa"/>
          </w:tcPr>
          <w:p w14:paraId="7D3D557E" w14:textId="77777777" w:rsidR="009825EA" w:rsidRDefault="009825EA" w:rsidP="00F112F9">
            <w:pPr>
              <w:pStyle w:val="BodyText"/>
              <w:spacing w:before="7"/>
              <w:jc w:val="left"/>
              <w:rPr>
                <w:b/>
                <w:w w:val="105"/>
                <w:sz w:val="24"/>
                <w:szCs w:val="24"/>
              </w:rPr>
            </w:pPr>
            <w:r>
              <w:rPr>
                <w:b/>
                <w:w w:val="105"/>
                <w:sz w:val="24"/>
                <w:szCs w:val="24"/>
              </w:rPr>
              <w:t>Data Warehousing, Data Mining, Big Data Analytics</w:t>
            </w:r>
          </w:p>
        </w:tc>
        <w:tc>
          <w:tcPr>
            <w:tcW w:w="1497" w:type="dxa"/>
          </w:tcPr>
          <w:p w14:paraId="3505BFE8" w14:textId="77777777" w:rsidR="009825EA" w:rsidRDefault="009825EA" w:rsidP="00F112F9">
            <w:pPr>
              <w:pStyle w:val="BodyText"/>
              <w:spacing w:before="7"/>
              <w:jc w:val="left"/>
              <w:rPr>
                <w:b/>
                <w:w w:val="105"/>
                <w:sz w:val="24"/>
                <w:szCs w:val="24"/>
              </w:rPr>
            </w:pPr>
            <w:r>
              <w:rPr>
                <w:b/>
                <w:w w:val="105"/>
                <w:sz w:val="24"/>
                <w:szCs w:val="24"/>
              </w:rPr>
              <w:t>Cloud Computing, Internet of Things</w:t>
            </w:r>
          </w:p>
        </w:tc>
        <w:tc>
          <w:tcPr>
            <w:tcW w:w="1595" w:type="dxa"/>
          </w:tcPr>
          <w:p w14:paraId="389FE7F2" w14:textId="77777777" w:rsidR="009825EA" w:rsidRDefault="009825EA" w:rsidP="00F112F9">
            <w:pPr>
              <w:pStyle w:val="BodyText"/>
              <w:spacing w:before="7"/>
              <w:jc w:val="left"/>
              <w:rPr>
                <w:b/>
                <w:w w:val="105"/>
                <w:sz w:val="24"/>
                <w:szCs w:val="24"/>
              </w:rPr>
            </w:pPr>
            <w:r>
              <w:rPr>
                <w:b/>
                <w:w w:val="105"/>
                <w:sz w:val="24"/>
                <w:szCs w:val="24"/>
              </w:rPr>
              <w:t>Software Engineering, Image Processing</w:t>
            </w:r>
          </w:p>
        </w:tc>
      </w:tr>
      <w:tr w:rsidR="009825EA" w14:paraId="4BBEAF96" w14:textId="77777777" w:rsidTr="00A74EFF">
        <w:trPr>
          <w:trHeight w:val="1422"/>
        </w:trPr>
        <w:tc>
          <w:tcPr>
            <w:tcW w:w="841" w:type="dxa"/>
          </w:tcPr>
          <w:p w14:paraId="20FF55F4" w14:textId="5EBA89E5" w:rsidR="009825EA" w:rsidRPr="00C200AE" w:rsidRDefault="006D4ABD" w:rsidP="00F112F9">
            <w:pPr>
              <w:pStyle w:val="BodyText"/>
              <w:spacing w:before="7"/>
              <w:jc w:val="center"/>
              <w:rPr>
                <w:b/>
                <w:bCs/>
                <w:sz w:val="24"/>
                <w:szCs w:val="24"/>
              </w:rPr>
            </w:pPr>
            <w:r>
              <w:rPr>
                <w:b/>
                <w:bCs/>
                <w:sz w:val="24"/>
                <w:szCs w:val="24"/>
              </w:rPr>
              <w:t>3</w:t>
            </w:r>
          </w:p>
        </w:tc>
        <w:tc>
          <w:tcPr>
            <w:tcW w:w="1430" w:type="dxa"/>
          </w:tcPr>
          <w:p w14:paraId="7E913513" w14:textId="4304509C" w:rsidR="009825EA" w:rsidRPr="006D4ABD" w:rsidRDefault="006D4ABD" w:rsidP="00F112F9">
            <w:pPr>
              <w:ind w:right="65"/>
              <w:jc w:val="center"/>
              <w:rPr>
                <w:bCs/>
              </w:rPr>
            </w:pPr>
            <w:r w:rsidRPr="00DF37C3">
              <w:rPr>
                <w:bCs/>
              </w:rPr>
              <w:t>ADVANCED INTELLIGENT VIDEO SURVEILLANCE SYSTEM USING OPENCV</w:t>
            </w:r>
          </w:p>
        </w:tc>
        <w:tc>
          <w:tcPr>
            <w:tcW w:w="1524" w:type="dxa"/>
          </w:tcPr>
          <w:p w14:paraId="06C40F96" w14:textId="77777777" w:rsidR="009825EA" w:rsidRDefault="009825EA" w:rsidP="00EB0405">
            <w:pPr>
              <w:pStyle w:val="BodyText"/>
              <w:spacing w:before="7"/>
              <w:ind w:left="1080"/>
              <w:rPr>
                <w:sz w:val="24"/>
                <w:szCs w:val="24"/>
              </w:rPr>
            </w:pPr>
          </w:p>
          <w:p w14:paraId="174B6F10" w14:textId="77777777" w:rsidR="00EB0405" w:rsidRDefault="00EB0405" w:rsidP="00EB0405">
            <w:pPr>
              <w:pStyle w:val="BodyText"/>
              <w:spacing w:before="7"/>
              <w:ind w:left="1080"/>
              <w:rPr>
                <w:sz w:val="24"/>
                <w:szCs w:val="24"/>
              </w:rPr>
            </w:pPr>
          </w:p>
          <w:p w14:paraId="7DE97157" w14:textId="77777777" w:rsidR="00EB0405" w:rsidRDefault="00EB0405" w:rsidP="00EB0405">
            <w:pPr>
              <w:pStyle w:val="BodyText"/>
              <w:numPr>
                <w:ilvl w:val="0"/>
                <w:numId w:val="32"/>
              </w:numPr>
              <w:spacing w:before="7"/>
              <w:rPr>
                <w:sz w:val="24"/>
                <w:szCs w:val="24"/>
              </w:rPr>
            </w:pPr>
          </w:p>
          <w:p w14:paraId="715C283C" w14:textId="77777777" w:rsidR="00EB0405" w:rsidRDefault="00EB0405" w:rsidP="00EB0405">
            <w:pPr>
              <w:pStyle w:val="BodyText"/>
              <w:spacing w:before="7"/>
              <w:ind w:left="1080"/>
              <w:rPr>
                <w:sz w:val="24"/>
                <w:szCs w:val="24"/>
              </w:rPr>
            </w:pPr>
          </w:p>
          <w:p w14:paraId="23AE0607" w14:textId="77777777" w:rsidR="00EB0405" w:rsidRDefault="00EB0405" w:rsidP="00EB0405">
            <w:pPr>
              <w:pStyle w:val="BodyText"/>
              <w:spacing w:before="7"/>
              <w:ind w:left="1080"/>
              <w:rPr>
                <w:sz w:val="24"/>
                <w:szCs w:val="24"/>
              </w:rPr>
            </w:pPr>
          </w:p>
        </w:tc>
        <w:tc>
          <w:tcPr>
            <w:tcW w:w="1531" w:type="dxa"/>
          </w:tcPr>
          <w:p w14:paraId="6629F236" w14:textId="77777777" w:rsidR="009825EA" w:rsidRDefault="009825EA" w:rsidP="00F112F9">
            <w:pPr>
              <w:pStyle w:val="BodyText"/>
              <w:spacing w:before="7"/>
              <w:rPr>
                <w:sz w:val="24"/>
                <w:szCs w:val="24"/>
              </w:rPr>
            </w:pPr>
          </w:p>
        </w:tc>
        <w:tc>
          <w:tcPr>
            <w:tcW w:w="1720" w:type="dxa"/>
          </w:tcPr>
          <w:p w14:paraId="723E003E" w14:textId="77777777" w:rsidR="009825EA" w:rsidRDefault="009825EA" w:rsidP="00F112F9">
            <w:pPr>
              <w:pStyle w:val="BodyText"/>
              <w:spacing w:before="7"/>
              <w:rPr>
                <w:sz w:val="24"/>
                <w:szCs w:val="24"/>
              </w:rPr>
            </w:pPr>
          </w:p>
        </w:tc>
        <w:tc>
          <w:tcPr>
            <w:tcW w:w="1497" w:type="dxa"/>
          </w:tcPr>
          <w:p w14:paraId="4F9C49AD" w14:textId="77777777" w:rsidR="009825EA" w:rsidRDefault="009825EA" w:rsidP="00F112F9">
            <w:pPr>
              <w:pStyle w:val="BodyText"/>
              <w:spacing w:before="7"/>
              <w:rPr>
                <w:sz w:val="24"/>
                <w:szCs w:val="24"/>
              </w:rPr>
            </w:pPr>
          </w:p>
          <w:p w14:paraId="39C35521" w14:textId="77777777" w:rsidR="009825EA" w:rsidRDefault="009825EA" w:rsidP="00F112F9">
            <w:pPr>
              <w:pStyle w:val="BodyText"/>
              <w:spacing w:before="7"/>
              <w:rPr>
                <w:sz w:val="24"/>
                <w:szCs w:val="24"/>
              </w:rPr>
            </w:pPr>
          </w:p>
          <w:p w14:paraId="15A5A051" w14:textId="77777777" w:rsidR="009825EA" w:rsidRDefault="009825EA" w:rsidP="00EB0405">
            <w:pPr>
              <w:pStyle w:val="BodyText"/>
              <w:suppressAutoHyphens w:val="0"/>
              <w:autoSpaceDN w:val="0"/>
              <w:spacing w:before="7"/>
              <w:ind w:left="360"/>
              <w:jc w:val="center"/>
              <w:rPr>
                <w:sz w:val="24"/>
                <w:szCs w:val="24"/>
              </w:rPr>
            </w:pPr>
          </w:p>
        </w:tc>
        <w:tc>
          <w:tcPr>
            <w:tcW w:w="1595" w:type="dxa"/>
          </w:tcPr>
          <w:p w14:paraId="0E04084A" w14:textId="77777777" w:rsidR="009825EA" w:rsidRDefault="009825EA" w:rsidP="00F112F9">
            <w:pPr>
              <w:pStyle w:val="BodyText"/>
              <w:spacing w:before="7"/>
              <w:jc w:val="center"/>
              <w:rPr>
                <w:b/>
                <w:w w:val="105"/>
                <w:sz w:val="24"/>
                <w:szCs w:val="24"/>
              </w:rPr>
            </w:pPr>
          </w:p>
        </w:tc>
      </w:tr>
    </w:tbl>
    <w:p w14:paraId="6D62E9E0" w14:textId="77777777" w:rsidR="009825EA" w:rsidRDefault="009825EA" w:rsidP="00F112F9">
      <w:pPr>
        <w:pStyle w:val="BodyText"/>
        <w:rPr>
          <w:sz w:val="20"/>
        </w:rPr>
      </w:pPr>
    </w:p>
    <w:p w14:paraId="06B33528" w14:textId="77777777" w:rsidR="009825EA" w:rsidRDefault="009825EA" w:rsidP="00F112F9">
      <w:pPr>
        <w:pStyle w:val="BodyText"/>
        <w:rPr>
          <w:sz w:val="20"/>
        </w:rPr>
      </w:pPr>
    </w:p>
    <w:p w14:paraId="240AFFE6" w14:textId="77777777" w:rsidR="009825EA" w:rsidRDefault="009825EA" w:rsidP="00F112F9">
      <w:pPr>
        <w:pStyle w:val="BodyText"/>
        <w:rPr>
          <w:sz w:val="20"/>
        </w:rPr>
      </w:pPr>
    </w:p>
    <w:p w14:paraId="16959661" w14:textId="77777777" w:rsidR="009825EA" w:rsidRDefault="009825EA" w:rsidP="00F112F9">
      <w:pPr>
        <w:rPr>
          <w:sz w:val="23"/>
        </w:rPr>
      </w:pPr>
    </w:p>
    <w:p w14:paraId="03B6B938" w14:textId="77777777" w:rsidR="009825EA" w:rsidRPr="00326840" w:rsidRDefault="009825EA" w:rsidP="00F112F9">
      <w:pPr>
        <w:pStyle w:val="Heading3"/>
        <w:numPr>
          <w:ilvl w:val="0"/>
          <w:numId w:val="0"/>
        </w:numPr>
        <w:tabs>
          <w:tab w:val="left" w:pos="7002"/>
        </w:tabs>
        <w:spacing w:before="230"/>
        <w:ind w:left="510"/>
        <w:rPr>
          <w:sz w:val="24"/>
          <w:szCs w:val="24"/>
        </w:rPr>
      </w:pPr>
      <w:r>
        <w:rPr>
          <w:sz w:val="24"/>
          <w:szCs w:val="24"/>
        </w:rPr>
        <w:t>Project</w:t>
      </w:r>
      <w:r>
        <w:rPr>
          <w:spacing w:val="11"/>
          <w:sz w:val="24"/>
          <w:szCs w:val="24"/>
        </w:rPr>
        <w:t xml:space="preserve"> </w:t>
      </w:r>
      <w:r>
        <w:rPr>
          <w:sz w:val="24"/>
          <w:szCs w:val="24"/>
        </w:rPr>
        <w:t>Coordinator                     Internal Guide</w:t>
      </w:r>
      <w:r>
        <w:rPr>
          <w:sz w:val="24"/>
          <w:szCs w:val="24"/>
        </w:rPr>
        <w:tab/>
        <w:t>Head</w:t>
      </w:r>
      <w:r>
        <w:rPr>
          <w:spacing w:val="13"/>
          <w:sz w:val="24"/>
          <w:szCs w:val="24"/>
        </w:rPr>
        <w:t xml:space="preserve"> </w:t>
      </w:r>
      <w:r>
        <w:rPr>
          <w:sz w:val="24"/>
          <w:szCs w:val="24"/>
        </w:rPr>
        <w:t>of</w:t>
      </w:r>
      <w:r>
        <w:rPr>
          <w:spacing w:val="21"/>
          <w:sz w:val="24"/>
          <w:szCs w:val="24"/>
        </w:rPr>
        <w:t xml:space="preserve"> </w:t>
      </w:r>
      <w:r>
        <w:rPr>
          <w:sz w:val="24"/>
          <w:szCs w:val="24"/>
        </w:rPr>
        <w:t>the</w:t>
      </w:r>
      <w:r>
        <w:rPr>
          <w:spacing w:val="24"/>
          <w:sz w:val="24"/>
          <w:szCs w:val="24"/>
        </w:rPr>
        <w:t xml:space="preserve"> </w:t>
      </w:r>
      <w:r>
        <w:rPr>
          <w:sz w:val="24"/>
          <w:szCs w:val="24"/>
        </w:rPr>
        <w:t>Department</w:t>
      </w:r>
    </w:p>
    <w:p w14:paraId="13EC52BE" w14:textId="77777777" w:rsidR="009825EA" w:rsidRDefault="009825EA" w:rsidP="00F112F9">
      <w:pPr>
        <w:pStyle w:val="BodyText"/>
        <w:spacing w:before="4"/>
        <w:rPr>
          <w:b/>
          <w:sz w:val="24"/>
          <w:szCs w:val="24"/>
        </w:rPr>
      </w:pPr>
    </w:p>
    <w:p w14:paraId="6C2EFBBE" w14:textId="65B09D98" w:rsidR="009825EA" w:rsidRDefault="00D6664B" w:rsidP="00F112F9">
      <w:pPr>
        <w:pStyle w:val="BodyText"/>
        <w:tabs>
          <w:tab w:val="left" w:pos="7002"/>
        </w:tabs>
        <w:spacing w:line="360" w:lineRule="auto"/>
        <w:ind w:left="510"/>
        <w:rPr>
          <w:sz w:val="24"/>
          <w:szCs w:val="24"/>
        </w:rPr>
      </w:pPr>
      <w:r>
        <w:rPr>
          <w:sz w:val="24"/>
          <w:szCs w:val="24"/>
        </w:rPr>
        <w:t>Mr. P. SREEDHAR</w:t>
      </w:r>
      <w:r w:rsidR="009825EA">
        <w:rPr>
          <w:sz w:val="24"/>
          <w:szCs w:val="24"/>
        </w:rPr>
        <w:t xml:space="preserve">                         </w:t>
      </w:r>
      <w:r>
        <w:rPr>
          <w:sz w:val="24"/>
          <w:szCs w:val="24"/>
        </w:rPr>
        <w:t>Mrs. B Hema Kumari</w:t>
      </w:r>
      <w:r w:rsidR="009825EA">
        <w:rPr>
          <w:sz w:val="24"/>
          <w:szCs w:val="24"/>
        </w:rPr>
        <w:tab/>
        <w:t>Dr. Sunil Bhutada</w:t>
      </w:r>
    </w:p>
    <w:p w14:paraId="617C951E" w14:textId="22D36C96" w:rsidR="009825EA" w:rsidRDefault="009825EA" w:rsidP="00F112F9">
      <w:pPr>
        <w:pStyle w:val="BodyText"/>
        <w:tabs>
          <w:tab w:val="left" w:pos="7060"/>
        </w:tabs>
        <w:spacing w:before="10" w:line="360" w:lineRule="auto"/>
        <w:ind w:left="510"/>
        <w:rPr>
          <w:sz w:val="24"/>
          <w:szCs w:val="24"/>
        </w:rPr>
      </w:pPr>
      <w:r>
        <w:rPr>
          <w:sz w:val="24"/>
          <w:szCs w:val="24"/>
        </w:rPr>
        <w:t>Assistant</w:t>
      </w:r>
      <w:r>
        <w:rPr>
          <w:spacing w:val="19"/>
          <w:sz w:val="24"/>
          <w:szCs w:val="24"/>
        </w:rPr>
        <w:t xml:space="preserve"> </w:t>
      </w:r>
      <w:r>
        <w:rPr>
          <w:sz w:val="24"/>
          <w:szCs w:val="24"/>
        </w:rPr>
        <w:t>Professor</w:t>
      </w:r>
      <w:r w:rsidR="00D962D3">
        <w:rPr>
          <w:sz w:val="24"/>
          <w:szCs w:val="24"/>
        </w:rPr>
        <w:t xml:space="preserve"> &amp;</w:t>
      </w:r>
      <w:r>
        <w:rPr>
          <w:sz w:val="24"/>
          <w:szCs w:val="24"/>
        </w:rPr>
        <w:t xml:space="preserve">                        Assistant Professor                       </w:t>
      </w:r>
      <w:proofErr w:type="spellStart"/>
      <w:r>
        <w:rPr>
          <w:sz w:val="24"/>
          <w:szCs w:val="24"/>
        </w:rPr>
        <w:t>Professor</w:t>
      </w:r>
      <w:proofErr w:type="spellEnd"/>
    </w:p>
    <w:p w14:paraId="3240A252" w14:textId="07407911" w:rsidR="00D962D3" w:rsidRDefault="00D962D3" w:rsidP="00F112F9">
      <w:pPr>
        <w:pStyle w:val="BodyText"/>
        <w:tabs>
          <w:tab w:val="left" w:pos="7002"/>
        </w:tabs>
        <w:spacing w:before="9" w:line="360" w:lineRule="auto"/>
        <w:ind w:left="510"/>
        <w:rPr>
          <w:sz w:val="24"/>
          <w:szCs w:val="24"/>
        </w:rPr>
      </w:pPr>
      <w:r>
        <w:rPr>
          <w:sz w:val="24"/>
          <w:szCs w:val="24"/>
        </w:rPr>
        <w:t>Ass</w:t>
      </w:r>
      <w:r w:rsidR="00696B11">
        <w:rPr>
          <w:sz w:val="24"/>
          <w:szCs w:val="24"/>
        </w:rPr>
        <w:t>ociate</w:t>
      </w:r>
      <w:r>
        <w:rPr>
          <w:sz w:val="24"/>
          <w:szCs w:val="24"/>
        </w:rPr>
        <w:t xml:space="preserve"> Head</w:t>
      </w:r>
    </w:p>
    <w:p w14:paraId="03718BB9" w14:textId="23F96912" w:rsidR="009825EA" w:rsidRDefault="009825EA" w:rsidP="00F112F9">
      <w:pPr>
        <w:pStyle w:val="BodyText"/>
        <w:tabs>
          <w:tab w:val="left" w:pos="7002"/>
        </w:tabs>
        <w:spacing w:before="9" w:line="360" w:lineRule="auto"/>
        <w:ind w:left="510"/>
        <w:rPr>
          <w:sz w:val="24"/>
          <w:szCs w:val="24"/>
        </w:rPr>
      </w:pPr>
      <w:r>
        <w:rPr>
          <w:sz w:val="24"/>
          <w:szCs w:val="24"/>
        </w:rPr>
        <w:t>Department</w:t>
      </w:r>
      <w:r>
        <w:rPr>
          <w:spacing w:val="35"/>
          <w:sz w:val="24"/>
          <w:szCs w:val="24"/>
        </w:rPr>
        <w:t xml:space="preserve"> </w:t>
      </w:r>
      <w:proofErr w:type="gramStart"/>
      <w:r>
        <w:rPr>
          <w:sz w:val="24"/>
          <w:szCs w:val="24"/>
        </w:rPr>
        <w:t>of</w:t>
      </w:r>
      <w:r>
        <w:rPr>
          <w:spacing w:val="-11"/>
          <w:sz w:val="24"/>
          <w:szCs w:val="24"/>
        </w:rPr>
        <w:t xml:space="preserve">  </w:t>
      </w:r>
      <w:r>
        <w:rPr>
          <w:sz w:val="24"/>
          <w:szCs w:val="24"/>
        </w:rPr>
        <w:t>IT</w:t>
      </w:r>
      <w:proofErr w:type="gramEnd"/>
      <w:r>
        <w:rPr>
          <w:sz w:val="24"/>
          <w:szCs w:val="24"/>
        </w:rPr>
        <w:t xml:space="preserve">                          Department</w:t>
      </w:r>
      <w:r>
        <w:rPr>
          <w:spacing w:val="35"/>
          <w:sz w:val="24"/>
          <w:szCs w:val="24"/>
        </w:rPr>
        <w:t xml:space="preserve"> </w:t>
      </w:r>
      <w:r>
        <w:rPr>
          <w:sz w:val="24"/>
          <w:szCs w:val="24"/>
        </w:rPr>
        <w:t>of</w:t>
      </w:r>
      <w:r>
        <w:rPr>
          <w:spacing w:val="-11"/>
          <w:sz w:val="24"/>
          <w:szCs w:val="24"/>
        </w:rPr>
        <w:t xml:space="preserve">  </w:t>
      </w:r>
      <w:r>
        <w:rPr>
          <w:sz w:val="24"/>
          <w:szCs w:val="24"/>
        </w:rPr>
        <w:t>IT</w:t>
      </w:r>
      <w:r>
        <w:rPr>
          <w:sz w:val="24"/>
          <w:szCs w:val="24"/>
        </w:rPr>
        <w:tab/>
        <w:t>Department</w:t>
      </w:r>
      <w:r>
        <w:rPr>
          <w:spacing w:val="41"/>
          <w:sz w:val="24"/>
          <w:szCs w:val="24"/>
        </w:rPr>
        <w:t xml:space="preserve"> </w:t>
      </w:r>
      <w:r>
        <w:rPr>
          <w:sz w:val="24"/>
          <w:szCs w:val="24"/>
        </w:rPr>
        <w:t>of</w:t>
      </w:r>
      <w:r>
        <w:rPr>
          <w:spacing w:val="-12"/>
          <w:sz w:val="24"/>
          <w:szCs w:val="24"/>
        </w:rPr>
        <w:t xml:space="preserve"> </w:t>
      </w:r>
      <w:r>
        <w:rPr>
          <w:sz w:val="24"/>
          <w:szCs w:val="24"/>
        </w:rPr>
        <w:t>IT</w:t>
      </w:r>
    </w:p>
    <w:p w14:paraId="3609FA4B" w14:textId="77777777" w:rsidR="009825EA" w:rsidRPr="00DC255F" w:rsidRDefault="009825EA" w:rsidP="00F112F9">
      <w:pPr>
        <w:pStyle w:val="BodyText"/>
        <w:tabs>
          <w:tab w:val="left" w:pos="7002"/>
        </w:tabs>
        <w:spacing w:before="9" w:line="360" w:lineRule="auto"/>
        <w:ind w:left="510"/>
        <w:rPr>
          <w:sz w:val="6"/>
          <w:szCs w:val="6"/>
        </w:rPr>
      </w:pPr>
    </w:p>
    <w:p w14:paraId="37D3F107" w14:textId="77777777" w:rsidR="009825EA" w:rsidRDefault="009825EA" w:rsidP="00F112F9">
      <w:pPr>
        <w:pStyle w:val="BodyText"/>
        <w:rPr>
          <w:b/>
          <w:sz w:val="20"/>
        </w:rPr>
      </w:pPr>
      <w:r>
        <w:rPr>
          <w:b/>
          <w:sz w:val="20"/>
        </w:rPr>
        <w:tab/>
      </w:r>
      <w:r>
        <w:rPr>
          <w:b/>
          <w:sz w:val="20"/>
        </w:rPr>
        <w:tab/>
      </w:r>
      <w:r>
        <w:rPr>
          <w:b/>
          <w:sz w:val="20"/>
        </w:rPr>
        <w:tab/>
      </w:r>
      <w:r>
        <w:rPr>
          <w:b/>
          <w:sz w:val="20"/>
        </w:rPr>
        <w:tab/>
      </w:r>
      <w:r>
        <w:rPr>
          <w:b/>
          <w:sz w:val="20"/>
        </w:rPr>
        <w:tab/>
      </w:r>
    </w:p>
    <w:tbl>
      <w:tblPr>
        <w:tblW w:w="0" w:type="auto"/>
        <w:tblInd w:w="879" w:type="dxa"/>
        <w:tblLayout w:type="fixed"/>
        <w:tblCellMar>
          <w:left w:w="0" w:type="dxa"/>
          <w:right w:w="0" w:type="dxa"/>
        </w:tblCellMar>
        <w:tblLook w:val="04A0" w:firstRow="1" w:lastRow="0" w:firstColumn="1" w:lastColumn="0" w:noHBand="0" w:noVBand="1"/>
      </w:tblPr>
      <w:tblGrid>
        <w:gridCol w:w="7941"/>
      </w:tblGrid>
      <w:tr w:rsidR="009825EA" w14:paraId="1CDDA58F" w14:textId="77777777" w:rsidTr="00A74EFF">
        <w:trPr>
          <w:trHeight w:val="363"/>
        </w:trPr>
        <w:tc>
          <w:tcPr>
            <w:tcW w:w="7941" w:type="dxa"/>
          </w:tcPr>
          <w:p w14:paraId="1B00F344" w14:textId="5A59616C" w:rsidR="00AB194C" w:rsidRDefault="00F21DBA" w:rsidP="00F112F9">
            <w:pPr>
              <w:pStyle w:val="TableParagraph"/>
              <w:spacing w:line="360" w:lineRule="auto"/>
              <w:rPr>
                <w:sz w:val="24"/>
                <w:szCs w:val="24"/>
              </w:rPr>
            </w:pPr>
            <w:r>
              <w:rPr>
                <w:b/>
                <w:sz w:val="24"/>
                <w:szCs w:val="24"/>
              </w:rPr>
              <w:t xml:space="preserve">                              </w:t>
            </w:r>
            <w:r w:rsidR="00AB194C">
              <w:rPr>
                <w:b/>
                <w:sz w:val="24"/>
                <w:szCs w:val="24"/>
              </w:rPr>
              <w:t>Student:</w:t>
            </w:r>
            <w:r w:rsidR="00AB194C">
              <w:rPr>
                <w:b/>
                <w:spacing w:val="11"/>
                <w:sz w:val="24"/>
                <w:szCs w:val="24"/>
              </w:rPr>
              <w:t xml:space="preserve"> </w:t>
            </w:r>
            <w:r w:rsidR="00AB194C">
              <w:rPr>
                <w:sz w:val="24"/>
                <w:szCs w:val="24"/>
              </w:rPr>
              <w:t>D Rutuja</w:t>
            </w:r>
          </w:p>
          <w:p w14:paraId="0E812F01" w14:textId="7C93EE88" w:rsidR="00AB194C" w:rsidRDefault="00AB194C" w:rsidP="00F112F9">
            <w:pPr>
              <w:pStyle w:val="TableParagraph"/>
              <w:spacing w:line="360" w:lineRule="auto"/>
              <w:ind w:left="2895"/>
              <w:rPr>
                <w:bCs/>
                <w:sz w:val="24"/>
                <w:szCs w:val="24"/>
              </w:rPr>
            </w:pPr>
            <w:r>
              <w:rPr>
                <w:bCs/>
                <w:sz w:val="24"/>
                <w:szCs w:val="24"/>
              </w:rPr>
              <w:t xml:space="preserve"> K Kranthi Reddy</w:t>
            </w:r>
          </w:p>
          <w:p w14:paraId="58D274F4" w14:textId="49D83C3C" w:rsidR="009825EA" w:rsidRDefault="00AB194C" w:rsidP="00F112F9">
            <w:pPr>
              <w:pStyle w:val="TableParagraph"/>
              <w:spacing w:line="360" w:lineRule="auto"/>
              <w:ind w:left="2895"/>
              <w:rPr>
                <w:sz w:val="24"/>
                <w:szCs w:val="24"/>
              </w:rPr>
            </w:pPr>
            <w:r>
              <w:rPr>
                <w:bCs/>
                <w:sz w:val="24"/>
                <w:szCs w:val="24"/>
              </w:rPr>
              <w:t xml:space="preserve"> Sista Mayukha</w:t>
            </w:r>
          </w:p>
        </w:tc>
      </w:tr>
    </w:tbl>
    <w:p w14:paraId="7E252E85" w14:textId="77777777" w:rsidR="009825EA" w:rsidRDefault="009825EA" w:rsidP="00F112F9">
      <w:pPr>
        <w:rPr>
          <w:sz w:val="23"/>
        </w:rPr>
      </w:pPr>
    </w:p>
    <w:p w14:paraId="7B920C8F" w14:textId="77777777" w:rsidR="009825EA" w:rsidRPr="001B4AB9" w:rsidRDefault="009825EA" w:rsidP="00F112F9">
      <w:pPr>
        <w:pStyle w:val="ListParagraph"/>
        <w:spacing w:line="360" w:lineRule="auto"/>
        <w:ind w:left="360"/>
        <w:jc w:val="both"/>
        <w:rPr>
          <w:rFonts w:ascii="Times New Roman" w:hAnsi="Times New Roman" w:cs="Times New Roman"/>
          <w:b/>
          <w:bCs/>
          <w:sz w:val="28"/>
          <w:szCs w:val="28"/>
        </w:rPr>
      </w:pPr>
    </w:p>
    <w:sectPr w:rsidR="009825EA" w:rsidRPr="001B4AB9" w:rsidSect="00F112F9">
      <w:footerReference w:type="default" r:id="rId40"/>
      <w:footerReference w:type="first" r:id="rId41"/>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DA220" w14:textId="77777777" w:rsidR="00651F90" w:rsidRDefault="00651F90">
      <w:r>
        <w:separator/>
      </w:r>
    </w:p>
  </w:endnote>
  <w:endnote w:type="continuationSeparator" w:id="0">
    <w:p w14:paraId="1474C8D0" w14:textId="77777777" w:rsidR="00651F90" w:rsidRDefault="00651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499BA" w14:textId="77777777" w:rsidR="001F0550" w:rsidRDefault="001F055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94970" w14:textId="77777777" w:rsidR="001F0550" w:rsidRDefault="00000000">
    <w:pPr>
      <w:pStyle w:val="BodyText"/>
      <w:spacing w:line="12" w:lineRule="auto"/>
      <w:rPr>
        <w:sz w:val="20"/>
      </w:rPr>
    </w:pPr>
    <w:r>
      <w:pict w14:anchorId="66893A4C">
        <v:shapetype id="_x0000_t202" coordsize="21600,21600" o:spt="202" path="m,l,21600r21600,l21600,xe">
          <v:stroke joinstyle="miter"/>
          <v:path gradientshapeok="t" o:connecttype="rect"/>
        </v:shapetype>
        <v:shape id="_x0000_s1027" type="#_x0000_t202" style="position:absolute;margin-left:476.6pt;margin-top:742pt;width:64.55pt;height:14.95pt;z-index:-251657728;mso-wrap-distance-left:9.05pt;mso-wrap-distance-right:9.05pt;mso-position-horizontal-relative:page;mso-position-vertical-relative:page" stroked="f">
          <v:fill opacity="0" color2="black"/>
          <v:textbox style="mso-next-textbox:#_x0000_s1027" inset=".05pt,.05pt,.05pt,.05pt">
            <w:txbxContent>
              <w:p w14:paraId="398E6BD9" w14:textId="77777777" w:rsidR="001F0550" w:rsidRDefault="001F0550">
                <w:pPr>
                  <w:spacing w:before="20"/>
                  <w:ind w:left="20"/>
                </w:pPr>
                <w:r>
                  <w:rPr>
                    <w:rFonts w:ascii="Calisto MT" w:hAnsi="Calisto MT"/>
                    <w:b/>
                    <w:i/>
                  </w:rPr>
                  <w:t>Project Report</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B505" w14:textId="77777777" w:rsidR="001F0550" w:rsidRDefault="001F055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7BBCA" w14:textId="77777777" w:rsidR="009825EA" w:rsidRDefault="009825EA">
    <w:pPr>
      <w:pStyle w:val="BodyText"/>
      <w:spacing w:line="14" w:lineRule="auto"/>
      <w:rPr>
        <w:sz w:val="20"/>
      </w:rPr>
    </w:pPr>
    <w:r>
      <w:rPr>
        <w:noProof/>
        <w:lang w:val="en-IN" w:eastAsia="en-IN" w:bidi="te-IN"/>
      </w:rPr>
      <mc:AlternateContent>
        <mc:Choice Requires="wps">
          <w:drawing>
            <wp:anchor distT="0" distB="0" distL="114300" distR="114300" simplePos="0" relativeHeight="251657728" behindDoc="1" locked="0" layoutInCell="1" allowOverlap="1" wp14:anchorId="77B4FF40" wp14:editId="75B14491">
              <wp:simplePos x="0" y="0"/>
              <wp:positionH relativeFrom="page">
                <wp:posOffset>7246620</wp:posOffset>
              </wp:positionH>
              <wp:positionV relativeFrom="page">
                <wp:posOffset>9277350</wp:posOffset>
              </wp:positionV>
              <wp:extent cx="216535" cy="18097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11AACBED" w14:textId="77777777" w:rsidR="009825EA" w:rsidRDefault="009825EA">
                          <w:pPr>
                            <w:spacing w:before="11"/>
                            <w:ind w:left="60"/>
                          </w:pPr>
                          <w:r>
                            <w:fldChar w:fldCharType="begin"/>
                          </w:r>
                          <w:r>
                            <w:instrText xml:space="preserve"> PAGE </w:instrText>
                          </w:r>
                          <w:r>
                            <w:fldChar w:fldCharType="separate"/>
                          </w:r>
                          <w:r>
                            <w:rPr>
                              <w:noProof/>
                            </w:rPr>
                            <w:t>39</w:t>
                          </w:r>
                          <w:r>
                            <w:fldChar w:fldCharType="end"/>
                          </w:r>
                        </w:p>
                      </w:txbxContent>
                    </wps:txbx>
                    <wps:bodyPr rot="0" vert="horz" wrap="square" lIns="0" tIns="0" rIns="0" bIns="0" anchor="t" anchorCtr="0" upright="1">
                      <a:noAutofit/>
                    </wps:bodyPr>
                  </wps:wsp>
                </a:graphicData>
              </a:graphic>
            </wp:anchor>
          </w:drawing>
        </mc:Choice>
        <mc:Fallback>
          <w:pict>
            <v:shapetype w14:anchorId="77B4FF40" id="_x0000_t202" coordsize="21600,21600" o:spt="202" path="m,l,21600r21600,l21600,xe">
              <v:stroke joinstyle="miter"/>
              <v:path gradientshapeok="t" o:connecttype="rect"/>
            </v:shapetype>
            <v:shape id="Text Box 13" o:spid="_x0000_s1027" type="#_x0000_t202" style="position:absolute;margin-left:570.6pt;margin-top:730.5pt;width:17.05pt;height:14.2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" filled="f" stroked="f">
              <v:textbox inset="0,0,0,0">
                <w:txbxContent>
                  <w:p w14:paraId="11AACBED" w14:textId="77777777" w:rsidR="009825EA" w:rsidRDefault="009825EA">
                    <w:pPr>
                      <w:spacing w:before="11"/>
                      <w:ind w:left="60"/>
                    </w:pPr>
                    <w:r>
                      <w:fldChar w:fldCharType="begin"/>
                    </w:r>
                    <w:r>
                      <w:instrText xml:space="preserve"> PAGE </w:instrText>
                    </w:r>
                    <w:r>
                      <w:fldChar w:fldCharType="separate"/>
                    </w:r>
                    <w:r>
                      <w:rPr>
                        <w:noProof/>
                      </w:rPr>
                      <w:t>39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FA9F" w14:textId="016452A2" w:rsidR="00376502" w:rsidRDefault="00CE6093">
    <w:pPr>
      <w:pStyle w:val="BodyText"/>
      <w:spacing w:line="12" w:lineRule="auto"/>
      <w:rPr>
        <w:sz w:val="20"/>
      </w:rPr>
    </w:pPr>
    <w:r>
      <w:rPr>
        <w:noProof/>
      </w:rPr>
      <mc:AlternateContent>
        <mc:Choice Requires="wps">
          <w:drawing>
            <wp:anchor distT="0" distB="0" distL="114935" distR="114935" simplePos="0" relativeHeight="251656704" behindDoc="1" locked="0" layoutInCell="1" allowOverlap="1" wp14:anchorId="0FF3DB24" wp14:editId="3A2D92C5">
              <wp:simplePos x="0" y="0"/>
              <wp:positionH relativeFrom="page">
                <wp:posOffset>6052820</wp:posOffset>
              </wp:positionH>
              <wp:positionV relativeFrom="page">
                <wp:posOffset>9423400</wp:posOffset>
              </wp:positionV>
              <wp:extent cx="819785" cy="189865"/>
              <wp:effectExtent l="4445" t="3175" r="4445" b="6985"/>
              <wp:wrapNone/>
              <wp:docPr id="6615964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1898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2AB724" w14:textId="77777777" w:rsidR="00376502" w:rsidRDefault="00376502">
                          <w:pPr>
                            <w:spacing w:before="20"/>
                            <w:ind w:left="20"/>
                          </w:pPr>
                          <w:r>
                            <w:rPr>
                              <w:rFonts w:ascii="Calisto MT" w:hAnsi="Calisto MT"/>
                              <w:b/>
                              <w:i/>
                            </w:rPr>
                            <w:t>Project Report</w:t>
                          </w:r>
                        </w:p>
                      </w:txbxContent>
                    </wps:txbx>
                    <wps:bodyPr rot="0" vert="horz" wrap="square" lIns="635" tIns="635" rIns="635" bIns="6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F3DB24" id="_x0000_t202" coordsize="21600,21600" o:spt="202" path="m,l,21600r21600,l21600,xe">
              <v:stroke joinstyle="miter"/>
              <v:path gradientshapeok="t" o:connecttype="rect"/>
            </v:shapetype>
            <v:shape id="Text Box 4" o:spid="_x0000_s1028" type="#_x0000_t202" style="position:absolute;margin-left:476.6pt;margin-top:742pt;width:64.55pt;height:14.95pt;z-index:-25165977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" stroked="f">
              <v:fill opacity="0"/>
              <v:textbox inset=".05pt,.05pt,.05pt,.05pt">
                <w:txbxContent>
                  <w:p w14:paraId="192AB724" w14:textId="77777777" w:rsidR="00376502" w:rsidRDefault="00376502">
                    <w:pPr>
                      <w:spacing w:before="20"/>
                      <w:ind w:left="20"/>
                    </w:pPr>
                    <w:r>
                      <w:rPr>
                        <w:rFonts w:ascii="Calisto MT" w:hAnsi="Calisto MT"/>
                        <w:b/>
                        <w:i/>
                      </w:rPr>
                      <w:t>Project Report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03861" w14:textId="77777777" w:rsidR="00376502" w:rsidRDefault="003765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BFA6B" w14:textId="77777777" w:rsidR="00651F90" w:rsidRDefault="00651F90">
      <w:r>
        <w:separator/>
      </w:r>
    </w:p>
  </w:footnote>
  <w:footnote w:type="continuationSeparator" w:id="0">
    <w:p w14:paraId="7F0DAF84" w14:textId="77777777" w:rsidR="00651F90" w:rsidRDefault="00651F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9"/>
        </w:tabs>
        <w:ind w:left="-9" w:firstLine="0"/>
      </w:pPr>
    </w:lvl>
    <w:lvl w:ilvl="1">
      <w:start w:val="1"/>
      <w:numFmt w:val="none"/>
      <w:suff w:val="nothing"/>
      <w:lvlText w:val=""/>
      <w:lvlJc w:val="left"/>
      <w:pPr>
        <w:tabs>
          <w:tab w:val="num" w:pos="-9"/>
        </w:tabs>
        <w:ind w:left="-9" w:firstLine="0"/>
      </w:pPr>
    </w:lvl>
    <w:lvl w:ilvl="2">
      <w:start w:val="1"/>
      <w:numFmt w:val="none"/>
      <w:suff w:val="nothing"/>
      <w:lvlText w:val=""/>
      <w:lvlJc w:val="left"/>
      <w:pPr>
        <w:tabs>
          <w:tab w:val="num" w:pos="-9"/>
        </w:tabs>
        <w:ind w:left="-9" w:firstLine="0"/>
      </w:pPr>
    </w:lvl>
    <w:lvl w:ilvl="3">
      <w:start w:val="1"/>
      <w:numFmt w:val="none"/>
      <w:pStyle w:val="Heading3"/>
      <w:suff w:val="nothing"/>
      <w:lvlText w:val=""/>
      <w:lvlJc w:val="left"/>
      <w:pPr>
        <w:tabs>
          <w:tab w:val="num" w:pos="-9"/>
        </w:tabs>
        <w:ind w:left="-9" w:firstLine="0"/>
      </w:pPr>
    </w:lvl>
    <w:lvl w:ilvl="4">
      <w:start w:val="1"/>
      <w:numFmt w:val="none"/>
      <w:suff w:val="nothing"/>
      <w:lvlText w:val=""/>
      <w:lvlJc w:val="left"/>
      <w:pPr>
        <w:tabs>
          <w:tab w:val="num" w:pos="-9"/>
        </w:tabs>
        <w:ind w:left="-9" w:firstLine="0"/>
      </w:pPr>
    </w:lvl>
    <w:lvl w:ilvl="5">
      <w:start w:val="1"/>
      <w:numFmt w:val="none"/>
      <w:suff w:val="nothing"/>
      <w:lvlText w:val=""/>
      <w:lvlJc w:val="left"/>
      <w:pPr>
        <w:tabs>
          <w:tab w:val="num" w:pos="-9"/>
        </w:tabs>
        <w:ind w:left="-9" w:firstLine="0"/>
      </w:pPr>
    </w:lvl>
    <w:lvl w:ilvl="6">
      <w:start w:val="1"/>
      <w:numFmt w:val="none"/>
      <w:suff w:val="nothing"/>
      <w:lvlText w:val=""/>
      <w:lvlJc w:val="left"/>
      <w:pPr>
        <w:tabs>
          <w:tab w:val="num" w:pos="-9"/>
        </w:tabs>
        <w:ind w:left="-9" w:firstLine="0"/>
      </w:pPr>
    </w:lvl>
    <w:lvl w:ilvl="7">
      <w:start w:val="1"/>
      <w:numFmt w:val="none"/>
      <w:suff w:val="nothing"/>
      <w:lvlText w:val=""/>
      <w:lvlJc w:val="left"/>
      <w:pPr>
        <w:tabs>
          <w:tab w:val="num" w:pos="-9"/>
        </w:tabs>
        <w:ind w:left="-9" w:firstLine="0"/>
      </w:pPr>
    </w:lvl>
    <w:lvl w:ilvl="8">
      <w:start w:val="1"/>
      <w:numFmt w:val="none"/>
      <w:suff w:val="nothing"/>
      <w:lvlText w:val=""/>
      <w:lvlJc w:val="left"/>
      <w:pPr>
        <w:tabs>
          <w:tab w:val="num" w:pos="-9"/>
        </w:tabs>
        <w:ind w:left="-9" w:firstLine="0"/>
      </w:pPr>
    </w:lvl>
  </w:abstractNum>
  <w:abstractNum w:abstractNumId="1" w15:restartNumberingAfterBreak="0">
    <w:nsid w:val="00000003"/>
    <w:multiLevelType w:val="multilevel"/>
    <w:tmpl w:val="00000003"/>
    <w:name w:val="WW8Num2"/>
    <w:lvl w:ilvl="0">
      <w:start w:val="1"/>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2" w15:restartNumberingAfterBreak="0">
    <w:nsid w:val="00000004"/>
    <w:multiLevelType w:val="multilevel"/>
    <w:tmpl w:val="00000004"/>
    <w:name w:val="WW8Num3"/>
    <w:lvl w:ilvl="0">
      <w:start w:val="5"/>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3" w15:restartNumberingAfterBreak="0">
    <w:nsid w:val="00000006"/>
    <w:multiLevelType w:val="multilevel"/>
    <w:tmpl w:val="00000006"/>
    <w:name w:val="WW8Num5"/>
    <w:lvl w:ilvl="0">
      <w:start w:val="8"/>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4" w15:restartNumberingAfterBreak="0">
    <w:nsid w:val="0000000B"/>
    <w:multiLevelType w:val="multilevel"/>
    <w:tmpl w:val="0000000B"/>
    <w:name w:val="WW8Num10"/>
    <w:lvl w:ilvl="0">
      <w:start w:val="9"/>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5" w15:restartNumberingAfterBreak="0">
    <w:nsid w:val="0000000F"/>
    <w:multiLevelType w:val="multilevel"/>
    <w:tmpl w:val="0000000F"/>
    <w:name w:val="WW8Num14"/>
    <w:lvl w:ilvl="0">
      <w:start w:val="6"/>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6" w15:restartNumberingAfterBreak="0">
    <w:nsid w:val="00000010"/>
    <w:multiLevelType w:val="multilevel"/>
    <w:tmpl w:val="00000010"/>
    <w:name w:val="WW8Num15"/>
    <w:lvl w:ilvl="0">
      <w:start w:val="3"/>
      <w:numFmt w:val="decimal"/>
      <w:lvlText w:val="%1"/>
      <w:lvlJc w:val="left"/>
      <w:pPr>
        <w:tabs>
          <w:tab w:val="num" w:pos="0"/>
        </w:tabs>
        <w:ind w:left="1911" w:hanging="353"/>
      </w:pPr>
      <w:rPr>
        <w:rFonts w:hint="default"/>
        <w:lang w:val="en-US" w:bidi="en-US"/>
      </w:rPr>
    </w:lvl>
    <w:lvl w:ilvl="1">
      <w:start w:val="1"/>
      <w:numFmt w:val="decimal"/>
      <w:lvlText w:val="%1.%2"/>
      <w:lvlJc w:val="left"/>
      <w:pPr>
        <w:tabs>
          <w:tab w:val="num" w:pos="720"/>
        </w:tabs>
        <w:ind w:left="1911"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04" w:hanging="353"/>
      </w:pPr>
      <w:rPr>
        <w:rFonts w:ascii="Liberation Serif" w:hAnsi="Liberation Serif" w:hint="default"/>
        <w:lang w:val="en-US" w:bidi="en-US"/>
      </w:rPr>
    </w:lvl>
    <w:lvl w:ilvl="3">
      <w:numFmt w:val="bullet"/>
      <w:lvlText w:val="•"/>
      <w:lvlJc w:val="left"/>
      <w:pPr>
        <w:tabs>
          <w:tab w:val="num" w:pos="0"/>
        </w:tabs>
        <w:ind w:left="4446" w:hanging="353"/>
      </w:pPr>
      <w:rPr>
        <w:rFonts w:ascii="Liberation Serif" w:hAnsi="Liberation Serif" w:hint="default"/>
        <w:lang w:val="en-US" w:bidi="en-US"/>
      </w:rPr>
    </w:lvl>
    <w:lvl w:ilvl="4">
      <w:numFmt w:val="bullet"/>
      <w:lvlText w:val="•"/>
      <w:lvlJc w:val="left"/>
      <w:pPr>
        <w:tabs>
          <w:tab w:val="num" w:pos="0"/>
        </w:tabs>
        <w:ind w:left="5288" w:hanging="353"/>
      </w:pPr>
      <w:rPr>
        <w:rFonts w:ascii="Liberation Serif" w:hAnsi="Liberation Serif" w:hint="default"/>
        <w:lang w:val="en-US" w:bidi="en-US"/>
      </w:rPr>
    </w:lvl>
    <w:lvl w:ilvl="5">
      <w:numFmt w:val="bullet"/>
      <w:lvlText w:val="•"/>
      <w:lvlJc w:val="left"/>
      <w:pPr>
        <w:tabs>
          <w:tab w:val="num" w:pos="0"/>
        </w:tabs>
        <w:ind w:left="6130" w:hanging="353"/>
      </w:pPr>
      <w:rPr>
        <w:rFonts w:ascii="Liberation Serif" w:hAnsi="Liberation Serif" w:hint="default"/>
        <w:lang w:val="en-US" w:bidi="en-US"/>
      </w:rPr>
    </w:lvl>
    <w:lvl w:ilvl="6">
      <w:numFmt w:val="bullet"/>
      <w:lvlText w:val="•"/>
      <w:lvlJc w:val="left"/>
      <w:pPr>
        <w:tabs>
          <w:tab w:val="num" w:pos="0"/>
        </w:tabs>
        <w:ind w:left="6972" w:hanging="353"/>
      </w:pPr>
      <w:rPr>
        <w:rFonts w:ascii="Liberation Serif" w:hAnsi="Liberation Serif" w:hint="default"/>
        <w:lang w:val="en-US" w:bidi="en-US"/>
      </w:rPr>
    </w:lvl>
    <w:lvl w:ilvl="7">
      <w:numFmt w:val="bullet"/>
      <w:lvlText w:val="•"/>
      <w:lvlJc w:val="left"/>
      <w:pPr>
        <w:tabs>
          <w:tab w:val="num" w:pos="0"/>
        </w:tabs>
        <w:ind w:left="7814" w:hanging="353"/>
      </w:pPr>
      <w:rPr>
        <w:rFonts w:ascii="Liberation Serif" w:hAnsi="Liberation Serif" w:hint="default"/>
        <w:lang w:val="en-US" w:bidi="en-US"/>
      </w:rPr>
    </w:lvl>
    <w:lvl w:ilvl="8">
      <w:numFmt w:val="bullet"/>
      <w:lvlText w:val="•"/>
      <w:lvlJc w:val="left"/>
      <w:pPr>
        <w:tabs>
          <w:tab w:val="num" w:pos="0"/>
        </w:tabs>
        <w:ind w:left="8656" w:hanging="353"/>
      </w:pPr>
      <w:rPr>
        <w:rFonts w:ascii="Liberation Serif" w:hAnsi="Liberation Serif" w:hint="default"/>
        <w:lang w:val="en-US" w:bidi="en-US"/>
      </w:rPr>
    </w:lvl>
  </w:abstractNum>
  <w:abstractNum w:abstractNumId="7" w15:restartNumberingAfterBreak="0">
    <w:nsid w:val="00000012"/>
    <w:multiLevelType w:val="multilevel"/>
    <w:tmpl w:val="00000012"/>
    <w:name w:val="WW8Num17"/>
    <w:lvl w:ilvl="0">
      <w:start w:val="4"/>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8" w15:restartNumberingAfterBreak="0">
    <w:nsid w:val="00000019"/>
    <w:multiLevelType w:val="multilevel"/>
    <w:tmpl w:val="00000019"/>
    <w:name w:val="WW8Num24"/>
    <w:lvl w:ilvl="0">
      <w:start w:val="2"/>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9" w15:restartNumberingAfterBreak="0">
    <w:nsid w:val="03660A14"/>
    <w:multiLevelType w:val="multilevel"/>
    <w:tmpl w:val="03660A14"/>
    <w:lvl w:ilvl="0">
      <w:start w:val="1"/>
      <w:numFmt w:val="decimal"/>
      <w:lvlText w:val="%1."/>
      <w:lvlJc w:val="left"/>
      <w:pPr>
        <w:ind w:left="745" w:hanging="236"/>
      </w:pPr>
      <w:rPr>
        <w:rFonts w:ascii="Times New Roman" w:eastAsia="Times New Roman" w:hAnsi="Times New Roman" w:cs="Times New Roman" w:hint="default"/>
        <w:b/>
        <w:bCs/>
        <w:w w:val="100"/>
        <w:sz w:val="23"/>
        <w:szCs w:val="23"/>
        <w:lang w:val="en-US" w:eastAsia="en-US" w:bidi="ar-SA"/>
      </w:rPr>
    </w:lvl>
    <w:lvl w:ilvl="1">
      <w:start w:val="1"/>
      <w:numFmt w:val="decimal"/>
      <w:lvlText w:val="%1.%2"/>
      <w:lvlJc w:val="left"/>
      <w:pPr>
        <w:ind w:left="1110" w:hanging="366"/>
      </w:pPr>
      <w:rPr>
        <w:rFonts w:ascii="Times New Roman" w:eastAsia="Times New Roman" w:hAnsi="Times New Roman" w:cs="Times New Roman" w:hint="default"/>
        <w:w w:val="100"/>
        <w:sz w:val="23"/>
        <w:szCs w:val="23"/>
        <w:lang w:val="en-US" w:eastAsia="en-US" w:bidi="ar-SA"/>
      </w:rPr>
    </w:lvl>
    <w:lvl w:ilvl="2">
      <w:start w:val="1"/>
      <w:numFmt w:val="decimal"/>
      <w:lvlText w:val="%1.%2.%3"/>
      <w:lvlJc w:val="left"/>
      <w:pPr>
        <w:ind w:left="1590" w:hanging="543"/>
      </w:pPr>
      <w:rPr>
        <w:rFonts w:ascii="Times New Roman" w:eastAsia="Times New Roman" w:hAnsi="Times New Roman" w:cs="Times New Roman" w:hint="default"/>
        <w:w w:val="100"/>
        <w:sz w:val="23"/>
        <w:szCs w:val="23"/>
        <w:lang w:val="en-US" w:eastAsia="en-US" w:bidi="ar-SA"/>
      </w:rPr>
    </w:lvl>
    <w:lvl w:ilvl="3">
      <w:numFmt w:val="bullet"/>
      <w:lvlText w:val="•"/>
      <w:lvlJc w:val="left"/>
      <w:pPr>
        <w:ind w:left="1160" w:hanging="543"/>
      </w:pPr>
      <w:rPr>
        <w:rFonts w:hint="default"/>
        <w:lang w:val="en-US" w:eastAsia="en-US" w:bidi="ar-SA"/>
      </w:rPr>
    </w:lvl>
    <w:lvl w:ilvl="4">
      <w:numFmt w:val="bullet"/>
      <w:lvlText w:val="•"/>
      <w:lvlJc w:val="left"/>
      <w:pPr>
        <w:ind w:left="1600" w:hanging="543"/>
      </w:pPr>
      <w:rPr>
        <w:rFonts w:hint="default"/>
        <w:lang w:val="en-US" w:eastAsia="en-US" w:bidi="ar-SA"/>
      </w:rPr>
    </w:lvl>
    <w:lvl w:ilvl="5">
      <w:numFmt w:val="bullet"/>
      <w:lvlText w:val="•"/>
      <w:lvlJc w:val="left"/>
      <w:pPr>
        <w:ind w:left="3051" w:hanging="543"/>
      </w:pPr>
      <w:rPr>
        <w:rFonts w:hint="default"/>
        <w:lang w:val="en-US" w:eastAsia="en-US" w:bidi="ar-SA"/>
      </w:rPr>
    </w:lvl>
    <w:lvl w:ilvl="6">
      <w:numFmt w:val="bullet"/>
      <w:lvlText w:val="•"/>
      <w:lvlJc w:val="left"/>
      <w:pPr>
        <w:ind w:left="4502" w:hanging="543"/>
      </w:pPr>
      <w:rPr>
        <w:rFonts w:hint="default"/>
        <w:lang w:val="en-US" w:eastAsia="en-US" w:bidi="ar-SA"/>
      </w:rPr>
    </w:lvl>
    <w:lvl w:ilvl="7">
      <w:numFmt w:val="bullet"/>
      <w:lvlText w:val="•"/>
      <w:lvlJc w:val="left"/>
      <w:pPr>
        <w:ind w:left="5954" w:hanging="543"/>
      </w:pPr>
      <w:rPr>
        <w:rFonts w:hint="default"/>
        <w:lang w:val="en-US" w:eastAsia="en-US" w:bidi="ar-SA"/>
      </w:rPr>
    </w:lvl>
    <w:lvl w:ilvl="8">
      <w:numFmt w:val="bullet"/>
      <w:lvlText w:val="•"/>
      <w:lvlJc w:val="left"/>
      <w:pPr>
        <w:ind w:left="7405" w:hanging="543"/>
      </w:pPr>
      <w:rPr>
        <w:rFonts w:hint="default"/>
        <w:lang w:val="en-US" w:eastAsia="en-US" w:bidi="ar-SA"/>
      </w:rPr>
    </w:lvl>
  </w:abstractNum>
  <w:abstractNum w:abstractNumId="10" w15:restartNumberingAfterBreak="0">
    <w:nsid w:val="0F5320DD"/>
    <w:multiLevelType w:val="hybridMultilevel"/>
    <w:tmpl w:val="F06AA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B81F40"/>
    <w:multiLevelType w:val="hybridMultilevel"/>
    <w:tmpl w:val="3D4AA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FD685C"/>
    <w:multiLevelType w:val="multilevel"/>
    <w:tmpl w:val="5E262BF0"/>
    <w:lvl w:ilvl="0">
      <w:start w:val="1"/>
      <w:numFmt w:val="decimal"/>
      <w:lvlText w:val="%1."/>
      <w:lvlJc w:val="left"/>
      <w:pPr>
        <w:ind w:left="360" w:hanging="360"/>
      </w:pPr>
      <w:rPr>
        <w:rFonts w:hint="default"/>
      </w:rPr>
    </w:lvl>
    <w:lvl w:ilvl="1">
      <w:start w:val="2"/>
      <w:numFmt w:val="decimal"/>
      <w:isLgl/>
      <w:lvlText w:val="%1.%2"/>
      <w:lvlJc w:val="left"/>
      <w:pPr>
        <w:ind w:left="1199" w:hanging="720"/>
      </w:pPr>
      <w:rPr>
        <w:rFonts w:hint="default"/>
      </w:rPr>
    </w:lvl>
    <w:lvl w:ilvl="2">
      <w:start w:val="1"/>
      <w:numFmt w:val="decimal"/>
      <w:isLgl/>
      <w:lvlText w:val="%1.%2.%3"/>
      <w:lvlJc w:val="left"/>
      <w:pPr>
        <w:ind w:left="155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999" w:hanging="1440"/>
      </w:pPr>
      <w:rPr>
        <w:rFonts w:hint="default"/>
      </w:rPr>
    </w:lvl>
    <w:lvl w:ilvl="5">
      <w:start w:val="1"/>
      <w:numFmt w:val="decimal"/>
      <w:isLgl/>
      <w:lvlText w:val="%1.%2.%3.%4.%5.%6"/>
      <w:lvlJc w:val="left"/>
      <w:pPr>
        <w:ind w:left="3359" w:hanging="1440"/>
      </w:pPr>
      <w:rPr>
        <w:rFonts w:hint="default"/>
      </w:rPr>
    </w:lvl>
    <w:lvl w:ilvl="6">
      <w:start w:val="1"/>
      <w:numFmt w:val="decimal"/>
      <w:isLgl/>
      <w:lvlText w:val="%1.%2.%3.%4.%5.%6.%7"/>
      <w:lvlJc w:val="left"/>
      <w:pPr>
        <w:ind w:left="4079" w:hanging="1800"/>
      </w:pPr>
      <w:rPr>
        <w:rFonts w:hint="default"/>
      </w:rPr>
    </w:lvl>
    <w:lvl w:ilvl="7">
      <w:start w:val="1"/>
      <w:numFmt w:val="decimal"/>
      <w:isLgl/>
      <w:lvlText w:val="%1.%2.%3.%4.%5.%6.%7.%8"/>
      <w:lvlJc w:val="left"/>
      <w:pPr>
        <w:ind w:left="4799" w:hanging="2160"/>
      </w:pPr>
      <w:rPr>
        <w:rFonts w:hint="default"/>
      </w:rPr>
    </w:lvl>
    <w:lvl w:ilvl="8">
      <w:start w:val="1"/>
      <w:numFmt w:val="decimal"/>
      <w:isLgl/>
      <w:lvlText w:val="%1.%2.%3.%4.%5.%6.%7.%8.%9"/>
      <w:lvlJc w:val="left"/>
      <w:pPr>
        <w:ind w:left="5159" w:hanging="2160"/>
      </w:pPr>
      <w:rPr>
        <w:rFonts w:hint="default"/>
      </w:rPr>
    </w:lvl>
  </w:abstractNum>
  <w:abstractNum w:abstractNumId="13" w15:restartNumberingAfterBreak="0">
    <w:nsid w:val="1FDB5B07"/>
    <w:multiLevelType w:val="hybridMultilevel"/>
    <w:tmpl w:val="D49625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0837BD0"/>
    <w:multiLevelType w:val="hybridMultilevel"/>
    <w:tmpl w:val="3C0AC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9F11E8"/>
    <w:multiLevelType w:val="hybridMultilevel"/>
    <w:tmpl w:val="783C134A"/>
    <w:lvl w:ilvl="0" w:tplc="4009000B">
      <w:start w:val="1"/>
      <w:numFmt w:val="bullet"/>
      <w:lvlText w:val=""/>
      <w:lvlJc w:val="left"/>
      <w:pPr>
        <w:ind w:left="839" w:hanging="360"/>
      </w:pPr>
      <w:rPr>
        <w:rFonts w:ascii="Wingdings" w:hAnsi="Wingdings" w:hint="default"/>
      </w:rPr>
    </w:lvl>
    <w:lvl w:ilvl="1" w:tplc="FFFFFFFF" w:tentative="1">
      <w:start w:val="1"/>
      <w:numFmt w:val="bullet"/>
      <w:lvlText w:val="o"/>
      <w:lvlJc w:val="left"/>
      <w:pPr>
        <w:ind w:left="1559" w:hanging="360"/>
      </w:pPr>
      <w:rPr>
        <w:rFonts w:ascii="Courier New" w:hAnsi="Courier New" w:cs="Courier New" w:hint="default"/>
      </w:rPr>
    </w:lvl>
    <w:lvl w:ilvl="2" w:tplc="FFFFFFFF" w:tentative="1">
      <w:start w:val="1"/>
      <w:numFmt w:val="bullet"/>
      <w:lvlText w:val=""/>
      <w:lvlJc w:val="left"/>
      <w:pPr>
        <w:ind w:left="2279" w:hanging="360"/>
      </w:pPr>
      <w:rPr>
        <w:rFonts w:ascii="Wingdings" w:hAnsi="Wingdings" w:hint="default"/>
      </w:rPr>
    </w:lvl>
    <w:lvl w:ilvl="3" w:tplc="FFFFFFFF" w:tentative="1">
      <w:start w:val="1"/>
      <w:numFmt w:val="bullet"/>
      <w:lvlText w:val=""/>
      <w:lvlJc w:val="left"/>
      <w:pPr>
        <w:ind w:left="2999" w:hanging="360"/>
      </w:pPr>
      <w:rPr>
        <w:rFonts w:ascii="Symbol" w:hAnsi="Symbol" w:hint="default"/>
      </w:rPr>
    </w:lvl>
    <w:lvl w:ilvl="4" w:tplc="FFFFFFFF" w:tentative="1">
      <w:start w:val="1"/>
      <w:numFmt w:val="bullet"/>
      <w:lvlText w:val="o"/>
      <w:lvlJc w:val="left"/>
      <w:pPr>
        <w:ind w:left="3719" w:hanging="360"/>
      </w:pPr>
      <w:rPr>
        <w:rFonts w:ascii="Courier New" w:hAnsi="Courier New" w:cs="Courier New" w:hint="default"/>
      </w:rPr>
    </w:lvl>
    <w:lvl w:ilvl="5" w:tplc="FFFFFFFF" w:tentative="1">
      <w:start w:val="1"/>
      <w:numFmt w:val="bullet"/>
      <w:lvlText w:val=""/>
      <w:lvlJc w:val="left"/>
      <w:pPr>
        <w:ind w:left="4439" w:hanging="360"/>
      </w:pPr>
      <w:rPr>
        <w:rFonts w:ascii="Wingdings" w:hAnsi="Wingdings" w:hint="default"/>
      </w:rPr>
    </w:lvl>
    <w:lvl w:ilvl="6" w:tplc="FFFFFFFF" w:tentative="1">
      <w:start w:val="1"/>
      <w:numFmt w:val="bullet"/>
      <w:lvlText w:val=""/>
      <w:lvlJc w:val="left"/>
      <w:pPr>
        <w:ind w:left="5159" w:hanging="360"/>
      </w:pPr>
      <w:rPr>
        <w:rFonts w:ascii="Symbol" w:hAnsi="Symbol" w:hint="default"/>
      </w:rPr>
    </w:lvl>
    <w:lvl w:ilvl="7" w:tplc="FFFFFFFF" w:tentative="1">
      <w:start w:val="1"/>
      <w:numFmt w:val="bullet"/>
      <w:lvlText w:val="o"/>
      <w:lvlJc w:val="left"/>
      <w:pPr>
        <w:ind w:left="5879" w:hanging="360"/>
      </w:pPr>
      <w:rPr>
        <w:rFonts w:ascii="Courier New" w:hAnsi="Courier New" w:cs="Courier New" w:hint="default"/>
      </w:rPr>
    </w:lvl>
    <w:lvl w:ilvl="8" w:tplc="FFFFFFFF" w:tentative="1">
      <w:start w:val="1"/>
      <w:numFmt w:val="bullet"/>
      <w:lvlText w:val=""/>
      <w:lvlJc w:val="left"/>
      <w:pPr>
        <w:ind w:left="6599" w:hanging="360"/>
      </w:pPr>
      <w:rPr>
        <w:rFonts w:ascii="Wingdings" w:hAnsi="Wingdings" w:hint="default"/>
      </w:rPr>
    </w:lvl>
  </w:abstractNum>
  <w:abstractNum w:abstractNumId="16" w15:restartNumberingAfterBreak="0">
    <w:nsid w:val="258E6F7C"/>
    <w:multiLevelType w:val="multilevel"/>
    <w:tmpl w:val="00000006"/>
    <w:lvl w:ilvl="0">
      <w:start w:val="8"/>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17" w15:restartNumberingAfterBreak="0">
    <w:nsid w:val="38D03ACB"/>
    <w:multiLevelType w:val="hybridMultilevel"/>
    <w:tmpl w:val="6764C956"/>
    <w:lvl w:ilvl="0" w:tplc="94F878A0">
      <w:start w:val="1"/>
      <w:numFmt w:val="decimal"/>
      <w:lvlText w:val="[%1]"/>
      <w:lvlJc w:val="left"/>
      <w:pPr>
        <w:ind w:left="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BE681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9C19F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3CE51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3024B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9728">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94F95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0029B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BEB2C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CC33BDF"/>
    <w:multiLevelType w:val="multilevel"/>
    <w:tmpl w:val="2A1CD02A"/>
    <w:lvl w:ilvl="0">
      <w:start w:val="5"/>
      <w:numFmt w:val="decimal"/>
      <w:lvlText w:val="%1"/>
      <w:lvlJc w:val="left"/>
      <w:pPr>
        <w:ind w:left="360" w:hanging="360"/>
      </w:pPr>
      <w:rPr>
        <w:rFonts w:hint="default"/>
      </w:rPr>
    </w:lvl>
    <w:lvl w:ilvl="1">
      <w:start w:val="1"/>
      <w:numFmt w:val="decimal"/>
      <w:lvlText w:val="%1.%2"/>
      <w:lvlJc w:val="left"/>
      <w:pPr>
        <w:ind w:left="839" w:hanging="36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19" w15:restartNumberingAfterBreak="0">
    <w:nsid w:val="3D9A739D"/>
    <w:multiLevelType w:val="multilevel"/>
    <w:tmpl w:val="366C1BF2"/>
    <w:lvl w:ilvl="0">
      <w:start w:val="6"/>
      <w:numFmt w:val="decimal"/>
      <w:lvlText w:val="%1"/>
      <w:lvlJc w:val="left"/>
      <w:pPr>
        <w:ind w:left="360" w:hanging="360"/>
      </w:pPr>
      <w:rPr>
        <w:rFonts w:hint="default"/>
      </w:rPr>
    </w:lvl>
    <w:lvl w:ilvl="1">
      <w:start w:val="1"/>
      <w:numFmt w:val="decimal"/>
      <w:lvlText w:val="%1.%2"/>
      <w:lvlJc w:val="left"/>
      <w:pPr>
        <w:ind w:left="839" w:hanging="36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20" w15:restartNumberingAfterBreak="0">
    <w:nsid w:val="3F816697"/>
    <w:multiLevelType w:val="hybridMultilevel"/>
    <w:tmpl w:val="2AD0C02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0550F4"/>
    <w:multiLevelType w:val="hybridMultilevel"/>
    <w:tmpl w:val="16762A06"/>
    <w:lvl w:ilvl="0" w:tplc="74102B5E">
      <w:start w:val="1"/>
      <w:numFmt w:val="decimal"/>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22" w15:restartNumberingAfterBreak="0">
    <w:nsid w:val="451D1D5C"/>
    <w:multiLevelType w:val="hybridMultilevel"/>
    <w:tmpl w:val="0C16E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061C85"/>
    <w:multiLevelType w:val="hybridMultilevel"/>
    <w:tmpl w:val="EFA6774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216B48"/>
    <w:multiLevelType w:val="hybridMultilevel"/>
    <w:tmpl w:val="565426CC"/>
    <w:lvl w:ilvl="0" w:tplc="B3565D24">
      <w:start w:val="1"/>
      <w:numFmt w:val="bullet"/>
      <w:lvlText w:val=""/>
      <w:lvlJc w:val="left"/>
      <w:pPr>
        <w:ind w:left="720" w:hanging="360"/>
      </w:pPr>
      <w:rPr>
        <w:rFonts w:ascii="Wingdings" w:hAnsi="Wingding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8979BF"/>
    <w:multiLevelType w:val="hybridMultilevel"/>
    <w:tmpl w:val="440027C4"/>
    <w:lvl w:ilvl="0" w:tplc="D708F0F0">
      <w:start w:val="1"/>
      <w:numFmt w:val="bullet"/>
      <w:lvlText w:val=""/>
      <w:lvlJc w:val="left"/>
      <w:pPr>
        <w:ind w:left="1080" w:hanging="360"/>
      </w:pPr>
      <w:rPr>
        <w:rFonts w:ascii="Wingdings" w:hAnsi="Wingdings" w:hint="default"/>
        <w:b/>
        <w:bC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BB026CC"/>
    <w:multiLevelType w:val="hybridMultilevel"/>
    <w:tmpl w:val="4558A69C"/>
    <w:lvl w:ilvl="0" w:tplc="1C74E522">
      <w:start w:val="1"/>
      <w:numFmt w:val="bullet"/>
      <w:lvlText w:val="•"/>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3E557C">
      <w:start w:val="1"/>
      <w:numFmt w:val="bullet"/>
      <w:lvlText w:val="o"/>
      <w:lvlJc w:val="left"/>
      <w:pPr>
        <w:ind w:left="13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C76C">
      <w:start w:val="1"/>
      <w:numFmt w:val="bullet"/>
      <w:lvlText w:val="▪"/>
      <w:lvlJc w:val="left"/>
      <w:pPr>
        <w:ind w:left="2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9896B2">
      <w:start w:val="1"/>
      <w:numFmt w:val="bullet"/>
      <w:lvlText w:val="•"/>
      <w:lvlJc w:val="left"/>
      <w:pPr>
        <w:ind w:left="2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48ED7C">
      <w:start w:val="1"/>
      <w:numFmt w:val="bullet"/>
      <w:lvlText w:val="o"/>
      <w:lvlJc w:val="left"/>
      <w:pPr>
        <w:ind w:left="34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BCCCC6">
      <w:start w:val="1"/>
      <w:numFmt w:val="bullet"/>
      <w:lvlText w:val="▪"/>
      <w:lvlJc w:val="left"/>
      <w:pPr>
        <w:ind w:left="42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F6E5D0">
      <w:start w:val="1"/>
      <w:numFmt w:val="bullet"/>
      <w:lvlText w:val="•"/>
      <w:lvlJc w:val="left"/>
      <w:pPr>
        <w:ind w:left="49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36A4D4">
      <w:start w:val="1"/>
      <w:numFmt w:val="bullet"/>
      <w:lvlText w:val="o"/>
      <w:lvlJc w:val="left"/>
      <w:pPr>
        <w:ind w:left="56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5AA048">
      <w:start w:val="1"/>
      <w:numFmt w:val="bullet"/>
      <w:lvlText w:val="▪"/>
      <w:lvlJc w:val="left"/>
      <w:pPr>
        <w:ind w:left="6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D873B7C"/>
    <w:multiLevelType w:val="hybridMultilevel"/>
    <w:tmpl w:val="36D059DA"/>
    <w:lvl w:ilvl="0" w:tplc="33C8C56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FA15C2"/>
    <w:multiLevelType w:val="multilevel"/>
    <w:tmpl w:val="DEF625BC"/>
    <w:lvl w:ilvl="0">
      <w:start w:val="6"/>
      <w:numFmt w:val="decimal"/>
      <w:lvlText w:val="%1"/>
      <w:lvlJc w:val="left"/>
      <w:pPr>
        <w:ind w:left="360" w:hanging="360"/>
      </w:pPr>
      <w:rPr>
        <w:rFonts w:hint="default"/>
      </w:rPr>
    </w:lvl>
    <w:lvl w:ilvl="1">
      <w:start w:val="2"/>
      <w:numFmt w:val="decimal"/>
      <w:lvlText w:val="%1.%2"/>
      <w:lvlJc w:val="left"/>
      <w:pPr>
        <w:ind w:left="839" w:hanging="36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29" w15:restartNumberingAfterBreak="0">
    <w:nsid w:val="6294084A"/>
    <w:multiLevelType w:val="hybridMultilevel"/>
    <w:tmpl w:val="8D9AD55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4D75CCE"/>
    <w:multiLevelType w:val="multilevel"/>
    <w:tmpl w:val="5E262BF0"/>
    <w:lvl w:ilvl="0">
      <w:start w:val="1"/>
      <w:numFmt w:val="decimal"/>
      <w:lvlText w:val="%1."/>
      <w:lvlJc w:val="left"/>
      <w:pPr>
        <w:ind w:left="360" w:hanging="360"/>
      </w:pPr>
      <w:rPr>
        <w:rFonts w:hint="default"/>
      </w:rPr>
    </w:lvl>
    <w:lvl w:ilvl="1">
      <w:start w:val="2"/>
      <w:numFmt w:val="decimal"/>
      <w:isLgl/>
      <w:lvlText w:val="%1.%2"/>
      <w:lvlJc w:val="left"/>
      <w:pPr>
        <w:ind w:left="1199" w:hanging="720"/>
      </w:pPr>
      <w:rPr>
        <w:rFonts w:hint="default"/>
      </w:rPr>
    </w:lvl>
    <w:lvl w:ilvl="2">
      <w:start w:val="1"/>
      <w:numFmt w:val="decimal"/>
      <w:isLgl/>
      <w:lvlText w:val="%1.%2.%3"/>
      <w:lvlJc w:val="left"/>
      <w:pPr>
        <w:ind w:left="155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999" w:hanging="1440"/>
      </w:pPr>
      <w:rPr>
        <w:rFonts w:hint="default"/>
      </w:rPr>
    </w:lvl>
    <w:lvl w:ilvl="5">
      <w:start w:val="1"/>
      <w:numFmt w:val="decimal"/>
      <w:isLgl/>
      <w:lvlText w:val="%1.%2.%3.%4.%5.%6"/>
      <w:lvlJc w:val="left"/>
      <w:pPr>
        <w:ind w:left="3359" w:hanging="1440"/>
      </w:pPr>
      <w:rPr>
        <w:rFonts w:hint="default"/>
      </w:rPr>
    </w:lvl>
    <w:lvl w:ilvl="6">
      <w:start w:val="1"/>
      <w:numFmt w:val="decimal"/>
      <w:isLgl/>
      <w:lvlText w:val="%1.%2.%3.%4.%5.%6.%7"/>
      <w:lvlJc w:val="left"/>
      <w:pPr>
        <w:ind w:left="4079" w:hanging="1800"/>
      </w:pPr>
      <w:rPr>
        <w:rFonts w:hint="default"/>
      </w:rPr>
    </w:lvl>
    <w:lvl w:ilvl="7">
      <w:start w:val="1"/>
      <w:numFmt w:val="decimal"/>
      <w:isLgl/>
      <w:lvlText w:val="%1.%2.%3.%4.%5.%6.%7.%8"/>
      <w:lvlJc w:val="left"/>
      <w:pPr>
        <w:ind w:left="4799" w:hanging="2160"/>
      </w:pPr>
      <w:rPr>
        <w:rFonts w:hint="default"/>
      </w:rPr>
    </w:lvl>
    <w:lvl w:ilvl="8">
      <w:start w:val="1"/>
      <w:numFmt w:val="decimal"/>
      <w:isLgl/>
      <w:lvlText w:val="%1.%2.%3.%4.%5.%6.%7.%8.%9"/>
      <w:lvlJc w:val="left"/>
      <w:pPr>
        <w:ind w:left="5159" w:hanging="2160"/>
      </w:pPr>
      <w:rPr>
        <w:rFonts w:hint="default"/>
      </w:rPr>
    </w:lvl>
  </w:abstractNum>
  <w:abstractNum w:abstractNumId="31" w15:restartNumberingAfterBreak="0">
    <w:nsid w:val="6ADD7B1B"/>
    <w:multiLevelType w:val="hybridMultilevel"/>
    <w:tmpl w:val="E3282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D87B58"/>
    <w:multiLevelType w:val="hybridMultilevel"/>
    <w:tmpl w:val="2794C82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298600">
    <w:abstractNumId w:val="0"/>
  </w:num>
  <w:num w:numId="2" w16cid:durableId="2006324495">
    <w:abstractNumId w:val="1"/>
  </w:num>
  <w:num w:numId="3" w16cid:durableId="657608776">
    <w:abstractNumId w:val="2"/>
  </w:num>
  <w:num w:numId="4" w16cid:durableId="839806337">
    <w:abstractNumId w:val="3"/>
  </w:num>
  <w:num w:numId="5" w16cid:durableId="1013383394">
    <w:abstractNumId w:val="4"/>
  </w:num>
  <w:num w:numId="6" w16cid:durableId="117187812">
    <w:abstractNumId w:val="5"/>
  </w:num>
  <w:num w:numId="7" w16cid:durableId="2084136798">
    <w:abstractNumId w:val="6"/>
  </w:num>
  <w:num w:numId="8" w16cid:durableId="1398170629">
    <w:abstractNumId w:val="7"/>
  </w:num>
  <w:num w:numId="9" w16cid:durableId="1504973021">
    <w:abstractNumId w:val="8"/>
  </w:num>
  <w:num w:numId="10" w16cid:durableId="1128282244">
    <w:abstractNumId w:val="16"/>
  </w:num>
  <w:num w:numId="11" w16cid:durableId="121072223">
    <w:abstractNumId w:val="10"/>
  </w:num>
  <w:num w:numId="12" w16cid:durableId="1483158228">
    <w:abstractNumId w:val="27"/>
  </w:num>
  <w:num w:numId="13" w16cid:durableId="522136115">
    <w:abstractNumId w:val="14"/>
  </w:num>
  <w:num w:numId="14" w16cid:durableId="1991325467">
    <w:abstractNumId w:val="22"/>
  </w:num>
  <w:num w:numId="15" w16cid:durableId="1493720065">
    <w:abstractNumId w:val="31"/>
  </w:num>
  <w:num w:numId="16" w16cid:durableId="1634099490">
    <w:abstractNumId w:val="11"/>
  </w:num>
  <w:num w:numId="17" w16cid:durableId="612639164">
    <w:abstractNumId w:val="12"/>
  </w:num>
  <w:num w:numId="18" w16cid:durableId="1335649813">
    <w:abstractNumId w:val="15"/>
  </w:num>
  <w:num w:numId="19" w16cid:durableId="730352358">
    <w:abstractNumId w:val="32"/>
  </w:num>
  <w:num w:numId="20" w16cid:durableId="400635938">
    <w:abstractNumId w:val="13"/>
  </w:num>
  <w:num w:numId="21" w16cid:durableId="603342695">
    <w:abstractNumId w:val="30"/>
  </w:num>
  <w:num w:numId="22" w16cid:durableId="1970159122">
    <w:abstractNumId w:val="28"/>
  </w:num>
  <w:num w:numId="23" w16cid:durableId="910038030">
    <w:abstractNumId w:val="19"/>
  </w:num>
  <w:num w:numId="24" w16cid:durableId="1854951160">
    <w:abstractNumId w:val="29"/>
  </w:num>
  <w:num w:numId="25" w16cid:durableId="1180895878">
    <w:abstractNumId w:val="18"/>
  </w:num>
  <w:num w:numId="26" w16cid:durableId="1004551284">
    <w:abstractNumId w:val="23"/>
  </w:num>
  <w:num w:numId="27" w16cid:durableId="885875196">
    <w:abstractNumId w:val="17"/>
  </w:num>
  <w:num w:numId="28" w16cid:durableId="1161577657">
    <w:abstractNumId w:val="21"/>
  </w:num>
  <w:num w:numId="29" w16cid:durableId="1454249677">
    <w:abstractNumId w:val="26"/>
  </w:num>
  <w:num w:numId="30" w16cid:durableId="1325671292">
    <w:abstractNumId w:val="20"/>
  </w:num>
  <w:num w:numId="31" w16cid:durableId="552235680">
    <w:abstractNumId w:val="9"/>
  </w:num>
  <w:num w:numId="32" w16cid:durableId="912088498">
    <w:abstractNumId w:val="25"/>
  </w:num>
  <w:num w:numId="33" w16cid:durableId="9228824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C8"/>
    <w:rsid w:val="0001101D"/>
    <w:rsid w:val="00033221"/>
    <w:rsid w:val="000348B3"/>
    <w:rsid w:val="00050537"/>
    <w:rsid w:val="00055D69"/>
    <w:rsid w:val="00070555"/>
    <w:rsid w:val="000841AB"/>
    <w:rsid w:val="00084B87"/>
    <w:rsid w:val="0008541E"/>
    <w:rsid w:val="000908DF"/>
    <w:rsid w:val="0009530A"/>
    <w:rsid w:val="000C29E4"/>
    <w:rsid w:val="000D2DB7"/>
    <w:rsid w:val="000D5586"/>
    <w:rsid w:val="000F0546"/>
    <w:rsid w:val="000F5E73"/>
    <w:rsid w:val="00103B8C"/>
    <w:rsid w:val="00103E22"/>
    <w:rsid w:val="00122CE3"/>
    <w:rsid w:val="00123E78"/>
    <w:rsid w:val="00131CE7"/>
    <w:rsid w:val="001326C8"/>
    <w:rsid w:val="00145454"/>
    <w:rsid w:val="00147A4B"/>
    <w:rsid w:val="0015359F"/>
    <w:rsid w:val="001667D3"/>
    <w:rsid w:val="00167AC5"/>
    <w:rsid w:val="00167DE2"/>
    <w:rsid w:val="001715BD"/>
    <w:rsid w:val="001863A7"/>
    <w:rsid w:val="00187236"/>
    <w:rsid w:val="001968F2"/>
    <w:rsid w:val="001A2E77"/>
    <w:rsid w:val="001A6371"/>
    <w:rsid w:val="001B4AB9"/>
    <w:rsid w:val="001C39A7"/>
    <w:rsid w:val="001C677F"/>
    <w:rsid w:val="001E056E"/>
    <w:rsid w:val="001E1094"/>
    <w:rsid w:val="001E181F"/>
    <w:rsid w:val="001E2CE9"/>
    <w:rsid w:val="001F0550"/>
    <w:rsid w:val="001F0881"/>
    <w:rsid w:val="001F7121"/>
    <w:rsid w:val="00201F22"/>
    <w:rsid w:val="0021739C"/>
    <w:rsid w:val="00225FD9"/>
    <w:rsid w:val="00242A6C"/>
    <w:rsid w:val="00255564"/>
    <w:rsid w:val="00256F87"/>
    <w:rsid w:val="00260DA8"/>
    <w:rsid w:val="00261BDD"/>
    <w:rsid w:val="00267702"/>
    <w:rsid w:val="00267EAB"/>
    <w:rsid w:val="00276F8D"/>
    <w:rsid w:val="0029128F"/>
    <w:rsid w:val="002A239C"/>
    <w:rsid w:val="002A6349"/>
    <w:rsid w:val="002B2F98"/>
    <w:rsid w:val="002C19E4"/>
    <w:rsid w:val="002D5374"/>
    <w:rsid w:val="002E017F"/>
    <w:rsid w:val="002E18D1"/>
    <w:rsid w:val="002F2D99"/>
    <w:rsid w:val="003266AF"/>
    <w:rsid w:val="00376502"/>
    <w:rsid w:val="003821D4"/>
    <w:rsid w:val="00396565"/>
    <w:rsid w:val="003A5DE2"/>
    <w:rsid w:val="003D1216"/>
    <w:rsid w:val="003D20A3"/>
    <w:rsid w:val="003D271B"/>
    <w:rsid w:val="003D49DA"/>
    <w:rsid w:val="003E3E65"/>
    <w:rsid w:val="004006B7"/>
    <w:rsid w:val="00424AA3"/>
    <w:rsid w:val="00430131"/>
    <w:rsid w:val="00430D7A"/>
    <w:rsid w:val="00437818"/>
    <w:rsid w:val="004503C5"/>
    <w:rsid w:val="00453A28"/>
    <w:rsid w:val="00456C2D"/>
    <w:rsid w:val="0046326A"/>
    <w:rsid w:val="00465921"/>
    <w:rsid w:val="00473CF2"/>
    <w:rsid w:val="00474147"/>
    <w:rsid w:val="00475504"/>
    <w:rsid w:val="004824B2"/>
    <w:rsid w:val="00484474"/>
    <w:rsid w:val="004874F3"/>
    <w:rsid w:val="00495B64"/>
    <w:rsid w:val="004B1E67"/>
    <w:rsid w:val="004B7E65"/>
    <w:rsid w:val="004D4B22"/>
    <w:rsid w:val="004E0497"/>
    <w:rsid w:val="004E6745"/>
    <w:rsid w:val="004F0C6E"/>
    <w:rsid w:val="004F2BC4"/>
    <w:rsid w:val="004F50A3"/>
    <w:rsid w:val="0051140B"/>
    <w:rsid w:val="00516507"/>
    <w:rsid w:val="00517D3F"/>
    <w:rsid w:val="005259D4"/>
    <w:rsid w:val="00526DA9"/>
    <w:rsid w:val="00530AB0"/>
    <w:rsid w:val="00533437"/>
    <w:rsid w:val="00541AC6"/>
    <w:rsid w:val="00546D56"/>
    <w:rsid w:val="00556B42"/>
    <w:rsid w:val="00566750"/>
    <w:rsid w:val="0057078D"/>
    <w:rsid w:val="00573781"/>
    <w:rsid w:val="00580610"/>
    <w:rsid w:val="00593DBC"/>
    <w:rsid w:val="005A30AE"/>
    <w:rsid w:val="005A3666"/>
    <w:rsid w:val="005A3E7E"/>
    <w:rsid w:val="005A5C09"/>
    <w:rsid w:val="005B78C9"/>
    <w:rsid w:val="005C29BA"/>
    <w:rsid w:val="005C6154"/>
    <w:rsid w:val="005D24C2"/>
    <w:rsid w:val="005D6105"/>
    <w:rsid w:val="005E30BB"/>
    <w:rsid w:val="005F29CB"/>
    <w:rsid w:val="00602A8C"/>
    <w:rsid w:val="00604779"/>
    <w:rsid w:val="00607024"/>
    <w:rsid w:val="00631C05"/>
    <w:rsid w:val="00644C73"/>
    <w:rsid w:val="00651F90"/>
    <w:rsid w:val="0065370D"/>
    <w:rsid w:val="00654036"/>
    <w:rsid w:val="00671887"/>
    <w:rsid w:val="00685546"/>
    <w:rsid w:val="00696B11"/>
    <w:rsid w:val="006A035F"/>
    <w:rsid w:val="006A196F"/>
    <w:rsid w:val="006A21C2"/>
    <w:rsid w:val="006C048D"/>
    <w:rsid w:val="006C17EC"/>
    <w:rsid w:val="006D4ABD"/>
    <w:rsid w:val="006E3214"/>
    <w:rsid w:val="006F4B5A"/>
    <w:rsid w:val="007007BA"/>
    <w:rsid w:val="007023FE"/>
    <w:rsid w:val="0071106D"/>
    <w:rsid w:val="007128A3"/>
    <w:rsid w:val="0071327A"/>
    <w:rsid w:val="0073519F"/>
    <w:rsid w:val="007372EF"/>
    <w:rsid w:val="00744A80"/>
    <w:rsid w:val="007609E4"/>
    <w:rsid w:val="007729CB"/>
    <w:rsid w:val="007740DF"/>
    <w:rsid w:val="007B0BD9"/>
    <w:rsid w:val="007C2B26"/>
    <w:rsid w:val="007C5319"/>
    <w:rsid w:val="007E01C3"/>
    <w:rsid w:val="007E1796"/>
    <w:rsid w:val="007E5514"/>
    <w:rsid w:val="007E7281"/>
    <w:rsid w:val="007F2D9F"/>
    <w:rsid w:val="007F750D"/>
    <w:rsid w:val="00801569"/>
    <w:rsid w:val="0081218B"/>
    <w:rsid w:val="00812AF2"/>
    <w:rsid w:val="008138CB"/>
    <w:rsid w:val="00826E8F"/>
    <w:rsid w:val="00842D7F"/>
    <w:rsid w:val="00871414"/>
    <w:rsid w:val="00874104"/>
    <w:rsid w:val="008A7094"/>
    <w:rsid w:val="008B10CB"/>
    <w:rsid w:val="008B119B"/>
    <w:rsid w:val="008B3637"/>
    <w:rsid w:val="008B432D"/>
    <w:rsid w:val="008C7A36"/>
    <w:rsid w:val="008D52A4"/>
    <w:rsid w:val="008E7D12"/>
    <w:rsid w:val="008F140D"/>
    <w:rsid w:val="008F3FEA"/>
    <w:rsid w:val="008F421F"/>
    <w:rsid w:val="008F4623"/>
    <w:rsid w:val="009038EA"/>
    <w:rsid w:val="00906C92"/>
    <w:rsid w:val="00912620"/>
    <w:rsid w:val="00920D3F"/>
    <w:rsid w:val="00921DBC"/>
    <w:rsid w:val="009333F7"/>
    <w:rsid w:val="00934530"/>
    <w:rsid w:val="00940899"/>
    <w:rsid w:val="00945CFC"/>
    <w:rsid w:val="0094765A"/>
    <w:rsid w:val="00967B8C"/>
    <w:rsid w:val="009769D8"/>
    <w:rsid w:val="00976A35"/>
    <w:rsid w:val="00982339"/>
    <w:rsid w:val="009825EA"/>
    <w:rsid w:val="009853B8"/>
    <w:rsid w:val="00990357"/>
    <w:rsid w:val="009B09C9"/>
    <w:rsid w:val="009B6722"/>
    <w:rsid w:val="009E3CC5"/>
    <w:rsid w:val="00A01AF6"/>
    <w:rsid w:val="00A1412A"/>
    <w:rsid w:val="00A21DF6"/>
    <w:rsid w:val="00A31807"/>
    <w:rsid w:val="00A36B28"/>
    <w:rsid w:val="00A459F9"/>
    <w:rsid w:val="00A46598"/>
    <w:rsid w:val="00A517D2"/>
    <w:rsid w:val="00A55765"/>
    <w:rsid w:val="00A62E68"/>
    <w:rsid w:val="00A663B2"/>
    <w:rsid w:val="00A75756"/>
    <w:rsid w:val="00A76D70"/>
    <w:rsid w:val="00A776B4"/>
    <w:rsid w:val="00A91925"/>
    <w:rsid w:val="00A933E6"/>
    <w:rsid w:val="00AA2DE9"/>
    <w:rsid w:val="00AB194C"/>
    <w:rsid w:val="00AB27F6"/>
    <w:rsid w:val="00AD1FDA"/>
    <w:rsid w:val="00AE0E11"/>
    <w:rsid w:val="00B1106F"/>
    <w:rsid w:val="00B12A2F"/>
    <w:rsid w:val="00B173DD"/>
    <w:rsid w:val="00B2221A"/>
    <w:rsid w:val="00B22361"/>
    <w:rsid w:val="00B30B32"/>
    <w:rsid w:val="00B354EA"/>
    <w:rsid w:val="00B44CA1"/>
    <w:rsid w:val="00B5153E"/>
    <w:rsid w:val="00B63763"/>
    <w:rsid w:val="00B6763E"/>
    <w:rsid w:val="00B75EF1"/>
    <w:rsid w:val="00B802A8"/>
    <w:rsid w:val="00B82E96"/>
    <w:rsid w:val="00B86168"/>
    <w:rsid w:val="00BA077B"/>
    <w:rsid w:val="00BA6E37"/>
    <w:rsid w:val="00BB7F1E"/>
    <w:rsid w:val="00BC024D"/>
    <w:rsid w:val="00BC591D"/>
    <w:rsid w:val="00BC697A"/>
    <w:rsid w:val="00BE6E92"/>
    <w:rsid w:val="00BF0435"/>
    <w:rsid w:val="00BF1B15"/>
    <w:rsid w:val="00BF2F5C"/>
    <w:rsid w:val="00BF4E31"/>
    <w:rsid w:val="00C01C20"/>
    <w:rsid w:val="00C16641"/>
    <w:rsid w:val="00C24136"/>
    <w:rsid w:val="00C27C8A"/>
    <w:rsid w:val="00C42FCA"/>
    <w:rsid w:val="00C43659"/>
    <w:rsid w:val="00C56E6D"/>
    <w:rsid w:val="00C64664"/>
    <w:rsid w:val="00C8239E"/>
    <w:rsid w:val="00C90E89"/>
    <w:rsid w:val="00C9105A"/>
    <w:rsid w:val="00C910F2"/>
    <w:rsid w:val="00C93DF1"/>
    <w:rsid w:val="00CA030B"/>
    <w:rsid w:val="00CB07C1"/>
    <w:rsid w:val="00CC4878"/>
    <w:rsid w:val="00CE03D4"/>
    <w:rsid w:val="00CE6093"/>
    <w:rsid w:val="00CE71D7"/>
    <w:rsid w:val="00CE7239"/>
    <w:rsid w:val="00D028D2"/>
    <w:rsid w:val="00D03326"/>
    <w:rsid w:val="00D03951"/>
    <w:rsid w:val="00D057DE"/>
    <w:rsid w:val="00D075B3"/>
    <w:rsid w:val="00D31324"/>
    <w:rsid w:val="00D40CE6"/>
    <w:rsid w:val="00D43C9D"/>
    <w:rsid w:val="00D55B59"/>
    <w:rsid w:val="00D55F8F"/>
    <w:rsid w:val="00D56837"/>
    <w:rsid w:val="00D609BD"/>
    <w:rsid w:val="00D6664B"/>
    <w:rsid w:val="00D66C89"/>
    <w:rsid w:val="00D723D0"/>
    <w:rsid w:val="00D80C04"/>
    <w:rsid w:val="00D962D3"/>
    <w:rsid w:val="00DA4C93"/>
    <w:rsid w:val="00DB09C8"/>
    <w:rsid w:val="00DB5ADC"/>
    <w:rsid w:val="00DB75D4"/>
    <w:rsid w:val="00DC350A"/>
    <w:rsid w:val="00DC48D5"/>
    <w:rsid w:val="00DD0E09"/>
    <w:rsid w:val="00DD2707"/>
    <w:rsid w:val="00DE6A07"/>
    <w:rsid w:val="00DE6C74"/>
    <w:rsid w:val="00DF37C3"/>
    <w:rsid w:val="00E000B5"/>
    <w:rsid w:val="00E00370"/>
    <w:rsid w:val="00E032F9"/>
    <w:rsid w:val="00E1510C"/>
    <w:rsid w:val="00E22AED"/>
    <w:rsid w:val="00E4268B"/>
    <w:rsid w:val="00E50BEC"/>
    <w:rsid w:val="00E5403A"/>
    <w:rsid w:val="00E6476C"/>
    <w:rsid w:val="00E741FD"/>
    <w:rsid w:val="00E760DC"/>
    <w:rsid w:val="00E850CD"/>
    <w:rsid w:val="00E86460"/>
    <w:rsid w:val="00E874F3"/>
    <w:rsid w:val="00E93CAF"/>
    <w:rsid w:val="00E94C0E"/>
    <w:rsid w:val="00E96AB0"/>
    <w:rsid w:val="00EA1A1D"/>
    <w:rsid w:val="00EA2BB6"/>
    <w:rsid w:val="00EB0405"/>
    <w:rsid w:val="00EB1FC0"/>
    <w:rsid w:val="00EB7D51"/>
    <w:rsid w:val="00EC035B"/>
    <w:rsid w:val="00EC3784"/>
    <w:rsid w:val="00ED6EAE"/>
    <w:rsid w:val="00EE57AE"/>
    <w:rsid w:val="00F00BC0"/>
    <w:rsid w:val="00F04623"/>
    <w:rsid w:val="00F05AC6"/>
    <w:rsid w:val="00F112F9"/>
    <w:rsid w:val="00F21B89"/>
    <w:rsid w:val="00F21DBA"/>
    <w:rsid w:val="00F31509"/>
    <w:rsid w:val="00F56D82"/>
    <w:rsid w:val="00F70C19"/>
    <w:rsid w:val="00F8114A"/>
    <w:rsid w:val="00F844A6"/>
    <w:rsid w:val="00F90217"/>
    <w:rsid w:val="00F916A3"/>
    <w:rsid w:val="00FA153F"/>
    <w:rsid w:val="00FA24E0"/>
    <w:rsid w:val="00FA7E63"/>
    <w:rsid w:val="00FB44E8"/>
    <w:rsid w:val="00FC6B9F"/>
    <w:rsid w:val="00FC7D2D"/>
    <w:rsid w:val="00FD0EDD"/>
    <w:rsid w:val="00FD7B0B"/>
    <w:rsid w:val="00FE20FD"/>
    <w:rsid w:val="00FF1153"/>
    <w:rsid w:val="00FF3B8D"/>
    <w:rsid w:val="00FF482A"/>
    <w:rsid w:val="00FF5B5C"/>
    <w:rsid w:val="00FF7E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4C029"/>
  <w15:chartTrackingRefBased/>
  <w15:docId w15:val="{5685ED82-04BC-41C1-9868-A4DC617DD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659"/>
    <w:pPr>
      <w:widowControl w:val="0"/>
      <w:suppressAutoHyphens/>
      <w:autoSpaceDE w:val="0"/>
      <w:spacing w:after="0" w:line="240" w:lineRule="auto"/>
    </w:pPr>
    <w:rPr>
      <w:rFonts w:ascii="Times New Roman" w:eastAsia="Times New Roman" w:hAnsi="Times New Roman" w:cs="Times New Roman"/>
      <w:kern w:val="0"/>
      <w:lang w:val="en-US" w:eastAsia="zh-CN" w:bidi="en-US"/>
      <w14:ligatures w14:val="none"/>
    </w:rPr>
  </w:style>
  <w:style w:type="paragraph" w:styleId="Heading1">
    <w:name w:val="heading 1"/>
    <w:basedOn w:val="Normal"/>
    <w:next w:val="Normal"/>
    <w:link w:val="Heading1Char"/>
    <w:uiPriority w:val="9"/>
    <w:qFormat/>
    <w:rsid w:val="003765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E60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qFormat/>
    <w:rsid w:val="00C43659"/>
    <w:pPr>
      <w:numPr>
        <w:ilvl w:val="3"/>
        <w:numId w:val="1"/>
      </w:numPr>
      <w:tabs>
        <w:tab w:val="clear" w:pos="-9"/>
        <w:tab w:val="num" w:pos="0"/>
      </w:tabs>
      <w:ind w:left="1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43659"/>
    <w:rPr>
      <w:rFonts w:ascii="Times New Roman" w:eastAsia="Times New Roman" w:hAnsi="Times New Roman" w:cs="Times New Roman"/>
      <w:b/>
      <w:bCs/>
      <w:kern w:val="0"/>
      <w:sz w:val="28"/>
      <w:szCs w:val="28"/>
      <w:lang w:val="en-US" w:eastAsia="zh-CN" w:bidi="en-US"/>
      <w14:ligatures w14:val="none"/>
    </w:rPr>
  </w:style>
  <w:style w:type="paragraph" w:styleId="BodyText">
    <w:name w:val="Body Text"/>
    <w:basedOn w:val="Normal"/>
    <w:link w:val="BodyTextChar"/>
    <w:rsid w:val="00C43659"/>
    <w:rPr>
      <w:sz w:val="28"/>
      <w:szCs w:val="28"/>
    </w:rPr>
  </w:style>
  <w:style w:type="character" w:customStyle="1" w:styleId="BodyTextChar">
    <w:name w:val="Body Text Char"/>
    <w:basedOn w:val="DefaultParagraphFont"/>
    <w:link w:val="BodyText"/>
    <w:rsid w:val="00C43659"/>
    <w:rPr>
      <w:rFonts w:ascii="Times New Roman" w:eastAsia="Times New Roman" w:hAnsi="Times New Roman" w:cs="Times New Roman"/>
      <w:kern w:val="0"/>
      <w:sz w:val="28"/>
      <w:szCs w:val="28"/>
      <w:lang w:val="en-US" w:eastAsia="zh-CN" w:bidi="en-US"/>
      <w14:ligatures w14:val="none"/>
    </w:rPr>
  </w:style>
  <w:style w:type="character" w:customStyle="1" w:styleId="Heading1Char">
    <w:name w:val="Heading 1 Char"/>
    <w:basedOn w:val="DefaultParagraphFont"/>
    <w:link w:val="Heading1"/>
    <w:uiPriority w:val="9"/>
    <w:rsid w:val="00376502"/>
    <w:rPr>
      <w:rFonts w:asciiTheme="majorHAnsi" w:eastAsiaTheme="majorEastAsia" w:hAnsiTheme="majorHAnsi" w:cstheme="majorBidi"/>
      <w:color w:val="2F5496" w:themeColor="accent1" w:themeShade="BF"/>
      <w:kern w:val="0"/>
      <w:sz w:val="32"/>
      <w:szCs w:val="32"/>
      <w:lang w:val="en-US" w:eastAsia="zh-CN" w:bidi="en-US"/>
      <w14:ligatures w14:val="none"/>
    </w:rPr>
  </w:style>
  <w:style w:type="paragraph" w:styleId="ListParagraph">
    <w:name w:val="List Paragraph"/>
    <w:basedOn w:val="Normal"/>
    <w:uiPriority w:val="34"/>
    <w:qFormat/>
    <w:rsid w:val="00541AC6"/>
    <w:pPr>
      <w:widowControl/>
      <w:suppressAutoHyphens w:val="0"/>
      <w:autoSpaceDE/>
      <w:spacing w:after="160" w:line="259" w:lineRule="auto"/>
      <w:ind w:left="720"/>
      <w:contextualSpacing/>
    </w:pPr>
    <w:rPr>
      <w:rFonts w:asciiTheme="minorHAnsi" w:eastAsiaTheme="minorHAnsi" w:hAnsiTheme="minorHAnsi" w:cstheme="minorBidi"/>
      <w:kern w:val="2"/>
      <w:lang w:val="en-IN" w:eastAsia="en-US" w:bidi="ar-SA"/>
      <w14:ligatures w14:val="standardContextual"/>
    </w:rPr>
  </w:style>
  <w:style w:type="character" w:customStyle="1" w:styleId="Heading2Char">
    <w:name w:val="Heading 2 Char"/>
    <w:basedOn w:val="DefaultParagraphFont"/>
    <w:link w:val="Heading2"/>
    <w:uiPriority w:val="9"/>
    <w:semiHidden/>
    <w:rsid w:val="00CE6093"/>
    <w:rPr>
      <w:rFonts w:asciiTheme="majorHAnsi" w:eastAsiaTheme="majorEastAsia" w:hAnsiTheme="majorHAnsi" w:cstheme="majorBidi"/>
      <w:color w:val="2F5496" w:themeColor="accent1" w:themeShade="BF"/>
      <w:kern w:val="0"/>
      <w:sz w:val="26"/>
      <w:szCs w:val="26"/>
      <w:lang w:val="en-US" w:eastAsia="zh-CN" w:bidi="en-US"/>
      <w14:ligatures w14:val="none"/>
    </w:rPr>
  </w:style>
  <w:style w:type="table" w:styleId="TableGrid">
    <w:name w:val="Table Grid"/>
    <w:basedOn w:val="TableNormal"/>
    <w:uiPriority w:val="39"/>
    <w:unhideWhenUsed/>
    <w:rsid w:val="009825EA"/>
    <w:pPr>
      <w:widowControl w:val="0"/>
      <w:spacing w:after="0" w:line="240" w:lineRule="auto"/>
      <w:jc w:val="both"/>
    </w:pPr>
    <w:rPr>
      <w:rFonts w:ascii="Times New Roman" w:eastAsia="SimSun" w:hAnsi="Times New Roman" w:cs="Times New Roman"/>
      <w:kern w:val="0"/>
      <w:sz w:val="20"/>
      <w:szCs w:val="20"/>
      <w:lang w:eastAsia="en-IN" w:bidi="te-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825EA"/>
    <w:pPr>
      <w:suppressAutoHyphens w:val="0"/>
      <w:autoSpaceDN w:val="0"/>
      <w:ind w:left="134"/>
    </w:pPr>
    <w:rPr>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77901">
      <w:bodyDiv w:val="1"/>
      <w:marLeft w:val="0"/>
      <w:marRight w:val="0"/>
      <w:marTop w:val="0"/>
      <w:marBottom w:val="0"/>
      <w:divBdr>
        <w:top w:val="none" w:sz="0" w:space="0" w:color="auto"/>
        <w:left w:val="none" w:sz="0" w:space="0" w:color="auto"/>
        <w:bottom w:val="none" w:sz="0" w:space="0" w:color="auto"/>
        <w:right w:val="none" w:sz="0" w:space="0" w:color="auto"/>
      </w:divBdr>
      <w:divsChild>
        <w:div w:id="1781486158">
          <w:marLeft w:val="0"/>
          <w:marRight w:val="0"/>
          <w:marTop w:val="0"/>
          <w:marBottom w:val="0"/>
          <w:divBdr>
            <w:top w:val="none" w:sz="0" w:space="0" w:color="auto"/>
            <w:left w:val="none" w:sz="0" w:space="0" w:color="auto"/>
            <w:bottom w:val="none" w:sz="0" w:space="0" w:color="auto"/>
            <w:right w:val="none" w:sz="0" w:space="0" w:color="auto"/>
          </w:divBdr>
          <w:divsChild>
            <w:div w:id="975186255">
              <w:marLeft w:val="0"/>
              <w:marRight w:val="0"/>
              <w:marTop w:val="0"/>
              <w:marBottom w:val="0"/>
              <w:divBdr>
                <w:top w:val="none" w:sz="0" w:space="0" w:color="auto"/>
                <w:left w:val="none" w:sz="0" w:space="0" w:color="auto"/>
                <w:bottom w:val="none" w:sz="0" w:space="0" w:color="auto"/>
                <w:right w:val="none" w:sz="0" w:space="0" w:color="auto"/>
              </w:divBdr>
            </w:div>
            <w:div w:id="1248418757">
              <w:marLeft w:val="0"/>
              <w:marRight w:val="0"/>
              <w:marTop w:val="0"/>
              <w:marBottom w:val="0"/>
              <w:divBdr>
                <w:top w:val="none" w:sz="0" w:space="0" w:color="auto"/>
                <w:left w:val="none" w:sz="0" w:space="0" w:color="auto"/>
                <w:bottom w:val="none" w:sz="0" w:space="0" w:color="auto"/>
                <w:right w:val="none" w:sz="0" w:space="0" w:color="auto"/>
              </w:divBdr>
            </w:div>
            <w:div w:id="783770536">
              <w:marLeft w:val="0"/>
              <w:marRight w:val="0"/>
              <w:marTop w:val="0"/>
              <w:marBottom w:val="0"/>
              <w:divBdr>
                <w:top w:val="none" w:sz="0" w:space="0" w:color="auto"/>
                <w:left w:val="none" w:sz="0" w:space="0" w:color="auto"/>
                <w:bottom w:val="none" w:sz="0" w:space="0" w:color="auto"/>
                <w:right w:val="none" w:sz="0" w:space="0" w:color="auto"/>
              </w:divBdr>
            </w:div>
            <w:div w:id="963389114">
              <w:marLeft w:val="0"/>
              <w:marRight w:val="0"/>
              <w:marTop w:val="0"/>
              <w:marBottom w:val="0"/>
              <w:divBdr>
                <w:top w:val="none" w:sz="0" w:space="0" w:color="auto"/>
                <w:left w:val="none" w:sz="0" w:space="0" w:color="auto"/>
                <w:bottom w:val="none" w:sz="0" w:space="0" w:color="auto"/>
                <w:right w:val="none" w:sz="0" w:space="0" w:color="auto"/>
              </w:divBdr>
            </w:div>
            <w:div w:id="1093208814">
              <w:marLeft w:val="0"/>
              <w:marRight w:val="0"/>
              <w:marTop w:val="0"/>
              <w:marBottom w:val="0"/>
              <w:divBdr>
                <w:top w:val="none" w:sz="0" w:space="0" w:color="auto"/>
                <w:left w:val="none" w:sz="0" w:space="0" w:color="auto"/>
                <w:bottom w:val="none" w:sz="0" w:space="0" w:color="auto"/>
                <w:right w:val="none" w:sz="0" w:space="0" w:color="auto"/>
              </w:divBdr>
            </w:div>
            <w:div w:id="1701205251">
              <w:marLeft w:val="0"/>
              <w:marRight w:val="0"/>
              <w:marTop w:val="0"/>
              <w:marBottom w:val="0"/>
              <w:divBdr>
                <w:top w:val="none" w:sz="0" w:space="0" w:color="auto"/>
                <w:left w:val="none" w:sz="0" w:space="0" w:color="auto"/>
                <w:bottom w:val="none" w:sz="0" w:space="0" w:color="auto"/>
                <w:right w:val="none" w:sz="0" w:space="0" w:color="auto"/>
              </w:divBdr>
            </w:div>
            <w:div w:id="1865288317">
              <w:marLeft w:val="0"/>
              <w:marRight w:val="0"/>
              <w:marTop w:val="0"/>
              <w:marBottom w:val="0"/>
              <w:divBdr>
                <w:top w:val="none" w:sz="0" w:space="0" w:color="auto"/>
                <w:left w:val="none" w:sz="0" w:space="0" w:color="auto"/>
                <w:bottom w:val="none" w:sz="0" w:space="0" w:color="auto"/>
                <w:right w:val="none" w:sz="0" w:space="0" w:color="auto"/>
              </w:divBdr>
            </w:div>
            <w:div w:id="1439059536">
              <w:marLeft w:val="0"/>
              <w:marRight w:val="0"/>
              <w:marTop w:val="0"/>
              <w:marBottom w:val="0"/>
              <w:divBdr>
                <w:top w:val="none" w:sz="0" w:space="0" w:color="auto"/>
                <w:left w:val="none" w:sz="0" w:space="0" w:color="auto"/>
                <w:bottom w:val="none" w:sz="0" w:space="0" w:color="auto"/>
                <w:right w:val="none" w:sz="0" w:space="0" w:color="auto"/>
              </w:divBdr>
            </w:div>
            <w:div w:id="1671448164">
              <w:marLeft w:val="0"/>
              <w:marRight w:val="0"/>
              <w:marTop w:val="0"/>
              <w:marBottom w:val="0"/>
              <w:divBdr>
                <w:top w:val="none" w:sz="0" w:space="0" w:color="auto"/>
                <w:left w:val="none" w:sz="0" w:space="0" w:color="auto"/>
                <w:bottom w:val="none" w:sz="0" w:space="0" w:color="auto"/>
                <w:right w:val="none" w:sz="0" w:space="0" w:color="auto"/>
              </w:divBdr>
            </w:div>
            <w:div w:id="116723643">
              <w:marLeft w:val="0"/>
              <w:marRight w:val="0"/>
              <w:marTop w:val="0"/>
              <w:marBottom w:val="0"/>
              <w:divBdr>
                <w:top w:val="none" w:sz="0" w:space="0" w:color="auto"/>
                <w:left w:val="none" w:sz="0" w:space="0" w:color="auto"/>
                <w:bottom w:val="none" w:sz="0" w:space="0" w:color="auto"/>
                <w:right w:val="none" w:sz="0" w:space="0" w:color="auto"/>
              </w:divBdr>
            </w:div>
            <w:div w:id="403114803">
              <w:marLeft w:val="0"/>
              <w:marRight w:val="0"/>
              <w:marTop w:val="0"/>
              <w:marBottom w:val="0"/>
              <w:divBdr>
                <w:top w:val="none" w:sz="0" w:space="0" w:color="auto"/>
                <w:left w:val="none" w:sz="0" w:space="0" w:color="auto"/>
                <w:bottom w:val="none" w:sz="0" w:space="0" w:color="auto"/>
                <w:right w:val="none" w:sz="0" w:space="0" w:color="auto"/>
              </w:divBdr>
            </w:div>
            <w:div w:id="725419864">
              <w:marLeft w:val="0"/>
              <w:marRight w:val="0"/>
              <w:marTop w:val="0"/>
              <w:marBottom w:val="0"/>
              <w:divBdr>
                <w:top w:val="none" w:sz="0" w:space="0" w:color="auto"/>
                <w:left w:val="none" w:sz="0" w:space="0" w:color="auto"/>
                <w:bottom w:val="none" w:sz="0" w:space="0" w:color="auto"/>
                <w:right w:val="none" w:sz="0" w:space="0" w:color="auto"/>
              </w:divBdr>
            </w:div>
            <w:div w:id="905842866">
              <w:marLeft w:val="0"/>
              <w:marRight w:val="0"/>
              <w:marTop w:val="0"/>
              <w:marBottom w:val="0"/>
              <w:divBdr>
                <w:top w:val="none" w:sz="0" w:space="0" w:color="auto"/>
                <w:left w:val="none" w:sz="0" w:space="0" w:color="auto"/>
                <w:bottom w:val="none" w:sz="0" w:space="0" w:color="auto"/>
                <w:right w:val="none" w:sz="0" w:space="0" w:color="auto"/>
              </w:divBdr>
            </w:div>
            <w:div w:id="2006087674">
              <w:marLeft w:val="0"/>
              <w:marRight w:val="0"/>
              <w:marTop w:val="0"/>
              <w:marBottom w:val="0"/>
              <w:divBdr>
                <w:top w:val="none" w:sz="0" w:space="0" w:color="auto"/>
                <w:left w:val="none" w:sz="0" w:space="0" w:color="auto"/>
                <w:bottom w:val="none" w:sz="0" w:space="0" w:color="auto"/>
                <w:right w:val="none" w:sz="0" w:space="0" w:color="auto"/>
              </w:divBdr>
            </w:div>
            <w:div w:id="1552812319">
              <w:marLeft w:val="0"/>
              <w:marRight w:val="0"/>
              <w:marTop w:val="0"/>
              <w:marBottom w:val="0"/>
              <w:divBdr>
                <w:top w:val="none" w:sz="0" w:space="0" w:color="auto"/>
                <w:left w:val="none" w:sz="0" w:space="0" w:color="auto"/>
                <w:bottom w:val="none" w:sz="0" w:space="0" w:color="auto"/>
                <w:right w:val="none" w:sz="0" w:space="0" w:color="auto"/>
              </w:divBdr>
            </w:div>
            <w:div w:id="1664310961">
              <w:marLeft w:val="0"/>
              <w:marRight w:val="0"/>
              <w:marTop w:val="0"/>
              <w:marBottom w:val="0"/>
              <w:divBdr>
                <w:top w:val="none" w:sz="0" w:space="0" w:color="auto"/>
                <w:left w:val="none" w:sz="0" w:space="0" w:color="auto"/>
                <w:bottom w:val="none" w:sz="0" w:space="0" w:color="auto"/>
                <w:right w:val="none" w:sz="0" w:space="0" w:color="auto"/>
              </w:divBdr>
            </w:div>
            <w:div w:id="1229346863">
              <w:marLeft w:val="0"/>
              <w:marRight w:val="0"/>
              <w:marTop w:val="0"/>
              <w:marBottom w:val="0"/>
              <w:divBdr>
                <w:top w:val="none" w:sz="0" w:space="0" w:color="auto"/>
                <w:left w:val="none" w:sz="0" w:space="0" w:color="auto"/>
                <w:bottom w:val="none" w:sz="0" w:space="0" w:color="auto"/>
                <w:right w:val="none" w:sz="0" w:space="0" w:color="auto"/>
              </w:divBdr>
            </w:div>
            <w:div w:id="928199951">
              <w:marLeft w:val="0"/>
              <w:marRight w:val="0"/>
              <w:marTop w:val="0"/>
              <w:marBottom w:val="0"/>
              <w:divBdr>
                <w:top w:val="none" w:sz="0" w:space="0" w:color="auto"/>
                <w:left w:val="none" w:sz="0" w:space="0" w:color="auto"/>
                <w:bottom w:val="none" w:sz="0" w:space="0" w:color="auto"/>
                <w:right w:val="none" w:sz="0" w:space="0" w:color="auto"/>
              </w:divBdr>
            </w:div>
            <w:div w:id="290209574">
              <w:marLeft w:val="0"/>
              <w:marRight w:val="0"/>
              <w:marTop w:val="0"/>
              <w:marBottom w:val="0"/>
              <w:divBdr>
                <w:top w:val="none" w:sz="0" w:space="0" w:color="auto"/>
                <w:left w:val="none" w:sz="0" w:space="0" w:color="auto"/>
                <w:bottom w:val="none" w:sz="0" w:space="0" w:color="auto"/>
                <w:right w:val="none" w:sz="0" w:space="0" w:color="auto"/>
              </w:divBdr>
            </w:div>
            <w:div w:id="1067193585">
              <w:marLeft w:val="0"/>
              <w:marRight w:val="0"/>
              <w:marTop w:val="0"/>
              <w:marBottom w:val="0"/>
              <w:divBdr>
                <w:top w:val="none" w:sz="0" w:space="0" w:color="auto"/>
                <w:left w:val="none" w:sz="0" w:space="0" w:color="auto"/>
                <w:bottom w:val="none" w:sz="0" w:space="0" w:color="auto"/>
                <w:right w:val="none" w:sz="0" w:space="0" w:color="auto"/>
              </w:divBdr>
            </w:div>
            <w:div w:id="1678190551">
              <w:marLeft w:val="0"/>
              <w:marRight w:val="0"/>
              <w:marTop w:val="0"/>
              <w:marBottom w:val="0"/>
              <w:divBdr>
                <w:top w:val="none" w:sz="0" w:space="0" w:color="auto"/>
                <w:left w:val="none" w:sz="0" w:space="0" w:color="auto"/>
                <w:bottom w:val="none" w:sz="0" w:space="0" w:color="auto"/>
                <w:right w:val="none" w:sz="0" w:space="0" w:color="auto"/>
              </w:divBdr>
            </w:div>
            <w:div w:id="1945115483">
              <w:marLeft w:val="0"/>
              <w:marRight w:val="0"/>
              <w:marTop w:val="0"/>
              <w:marBottom w:val="0"/>
              <w:divBdr>
                <w:top w:val="none" w:sz="0" w:space="0" w:color="auto"/>
                <w:left w:val="none" w:sz="0" w:space="0" w:color="auto"/>
                <w:bottom w:val="none" w:sz="0" w:space="0" w:color="auto"/>
                <w:right w:val="none" w:sz="0" w:space="0" w:color="auto"/>
              </w:divBdr>
            </w:div>
            <w:div w:id="2024353823">
              <w:marLeft w:val="0"/>
              <w:marRight w:val="0"/>
              <w:marTop w:val="0"/>
              <w:marBottom w:val="0"/>
              <w:divBdr>
                <w:top w:val="none" w:sz="0" w:space="0" w:color="auto"/>
                <w:left w:val="none" w:sz="0" w:space="0" w:color="auto"/>
                <w:bottom w:val="none" w:sz="0" w:space="0" w:color="auto"/>
                <w:right w:val="none" w:sz="0" w:space="0" w:color="auto"/>
              </w:divBdr>
            </w:div>
            <w:div w:id="535967801">
              <w:marLeft w:val="0"/>
              <w:marRight w:val="0"/>
              <w:marTop w:val="0"/>
              <w:marBottom w:val="0"/>
              <w:divBdr>
                <w:top w:val="none" w:sz="0" w:space="0" w:color="auto"/>
                <w:left w:val="none" w:sz="0" w:space="0" w:color="auto"/>
                <w:bottom w:val="none" w:sz="0" w:space="0" w:color="auto"/>
                <w:right w:val="none" w:sz="0" w:space="0" w:color="auto"/>
              </w:divBdr>
            </w:div>
            <w:div w:id="1808547576">
              <w:marLeft w:val="0"/>
              <w:marRight w:val="0"/>
              <w:marTop w:val="0"/>
              <w:marBottom w:val="0"/>
              <w:divBdr>
                <w:top w:val="none" w:sz="0" w:space="0" w:color="auto"/>
                <w:left w:val="none" w:sz="0" w:space="0" w:color="auto"/>
                <w:bottom w:val="none" w:sz="0" w:space="0" w:color="auto"/>
                <w:right w:val="none" w:sz="0" w:space="0" w:color="auto"/>
              </w:divBdr>
            </w:div>
            <w:div w:id="1391542422">
              <w:marLeft w:val="0"/>
              <w:marRight w:val="0"/>
              <w:marTop w:val="0"/>
              <w:marBottom w:val="0"/>
              <w:divBdr>
                <w:top w:val="none" w:sz="0" w:space="0" w:color="auto"/>
                <w:left w:val="none" w:sz="0" w:space="0" w:color="auto"/>
                <w:bottom w:val="none" w:sz="0" w:space="0" w:color="auto"/>
                <w:right w:val="none" w:sz="0" w:space="0" w:color="auto"/>
              </w:divBdr>
            </w:div>
            <w:div w:id="1587957941">
              <w:marLeft w:val="0"/>
              <w:marRight w:val="0"/>
              <w:marTop w:val="0"/>
              <w:marBottom w:val="0"/>
              <w:divBdr>
                <w:top w:val="none" w:sz="0" w:space="0" w:color="auto"/>
                <w:left w:val="none" w:sz="0" w:space="0" w:color="auto"/>
                <w:bottom w:val="none" w:sz="0" w:space="0" w:color="auto"/>
                <w:right w:val="none" w:sz="0" w:space="0" w:color="auto"/>
              </w:divBdr>
            </w:div>
            <w:div w:id="1536427658">
              <w:marLeft w:val="0"/>
              <w:marRight w:val="0"/>
              <w:marTop w:val="0"/>
              <w:marBottom w:val="0"/>
              <w:divBdr>
                <w:top w:val="none" w:sz="0" w:space="0" w:color="auto"/>
                <w:left w:val="none" w:sz="0" w:space="0" w:color="auto"/>
                <w:bottom w:val="none" w:sz="0" w:space="0" w:color="auto"/>
                <w:right w:val="none" w:sz="0" w:space="0" w:color="auto"/>
              </w:divBdr>
            </w:div>
            <w:div w:id="1411926781">
              <w:marLeft w:val="0"/>
              <w:marRight w:val="0"/>
              <w:marTop w:val="0"/>
              <w:marBottom w:val="0"/>
              <w:divBdr>
                <w:top w:val="none" w:sz="0" w:space="0" w:color="auto"/>
                <w:left w:val="none" w:sz="0" w:space="0" w:color="auto"/>
                <w:bottom w:val="none" w:sz="0" w:space="0" w:color="auto"/>
                <w:right w:val="none" w:sz="0" w:space="0" w:color="auto"/>
              </w:divBdr>
            </w:div>
            <w:div w:id="1933275578">
              <w:marLeft w:val="0"/>
              <w:marRight w:val="0"/>
              <w:marTop w:val="0"/>
              <w:marBottom w:val="0"/>
              <w:divBdr>
                <w:top w:val="none" w:sz="0" w:space="0" w:color="auto"/>
                <w:left w:val="none" w:sz="0" w:space="0" w:color="auto"/>
                <w:bottom w:val="none" w:sz="0" w:space="0" w:color="auto"/>
                <w:right w:val="none" w:sz="0" w:space="0" w:color="auto"/>
              </w:divBdr>
            </w:div>
            <w:div w:id="276641809">
              <w:marLeft w:val="0"/>
              <w:marRight w:val="0"/>
              <w:marTop w:val="0"/>
              <w:marBottom w:val="0"/>
              <w:divBdr>
                <w:top w:val="none" w:sz="0" w:space="0" w:color="auto"/>
                <w:left w:val="none" w:sz="0" w:space="0" w:color="auto"/>
                <w:bottom w:val="none" w:sz="0" w:space="0" w:color="auto"/>
                <w:right w:val="none" w:sz="0" w:space="0" w:color="auto"/>
              </w:divBdr>
            </w:div>
            <w:div w:id="2013292511">
              <w:marLeft w:val="0"/>
              <w:marRight w:val="0"/>
              <w:marTop w:val="0"/>
              <w:marBottom w:val="0"/>
              <w:divBdr>
                <w:top w:val="none" w:sz="0" w:space="0" w:color="auto"/>
                <w:left w:val="none" w:sz="0" w:space="0" w:color="auto"/>
                <w:bottom w:val="none" w:sz="0" w:space="0" w:color="auto"/>
                <w:right w:val="none" w:sz="0" w:space="0" w:color="auto"/>
              </w:divBdr>
            </w:div>
            <w:div w:id="40785831">
              <w:marLeft w:val="0"/>
              <w:marRight w:val="0"/>
              <w:marTop w:val="0"/>
              <w:marBottom w:val="0"/>
              <w:divBdr>
                <w:top w:val="none" w:sz="0" w:space="0" w:color="auto"/>
                <w:left w:val="none" w:sz="0" w:space="0" w:color="auto"/>
                <w:bottom w:val="none" w:sz="0" w:space="0" w:color="auto"/>
                <w:right w:val="none" w:sz="0" w:space="0" w:color="auto"/>
              </w:divBdr>
            </w:div>
            <w:div w:id="1204562413">
              <w:marLeft w:val="0"/>
              <w:marRight w:val="0"/>
              <w:marTop w:val="0"/>
              <w:marBottom w:val="0"/>
              <w:divBdr>
                <w:top w:val="none" w:sz="0" w:space="0" w:color="auto"/>
                <w:left w:val="none" w:sz="0" w:space="0" w:color="auto"/>
                <w:bottom w:val="none" w:sz="0" w:space="0" w:color="auto"/>
                <w:right w:val="none" w:sz="0" w:space="0" w:color="auto"/>
              </w:divBdr>
            </w:div>
            <w:div w:id="96020875">
              <w:marLeft w:val="0"/>
              <w:marRight w:val="0"/>
              <w:marTop w:val="0"/>
              <w:marBottom w:val="0"/>
              <w:divBdr>
                <w:top w:val="none" w:sz="0" w:space="0" w:color="auto"/>
                <w:left w:val="none" w:sz="0" w:space="0" w:color="auto"/>
                <w:bottom w:val="none" w:sz="0" w:space="0" w:color="auto"/>
                <w:right w:val="none" w:sz="0" w:space="0" w:color="auto"/>
              </w:divBdr>
            </w:div>
            <w:div w:id="1559320363">
              <w:marLeft w:val="0"/>
              <w:marRight w:val="0"/>
              <w:marTop w:val="0"/>
              <w:marBottom w:val="0"/>
              <w:divBdr>
                <w:top w:val="none" w:sz="0" w:space="0" w:color="auto"/>
                <w:left w:val="none" w:sz="0" w:space="0" w:color="auto"/>
                <w:bottom w:val="none" w:sz="0" w:space="0" w:color="auto"/>
                <w:right w:val="none" w:sz="0" w:space="0" w:color="auto"/>
              </w:divBdr>
            </w:div>
            <w:div w:id="857894328">
              <w:marLeft w:val="0"/>
              <w:marRight w:val="0"/>
              <w:marTop w:val="0"/>
              <w:marBottom w:val="0"/>
              <w:divBdr>
                <w:top w:val="none" w:sz="0" w:space="0" w:color="auto"/>
                <w:left w:val="none" w:sz="0" w:space="0" w:color="auto"/>
                <w:bottom w:val="none" w:sz="0" w:space="0" w:color="auto"/>
                <w:right w:val="none" w:sz="0" w:space="0" w:color="auto"/>
              </w:divBdr>
            </w:div>
            <w:div w:id="1259408777">
              <w:marLeft w:val="0"/>
              <w:marRight w:val="0"/>
              <w:marTop w:val="0"/>
              <w:marBottom w:val="0"/>
              <w:divBdr>
                <w:top w:val="none" w:sz="0" w:space="0" w:color="auto"/>
                <w:left w:val="none" w:sz="0" w:space="0" w:color="auto"/>
                <w:bottom w:val="none" w:sz="0" w:space="0" w:color="auto"/>
                <w:right w:val="none" w:sz="0" w:space="0" w:color="auto"/>
              </w:divBdr>
            </w:div>
            <w:div w:id="965740880">
              <w:marLeft w:val="0"/>
              <w:marRight w:val="0"/>
              <w:marTop w:val="0"/>
              <w:marBottom w:val="0"/>
              <w:divBdr>
                <w:top w:val="none" w:sz="0" w:space="0" w:color="auto"/>
                <w:left w:val="none" w:sz="0" w:space="0" w:color="auto"/>
                <w:bottom w:val="none" w:sz="0" w:space="0" w:color="auto"/>
                <w:right w:val="none" w:sz="0" w:space="0" w:color="auto"/>
              </w:divBdr>
            </w:div>
            <w:div w:id="1597135053">
              <w:marLeft w:val="0"/>
              <w:marRight w:val="0"/>
              <w:marTop w:val="0"/>
              <w:marBottom w:val="0"/>
              <w:divBdr>
                <w:top w:val="none" w:sz="0" w:space="0" w:color="auto"/>
                <w:left w:val="none" w:sz="0" w:space="0" w:color="auto"/>
                <w:bottom w:val="none" w:sz="0" w:space="0" w:color="auto"/>
                <w:right w:val="none" w:sz="0" w:space="0" w:color="auto"/>
              </w:divBdr>
            </w:div>
            <w:div w:id="1142575520">
              <w:marLeft w:val="0"/>
              <w:marRight w:val="0"/>
              <w:marTop w:val="0"/>
              <w:marBottom w:val="0"/>
              <w:divBdr>
                <w:top w:val="none" w:sz="0" w:space="0" w:color="auto"/>
                <w:left w:val="none" w:sz="0" w:space="0" w:color="auto"/>
                <w:bottom w:val="none" w:sz="0" w:space="0" w:color="auto"/>
                <w:right w:val="none" w:sz="0" w:space="0" w:color="auto"/>
              </w:divBdr>
            </w:div>
            <w:div w:id="241381356">
              <w:marLeft w:val="0"/>
              <w:marRight w:val="0"/>
              <w:marTop w:val="0"/>
              <w:marBottom w:val="0"/>
              <w:divBdr>
                <w:top w:val="none" w:sz="0" w:space="0" w:color="auto"/>
                <w:left w:val="none" w:sz="0" w:space="0" w:color="auto"/>
                <w:bottom w:val="none" w:sz="0" w:space="0" w:color="auto"/>
                <w:right w:val="none" w:sz="0" w:space="0" w:color="auto"/>
              </w:divBdr>
            </w:div>
            <w:div w:id="2143182502">
              <w:marLeft w:val="0"/>
              <w:marRight w:val="0"/>
              <w:marTop w:val="0"/>
              <w:marBottom w:val="0"/>
              <w:divBdr>
                <w:top w:val="none" w:sz="0" w:space="0" w:color="auto"/>
                <w:left w:val="none" w:sz="0" w:space="0" w:color="auto"/>
                <w:bottom w:val="none" w:sz="0" w:space="0" w:color="auto"/>
                <w:right w:val="none" w:sz="0" w:space="0" w:color="auto"/>
              </w:divBdr>
            </w:div>
            <w:div w:id="688945005">
              <w:marLeft w:val="0"/>
              <w:marRight w:val="0"/>
              <w:marTop w:val="0"/>
              <w:marBottom w:val="0"/>
              <w:divBdr>
                <w:top w:val="none" w:sz="0" w:space="0" w:color="auto"/>
                <w:left w:val="none" w:sz="0" w:space="0" w:color="auto"/>
                <w:bottom w:val="none" w:sz="0" w:space="0" w:color="auto"/>
                <w:right w:val="none" w:sz="0" w:space="0" w:color="auto"/>
              </w:divBdr>
            </w:div>
            <w:div w:id="85067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n.wikipedia.org/wiki/Unified_Modeling_Language" TargetMode="External"/><Relationship Id="rId39" Type="http://schemas.openxmlformats.org/officeDocument/2006/relationships/footer" Target="footer4.xml"/><Relationship Id="rId21" Type="http://schemas.openxmlformats.org/officeDocument/2006/relationships/image" Target="media/image11.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en.wikipedia.org/wiki/Unified_Modeling_Language"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en.wikipedia.org/wiki/Unified_Modeling_Language" TargetMode="External"/><Relationship Id="rId32" Type="http://schemas.openxmlformats.org/officeDocument/2006/relationships/hyperlink" Target="http://en.wikipedia.org/wiki/Node_%28UML%29" TargetMode="External"/><Relationship Id="rId37" Type="http://schemas.openxmlformats.org/officeDocument/2006/relationships/image" Target="media/image17.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en.wikipedia.org/wiki/Unified_Modeling_Language" TargetMode="External"/><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en.wikipedia.org/wiki/Node_%28UML%2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en.wikipedia.org/wiki/Unified_Modeling_Language" TargetMode="External"/><Relationship Id="rId30" Type="http://schemas.openxmlformats.org/officeDocument/2006/relationships/hyperlink" Target="http://en.wikipedia.org/wiki/Unified_Modeling_Language" TargetMode="External"/><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en.wikipedia.org/wiki/Unified_Modeling_Language" TargetMode="External"/><Relationship Id="rId33" Type="http://schemas.openxmlformats.org/officeDocument/2006/relationships/hyperlink" Target="http://en.wikipedia.org/wiki/Node_%28UML%29" TargetMode="External"/><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9280A-0A81-40E0-ABB9-4CFB1AF92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41</Pages>
  <Words>6174</Words>
  <Characters>35197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sista Mayukha</dc:creator>
  <cp:keywords/>
  <dc:description/>
  <cp:lastModifiedBy>sista Mayukha</cp:lastModifiedBy>
  <cp:revision>5</cp:revision>
  <dcterms:created xsi:type="dcterms:W3CDTF">2023-07-31T12:02:00Z</dcterms:created>
  <dcterms:modified xsi:type="dcterms:W3CDTF">2023-08-01T12:01:00Z</dcterms:modified>
</cp:coreProperties>
</file>